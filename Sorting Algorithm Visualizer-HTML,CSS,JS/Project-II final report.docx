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0497F" w14:textId="283415F2" w:rsidR="00B03B25" w:rsidRDefault="00B03B25">
      <w:pPr>
        <w:spacing w:before="16" w:line="240" w:lineRule="exact"/>
        <w:rPr>
          <w:sz w:val="24"/>
          <w:szCs w:val="24"/>
        </w:rPr>
      </w:pPr>
    </w:p>
    <w:p w14:paraId="0996D7E3" w14:textId="5BC40208" w:rsidR="0073274B" w:rsidRDefault="0073274B" w:rsidP="00F71663">
      <w:pPr>
        <w:spacing w:line="360" w:lineRule="exact"/>
        <w:ind w:right="2"/>
        <w:jc w:val="center"/>
        <w:rPr>
          <w:b/>
          <w:position w:val="-1"/>
          <w:sz w:val="32"/>
          <w:szCs w:val="32"/>
          <w:u w:val="thick" w:color="000000"/>
        </w:rPr>
      </w:pPr>
    </w:p>
    <w:p w14:paraId="6C476F47" w14:textId="5EB1E8A9" w:rsidR="00D836E2" w:rsidRPr="00F61081" w:rsidRDefault="00D836E2" w:rsidP="00F42E16">
      <w:pPr>
        <w:rPr>
          <w:color w:val="FF0000"/>
          <w:sz w:val="24"/>
          <w:szCs w:val="24"/>
        </w:rPr>
      </w:pPr>
    </w:p>
    <w:p w14:paraId="3757FBE6" w14:textId="4670EB63" w:rsidR="00D65D26" w:rsidRPr="00520932" w:rsidRDefault="00F61081" w:rsidP="00F61081">
      <w:pPr>
        <w:ind w:right="-34"/>
        <w:jc w:val="center"/>
        <w:rPr>
          <w:color w:val="FF0000"/>
          <w:sz w:val="28"/>
          <w:szCs w:val="28"/>
        </w:rPr>
      </w:pPr>
      <w:r>
        <w:rPr>
          <w:b/>
          <w:bCs/>
          <w:sz w:val="40"/>
          <w:szCs w:val="40"/>
        </w:rPr>
        <w:t xml:space="preserve">   </w:t>
      </w:r>
      <w:r w:rsidR="00FE5030" w:rsidRPr="00FE5030">
        <w:rPr>
          <w:b/>
          <w:bCs/>
          <w:sz w:val="40"/>
          <w:szCs w:val="40"/>
        </w:rPr>
        <w:t>PROJECT REPORT</w:t>
      </w:r>
    </w:p>
    <w:p w14:paraId="37201880" w14:textId="77777777" w:rsidR="00F61081" w:rsidRDefault="00F61081" w:rsidP="00D65D26">
      <w:pPr>
        <w:ind w:right="-34"/>
        <w:jc w:val="center"/>
        <w:rPr>
          <w:b/>
          <w:bCs/>
          <w:sz w:val="40"/>
          <w:szCs w:val="40"/>
        </w:rPr>
      </w:pPr>
    </w:p>
    <w:p w14:paraId="31735686" w14:textId="6558BBD7" w:rsidR="00D65D26" w:rsidRDefault="00FE5030" w:rsidP="00D65D26">
      <w:pPr>
        <w:ind w:right="-34"/>
        <w:jc w:val="center"/>
        <w:rPr>
          <w:b/>
          <w:bCs/>
          <w:sz w:val="40"/>
          <w:szCs w:val="40"/>
        </w:rPr>
      </w:pPr>
      <w:r w:rsidRPr="00FE5030">
        <w:rPr>
          <w:b/>
          <w:bCs/>
          <w:sz w:val="40"/>
          <w:szCs w:val="40"/>
        </w:rPr>
        <w:t>ON</w:t>
      </w:r>
    </w:p>
    <w:p w14:paraId="182B230A" w14:textId="77777777" w:rsidR="00F61081" w:rsidRPr="00FE5030" w:rsidRDefault="00F61081" w:rsidP="00D65D26">
      <w:pPr>
        <w:ind w:right="-34"/>
        <w:jc w:val="center"/>
        <w:rPr>
          <w:b/>
          <w:bCs/>
          <w:sz w:val="40"/>
          <w:szCs w:val="40"/>
        </w:rPr>
      </w:pPr>
    </w:p>
    <w:p w14:paraId="391539F9" w14:textId="0F8756F1" w:rsidR="00D836E2" w:rsidRPr="00F95169" w:rsidRDefault="00F61081" w:rsidP="00D836E2">
      <w:pPr>
        <w:ind w:right="-34"/>
        <w:jc w:val="center"/>
        <w:rPr>
          <w:color w:val="FF0000"/>
          <w:sz w:val="22"/>
          <w:szCs w:val="22"/>
        </w:rPr>
      </w:pPr>
      <w:r>
        <w:rPr>
          <w:b/>
          <w:bCs/>
          <w:sz w:val="40"/>
          <w:szCs w:val="40"/>
        </w:rPr>
        <w:t xml:space="preserve">     </w:t>
      </w:r>
      <w:r w:rsidR="006D3B5B">
        <w:rPr>
          <w:b/>
          <w:bCs/>
          <w:sz w:val="40"/>
          <w:szCs w:val="40"/>
        </w:rPr>
        <w:t>ALGORITHM VISUALIZER</w:t>
      </w:r>
    </w:p>
    <w:p w14:paraId="7282D5D2" w14:textId="77777777" w:rsidR="00D836E2" w:rsidRDefault="00D836E2" w:rsidP="00D836E2">
      <w:pPr>
        <w:ind w:right="-34"/>
        <w:jc w:val="center"/>
        <w:rPr>
          <w:sz w:val="22"/>
          <w:szCs w:val="22"/>
        </w:rPr>
      </w:pPr>
    </w:p>
    <w:p w14:paraId="2D112FAE" w14:textId="77777777" w:rsidR="00D836E2" w:rsidRDefault="00D836E2" w:rsidP="00F61081">
      <w:pPr>
        <w:ind w:right="-34"/>
        <w:rPr>
          <w:sz w:val="22"/>
          <w:szCs w:val="22"/>
        </w:rPr>
      </w:pPr>
    </w:p>
    <w:p w14:paraId="650CD311" w14:textId="42E56ED3" w:rsidR="00D836E2" w:rsidRPr="00D836E2" w:rsidRDefault="00870BD9" w:rsidP="00D836E2">
      <w:pPr>
        <w:ind w:right="-34"/>
        <w:jc w:val="center"/>
        <w:rPr>
          <w:sz w:val="28"/>
          <w:szCs w:val="28"/>
        </w:rPr>
      </w:pPr>
      <w:r w:rsidRPr="00F61081">
        <w:rPr>
          <w:b/>
          <w:spacing w:val="1"/>
          <w:sz w:val="32"/>
          <w:szCs w:val="32"/>
        </w:rPr>
        <w:t>Project</w:t>
      </w:r>
      <w:r w:rsidR="0073274B" w:rsidRPr="00F61081">
        <w:rPr>
          <w:b/>
          <w:spacing w:val="1"/>
          <w:sz w:val="32"/>
          <w:szCs w:val="32"/>
        </w:rPr>
        <w:t>-</w:t>
      </w:r>
      <w:r w:rsidR="00D836E2" w:rsidRPr="00F61081">
        <w:rPr>
          <w:b/>
          <w:spacing w:val="1"/>
          <w:sz w:val="32"/>
          <w:szCs w:val="32"/>
        </w:rPr>
        <w:t>I</w:t>
      </w:r>
      <w:r w:rsidR="005C1DC7" w:rsidRPr="00F61081">
        <w:rPr>
          <w:b/>
          <w:spacing w:val="1"/>
          <w:sz w:val="32"/>
          <w:szCs w:val="32"/>
        </w:rPr>
        <w:t>I</w:t>
      </w:r>
      <w:r w:rsidR="00D836E2" w:rsidRPr="00D836E2">
        <w:rPr>
          <w:spacing w:val="1"/>
          <w:sz w:val="28"/>
          <w:szCs w:val="28"/>
        </w:rPr>
        <w:t xml:space="preserve"> </w:t>
      </w:r>
    </w:p>
    <w:p w14:paraId="790EB12B" w14:textId="7CBB7FFD" w:rsidR="00D836E2" w:rsidRDefault="00F95169" w:rsidP="00AB398A">
      <w:pPr>
        <w:tabs>
          <w:tab w:val="left" w:pos="4860"/>
        </w:tabs>
        <w:ind w:right="-34"/>
        <w:jc w:val="center"/>
        <w:rPr>
          <w:sz w:val="22"/>
          <w:szCs w:val="22"/>
        </w:rPr>
      </w:pPr>
      <w:r>
        <w:fldChar w:fldCharType="begin"/>
      </w:r>
      <w:r>
        <w:instrText xml:space="preserve"> INCLUDEPICTURE "https://pbs.twimg.com/profile_images/1027088400308940800/8loyz2gT_400x400.jpg" \* MERGEFORMATINET </w:instrText>
      </w:r>
      <w:r>
        <w:fldChar w:fldCharType="separate"/>
      </w:r>
      <w:r w:rsidR="005F7E90">
        <w:fldChar w:fldCharType="begin"/>
      </w:r>
      <w:r w:rsidR="005F7E90">
        <w:instrText xml:space="preserve"> INCLUDEPICTURE  "https://pbs.twimg.com/profile_images/1027088400308940800/8loyz2gT_400x400.jpg" \* MERGEFORMATINET </w:instrText>
      </w:r>
      <w:r w:rsidR="005F7E90">
        <w:fldChar w:fldCharType="separate"/>
      </w:r>
      <w:r w:rsidR="004826C9">
        <w:fldChar w:fldCharType="begin"/>
      </w:r>
      <w:r w:rsidR="004826C9">
        <w:instrText xml:space="preserve"> INCLUDEPICTURE  "https://pbs.twimg.com/profile_images/1027088400308940800/8loyz2gT_400x400.jpg" \* MERGEFORMATINET </w:instrText>
      </w:r>
      <w:r w:rsidR="004826C9">
        <w:fldChar w:fldCharType="separate"/>
      </w:r>
      <w:r w:rsidR="006C3B13">
        <w:fldChar w:fldCharType="begin"/>
      </w:r>
      <w:r w:rsidR="006C3B13">
        <w:instrText xml:space="preserve"> INCLUDEPICTURE  "https://pbs.twimg.com/profile_images/1027088400308940800/8loyz2gT_400x400.jpg" \* MERGEFORMATINET </w:instrText>
      </w:r>
      <w:r w:rsidR="006C3B13">
        <w:fldChar w:fldCharType="separate"/>
      </w:r>
      <w:r w:rsidR="00BD2525">
        <w:fldChar w:fldCharType="begin"/>
      </w:r>
      <w:r w:rsidR="00BD2525">
        <w:instrText xml:space="preserve"> INCLUDEPICTURE  "https://pbs.twimg.com/profile_images/1027088400308940800/8loyz2gT_400x400.jpg" \* MERGEFORMATINET </w:instrText>
      </w:r>
      <w:r w:rsidR="00BD2525">
        <w:fldChar w:fldCharType="separate"/>
      </w:r>
      <w:r w:rsidR="009553FE">
        <w:fldChar w:fldCharType="begin"/>
      </w:r>
      <w:r w:rsidR="009553FE">
        <w:instrText xml:space="preserve"> INCLUDEPICTURE  "https://pbs.twimg.com/profile_images/1027088400308940800/8loyz2gT_400x400.jpg" \* MERGEFORMATINET </w:instrText>
      </w:r>
      <w:r w:rsidR="009553FE">
        <w:fldChar w:fldCharType="separate"/>
      </w:r>
      <w:r w:rsidR="00C11EA3">
        <w:fldChar w:fldCharType="begin"/>
      </w:r>
      <w:r w:rsidR="00C11EA3">
        <w:instrText xml:space="preserve"> INCLUDEPICTURE  "https://pbs.twimg.com/profile_images/1027088400308940800/8loyz2gT_400x400.jpg" \* MERGEFORMATINET </w:instrText>
      </w:r>
      <w:r w:rsidR="00C11EA3">
        <w:fldChar w:fldCharType="separate"/>
      </w:r>
      <w:r w:rsidR="001B6838">
        <w:fldChar w:fldCharType="begin"/>
      </w:r>
      <w:r w:rsidR="001B6838">
        <w:instrText xml:space="preserve"> INCLUDEPICTURE  "https://pbs.twimg.com/profile_images/1027088400308940800/8loyz2gT_400x400.jpg" \* MERGEFORMATINET </w:instrText>
      </w:r>
      <w:r w:rsidR="001B6838">
        <w:fldChar w:fldCharType="separate"/>
      </w:r>
      <w:r w:rsidR="00112786">
        <w:fldChar w:fldCharType="begin"/>
      </w:r>
      <w:r w:rsidR="00112786">
        <w:instrText xml:space="preserve"> INCLUDEPICTURE  "https://pbs.twimg.com/profile_images/1027088400308940800/8loyz2gT_400x400.jpg" \* MERGEFORMATINET </w:instrText>
      </w:r>
      <w:r w:rsidR="00112786">
        <w:fldChar w:fldCharType="separate"/>
      </w:r>
      <w:r>
        <w:fldChar w:fldCharType="begin"/>
      </w:r>
      <w:r>
        <w:instrText xml:space="preserve"> INCLUDEPICTURE  "https://pbs.twimg.com/profile_images/1027088400308940800/8loyz2gT_400x400.jpg" \* MERGEFORMATINET </w:instrText>
      </w:r>
      <w:r>
        <w:fldChar w:fldCharType="separate"/>
      </w:r>
      <w:r>
        <w:fldChar w:fldCharType="begin"/>
      </w:r>
      <w:r>
        <w:instrText xml:space="preserve"> INCLUDEPICTURE  "https://pbs.twimg.com/profile_images/1027088400308940800/8loyz2gT_400x400.jpg" \* MERGEFORMATINET </w:instrText>
      </w:r>
      <w:r>
        <w:fldChar w:fldCharType="separate"/>
      </w:r>
      <w:r w:rsidR="00000000">
        <w:fldChar w:fldCharType="begin"/>
      </w:r>
      <w:r w:rsidR="00000000">
        <w:instrText xml:space="preserve"> INCLUDEPICTURE  "https://pbs.twimg.com/profile_images/1027088400308940800/8loyz2gT_400x400.jpg" \* MERGEFORMATINET </w:instrText>
      </w:r>
      <w:r w:rsidR="00000000">
        <w:fldChar w:fldCharType="separate"/>
      </w:r>
      <w:r w:rsidR="00000000">
        <w:pict w14:anchorId="10525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cgc jhanjeri logo" style="width:154pt;height:136pt">
            <v:imagedata r:id="rId7" r:href="rId8"/>
          </v:shape>
        </w:pict>
      </w:r>
      <w:r w:rsidR="00000000">
        <w:fldChar w:fldCharType="end"/>
      </w:r>
      <w:r>
        <w:fldChar w:fldCharType="end"/>
      </w:r>
      <w:r>
        <w:fldChar w:fldCharType="end"/>
      </w:r>
      <w:r w:rsidR="00112786">
        <w:fldChar w:fldCharType="end"/>
      </w:r>
      <w:r w:rsidR="001B6838">
        <w:fldChar w:fldCharType="end"/>
      </w:r>
      <w:r w:rsidR="00C11EA3">
        <w:fldChar w:fldCharType="end"/>
      </w:r>
      <w:r w:rsidR="009553FE">
        <w:fldChar w:fldCharType="end"/>
      </w:r>
      <w:r w:rsidR="00BD2525">
        <w:fldChar w:fldCharType="end"/>
      </w:r>
      <w:r w:rsidR="006C3B13">
        <w:fldChar w:fldCharType="end"/>
      </w:r>
      <w:r w:rsidR="004826C9">
        <w:fldChar w:fldCharType="end"/>
      </w:r>
      <w:r w:rsidR="005F7E90">
        <w:fldChar w:fldCharType="end"/>
      </w:r>
      <w:r>
        <w:fldChar w:fldCharType="end"/>
      </w:r>
      <w:r w:rsidR="00D836E2">
        <w:rPr>
          <w:sz w:val="22"/>
          <w:szCs w:val="22"/>
        </w:rPr>
        <w:t xml:space="preserve"> </w:t>
      </w:r>
    </w:p>
    <w:p w14:paraId="5C12B7AF" w14:textId="2ED273CB" w:rsidR="00B03B25" w:rsidRPr="00520932" w:rsidRDefault="00F163FB" w:rsidP="00520932">
      <w:pPr>
        <w:ind w:right="-34"/>
        <w:jc w:val="center"/>
        <w:rPr>
          <w:b/>
          <w:sz w:val="32"/>
          <w:szCs w:val="32"/>
        </w:rPr>
      </w:pPr>
      <w:r w:rsidRPr="00520932">
        <w:rPr>
          <w:sz w:val="32"/>
          <w:szCs w:val="32"/>
        </w:rPr>
        <w:t xml:space="preserve">Department of </w:t>
      </w:r>
      <w:r w:rsidR="0095609F" w:rsidRPr="00520932">
        <w:rPr>
          <w:sz w:val="32"/>
          <w:szCs w:val="32"/>
        </w:rPr>
        <w:t>C</w:t>
      </w:r>
      <w:r w:rsidR="0095609F" w:rsidRPr="00520932">
        <w:rPr>
          <w:spacing w:val="1"/>
          <w:sz w:val="32"/>
          <w:szCs w:val="32"/>
        </w:rPr>
        <w:t>o</w:t>
      </w:r>
      <w:r w:rsidR="0095609F" w:rsidRPr="00520932">
        <w:rPr>
          <w:spacing w:val="-5"/>
          <w:sz w:val="32"/>
          <w:szCs w:val="32"/>
        </w:rPr>
        <w:t>m</w:t>
      </w:r>
      <w:r w:rsidR="0095609F" w:rsidRPr="00520932">
        <w:rPr>
          <w:spacing w:val="1"/>
          <w:sz w:val="32"/>
          <w:szCs w:val="32"/>
        </w:rPr>
        <w:t>put</w:t>
      </w:r>
      <w:r w:rsidR="0095609F" w:rsidRPr="00520932">
        <w:rPr>
          <w:sz w:val="32"/>
          <w:szCs w:val="32"/>
        </w:rPr>
        <w:t xml:space="preserve">er </w:t>
      </w:r>
      <w:r w:rsidR="0095609F" w:rsidRPr="00520932">
        <w:rPr>
          <w:spacing w:val="-3"/>
          <w:sz w:val="32"/>
          <w:szCs w:val="32"/>
        </w:rPr>
        <w:t>S</w:t>
      </w:r>
      <w:r w:rsidR="0095609F" w:rsidRPr="00520932">
        <w:rPr>
          <w:sz w:val="32"/>
          <w:szCs w:val="32"/>
        </w:rPr>
        <w:t>c</w:t>
      </w:r>
      <w:r w:rsidR="0095609F" w:rsidRPr="00520932">
        <w:rPr>
          <w:spacing w:val="1"/>
          <w:sz w:val="32"/>
          <w:szCs w:val="32"/>
        </w:rPr>
        <w:t>i</w:t>
      </w:r>
      <w:r w:rsidR="0095609F" w:rsidRPr="00520932">
        <w:rPr>
          <w:spacing w:val="-2"/>
          <w:sz w:val="32"/>
          <w:szCs w:val="32"/>
        </w:rPr>
        <w:t>e</w:t>
      </w:r>
      <w:r w:rsidR="0095609F" w:rsidRPr="00520932">
        <w:rPr>
          <w:spacing w:val="1"/>
          <w:sz w:val="32"/>
          <w:szCs w:val="32"/>
        </w:rPr>
        <w:t>n</w:t>
      </w:r>
      <w:r w:rsidR="0095609F" w:rsidRPr="00520932">
        <w:rPr>
          <w:spacing w:val="-2"/>
          <w:sz w:val="32"/>
          <w:szCs w:val="32"/>
        </w:rPr>
        <w:t>c</w:t>
      </w:r>
      <w:r w:rsidR="0095609F" w:rsidRPr="00520932">
        <w:rPr>
          <w:sz w:val="32"/>
          <w:szCs w:val="32"/>
        </w:rPr>
        <w:t xml:space="preserve">e </w:t>
      </w:r>
      <w:r w:rsidR="0095609F" w:rsidRPr="00520932">
        <w:rPr>
          <w:spacing w:val="-3"/>
          <w:sz w:val="32"/>
          <w:szCs w:val="32"/>
        </w:rPr>
        <w:t>a</w:t>
      </w:r>
      <w:r w:rsidR="0095609F" w:rsidRPr="00520932">
        <w:rPr>
          <w:spacing w:val="1"/>
          <w:sz w:val="32"/>
          <w:szCs w:val="32"/>
        </w:rPr>
        <w:t>n</w:t>
      </w:r>
      <w:r w:rsidR="0095609F" w:rsidRPr="00520932">
        <w:rPr>
          <w:sz w:val="32"/>
          <w:szCs w:val="32"/>
        </w:rPr>
        <w:t>d</w:t>
      </w:r>
      <w:r w:rsidR="0095609F" w:rsidRPr="00520932">
        <w:rPr>
          <w:spacing w:val="4"/>
          <w:sz w:val="32"/>
          <w:szCs w:val="32"/>
        </w:rPr>
        <w:t xml:space="preserve"> </w:t>
      </w:r>
      <w:r w:rsidR="0095609F" w:rsidRPr="00520932">
        <w:rPr>
          <w:spacing w:val="-4"/>
          <w:sz w:val="32"/>
          <w:szCs w:val="32"/>
        </w:rPr>
        <w:t>E</w:t>
      </w:r>
      <w:r w:rsidR="0095609F" w:rsidRPr="00520932">
        <w:rPr>
          <w:spacing w:val="1"/>
          <w:sz w:val="32"/>
          <w:szCs w:val="32"/>
        </w:rPr>
        <w:t>n</w:t>
      </w:r>
      <w:r w:rsidR="0095609F" w:rsidRPr="00520932">
        <w:rPr>
          <w:spacing w:val="-1"/>
          <w:sz w:val="32"/>
          <w:szCs w:val="32"/>
        </w:rPr>
        <w:t>g</w:t>
      </w:r>
      <w:r w:rsidR="0095609F" w:rsidRPr="00520932">
        <w:rPr>
          <w:spacing w:val="1"/>
          <w:sz w:val="32"/>
          <w:szCs w:val="32"/>
        </w:rPr>
        <w:t>i</w:t>
      </w:r>
      <w:r w:rsidR="0095609F" w:rsidRPr="00520932">
        <w:rPr>
          <w:spacing w:val="-1"/>
          <w:sz w:val="32"/>
          <w:szCs w:val="32"/>
        </w:rPr>
        <w:t>n</w:t>
      </w:r>
      <w:r w:rsidR="0095609F" w:rsidRPr="00520932">
        <w:rPr>
          <w:sz w:val="32"/>
          <w:szCs w:val="32"/>
        </w:rPr>
        <w:t>ee</w:t>
      </w:r>
      <w:r w:rsidR="0095609F" w:rsidRPr="00520932">
        <w:rPr>
          <w:spacing w:val="-2"/>
          <w:sz w:val="32"/>
          <w:szCs w:val="32"/>
        </w:rPr>
        <w:t>r</w:t>
      </w:r>
      <w:r w:rsidR="0095609F" w:rsidRPr="00520932">
        <w:rPr>
          <w:spacing w:val="1"/>
          <w:sz w:val="32"/>
          <w:szCs w:val="32"/>
        </w:rPr>
        <w:t>i</w:t>
      </w:r>
      <w:r w:rsidR="0095609F" w:rsidRPr="00520932">
        <w:rPr>
          <w:spacing w:val="-1"/>
          <w:sz w:val="32"/>
          <w:szCs w:val="32"/>
        </w:rPr>
        <w:t>n</w:t>
      </w:r>
      <w:r w:rsidR="0095609F" w:rsidRPr="00520932">
        <w:rPr>
          <w:spacing w:val="2"/>
          <w:sz w:val="32"/>
          <w:szCs w:val="32"/>
        </w:rPr>
        <w:t>g</w:t>
      </w:r>
    </w:p>
    <w:p w14:paraId="14642B0F" w14:textId="3104FFFE" w:rsidR="00F163FB" w:rsidRPr="00520932" w:rsidRDefault="00F163FB" w:rsidP="00520932">
      <w:pPr>
        <w:ind w:right="-34"/>
        <w:jc w:val="center"/>
        <w:rPr>
          <w:b/>
          <w:bCs/>
          <w:spacing w:val="-1"/>
          <w:sz w:val="32"/>
          <w:szCs w:val="32"/>
        </w:rPr>
      </w:pPr>
      <w:r w:rsidRPr="00520932">
        <w:rPr>
          <w:b/>
          <w:bCs/>
          <w:spacing w:val="-1"/>
          <w:sz w:val="32"/>
          <w:szCs w:val="32"/>
        </w:rPr>
        <w:t>CHANDIGARH ENGINEERING COLLEGE</w:t>
      </w:r>
      <w:r w:rsidR="00C74C6C">
        <w:rPr>
          <w:b/>
          <w:bCs/>
          <w:spacing w:val="-1"/>
          <w:sz w:val="32"/>
          <w:szCs w:val="32"/>
        </w:rPr>
        <w:t xml:space="preserve"> </w:t>
      </w:r>
      <w:r w:rsidRPr="00520932">
        <w:rPr>
          <w:b/>
          <w:bCs/>
          <w:spacing w:val="-1"/>
          <w:sz w:val="32"/>
          <w:szCs w:val="32"/>
        </w:rPr>
        <w:t>JHANJERI</w:t>
      </w:r>
      <w:r w:rsidR="00C74C6C">
        <w:rPr>
          <w:b/>
          <w:bCs/>
          <w:spacing w:val="-1"/>
          <w:sz w:val="32"/>
          <w:szCs w:val="32"/>
        </w:rPr>
        <w:t xml:space="preserve">, </w:t>
      </w:r>
      <w:r w:rsidRPr="00520932">
        <w:rPr>
          <w:b/>
          <w:bCs/>
          <w:spacing w:val="-1"/>
          <w:sz w:val="32"/>
          <w:szCs w:val="32"/>
        </w:rPr>
        <w:t>MOHALI</w:t>
      </w:r>
      <w:r w:rsidR="00520932">
        <w:rPr>
          <w:b/>
          <w:bCs/>
          <w:spacing w:val="-1"/>
          <w:sz w:val="32"/>
          <w:szCs w:val="32"/>
        </w:rPr>
        <w:t xml:space="preserve"> </w:t>
      </w:r>
    </w:p>
    <w:p w14:paraId="2E30C49C" w14:textId="77777777" w:rsidR="00F163FB" w:rsidRDefault="00F163FB" w:rsidP="00F163FB">
      <w:pPr>
        <w:jc w:val="center"/>
        <w:rPr>
          <w:b/>
          <w:sz w:val="28"/>
          <w:szCs w:val="28"/>
        </w:rPr>
      </w:pPr>
    </w:p>
    <w:p w14:paraId="2E89A279" w14:textId="7F6DB11E" w:rsidR="00F163FB" w:rsidRPr="00F163FB" w:rsidRDefault="00F163FB" w:rsidP="00F163FB">
      <w:pPr>
        <w:jc w:val="center"/>
        <w:rPr>
          <w:b/>
          <w:sz w:val="28"/>
          <w:szCs w:val="28"/>
        </w:rPr>
      </w:pPr>
      <w:r w:rsidRPr="00F163FB">
        <w:rPr>
          <w:b/>
          <w:sz w:val="28"/>
          <w:szCs w:val="28"/>
        </w:rPr>
        <w:t>In partial fulfillment of the requirements for the award of the Degree of</w:t>
      </w:r>
    </w:p>
    <w:p w14:paraId="712AC0BD" w14:textId="32A9FE94" w:rsidR="00F163FB" w:rsidRDefault="00F163FB" w:rsidP="00F163FB">
      <w:pPr>
        <w:jc w:val="center"/>
        <w:rPr>
          <w:b/>
          <w:sz w:val="26"/>
        </w:rPr>
      </w:pPr>
      <w:r w:rsidRPr="00F163FB">
        <w:rPr>
          <w:b/>
          <w:sz w:val="28"/>
          <w:szCs w:val="28"/>
        </w:rPr>
        <w:t>Bachelor of Technology in Computer Science &amp; Engineering</w:t>
      </w:r>
    </w:p>
    <w:p w14:paraId="2EEF5919" w14:textId="77777777" w:rsidR="00F163FB" w:rsidRDefault="00F163FB" w:rsidP="00F163FB">
      <w:pPr>
        <w:spacing w:line="276" w:lineRule="auto"/>
        <w:ind w:right="-34"/>
        <w:rPr>
          <w:spacing w:val="1"/>
          <w:sz w:val="28"/>
          <w:szCs w:val="28"/>
        </w:rPr>
      </w:pPr>
    </w:p>
    <w:p w14:paraId="264649C2" w14:textId="26DA219C" w:rsidR="00F61081" w:rsidRPr="00771ABB" w:rsidRDefault="0095609F" w:rsidP="00F163FB">
      <w:pPr>
        <w:spacing w:line="276" w:lineRule="auto"/>
        <w:ind w:right="-34"/>
        <w:rPr>
          <w:b/>
          <w:bCs/>
          <w:sz w:val="28"/>
          <w:szCs w:val="28"/>
        </w:rPr>
      </w:pPr>
      <w:r w:rsidRPr="00771ABB">
        <w:rPr>
          <w:b/>
          <w:bCs/>
          <w:spacing w:val="1"/>
          <w:sz w:val="28"/>
          <w:szCs w:val="28"/>
        </w:rPr>
        <w:t>S</w:t>
      </w:r>
      <w:r w:rsidRPr="00771ABB">
        <w:rPr>
          <w:b/>
          <w:bCs/>
          <w:sz w:val="28"/>
          <w:szCs w:val="28"/>
        </w:rPr>
        <w:t>U</w:t>
      </w:r>
      <w:r w:rsidRPr="00771ABB">
        <w:rPr>
          <w:b/>
          <w:bCs/>
          <w:spacing w:val="-2"/>
          <w:sz w:val="28"/>
          <w:szCs w:val="28"/>
        </w:rPr>
        <w:t>B</w:t>
      </w:r>
      <w:r w:rsidRPr="00771ABB">
        <w:rPr>
          <w:b/>
          <w:bCs/>
          <w:spacing w:val="2"/>
          <w:sz w:val="28"/>
          <w:szCs w:val="28"/>
        </w:rPr>
        <w:t>M</w:t>
      </w:r>
      <w:r w:rsidRPr="00771ABB">
        <w:rPr>
          <w:b/>
          <w:bCs/>
          <w:spacing w:val="-3"/>
          <w:sz w:val="28"/>
          <w:szCs w:val="28"/>
        </w:rPr>
        <w:t>I</w:t>
      </w:r>
      <w:r w:rsidRPr="00771ABB">
        <w:rPr>
          <w:b/>
          <w:bCs/>
          <w:sz w:val="28"/>
          <w:szCs w:val="28"/>
        </w:rPr>
        <w:t>TTED</w:t>
      </w:r>
      <w:r w:rsidRPr="00771ABB">
        <w:rPr>
          <w:b/>
          <w:bCs/>
          <w:spacing w:val="1"/>
          <w:sz w:val="28"/>
          <w:szCs w:val="28"/>
        </w:rPr>
        <w:t xml:space="preserve"> </w:t>
      </w:r>
      <w:r w:rsidRPr="00771ABB">
        <w:rPr>
          <w:b/>
          <w:bCs/>
          <w:spacing w:val="-2"/>
          <w:sz w:val="28"/>
          <w:szCs w:val="28"/>
        </w:rPr>
        <w:t>B</w:t>
      </w:r>
      <w:r w:rsidRPr="00771ABB">
        <w:rPr>
          <w:b/>
          <w:bCs/>
          <w:sz w:val="28"/>
          <w:szCs w:val="28"/>
        </w:rPr>
        <w:t>Y</w:t>
      </w:r>
      <w:r w:rsidR="0031101F" w:rsidRPr="00771ABB">
        <w:rPr>
          <w:b/>
          <w:bCs/>
          <w:sz w:val="28"/>
          <w:szCs w:val="28"/>
        </w:rPr>
        <w:t>:</w:t>
      </w:r>
      <w:r w:rsidR="00F163FB">
        <w:rPr>
          <w:b/>
          <w:bCs/>
          <w:sz w:val="28"/>
          <w:szCs w:val="28"/>
        </w:rPr>
        <w:tab/>
      </w:r>
      <w:r w:rsidR="00F163FB">
        <w:rPr>
          <w:b/>
          <w:bCs/>
          <w:sz w:val="28"/>
          <w:szCs w:val="28"/>
        </w:rPr>
        <w:tab/>
      </w:r>
      <w:r w:rsidR="00F163FB">
        <w:rPr>
          <w:b/>
          <w:bCs/>
          <w:sz w:val="28"/>
          <w:szCs w:val="28"/>
        </w:rPr>
        <w:tab/>
      </w:r>
      <w:r w:rsidR="00F163FB">
        <w:rPr>
          <w:b/>
          <w:bCs/>
          <w:sz w:val="28"/>
          <w:szCs w:val="28"/>
        </w:rPr>
        <w:tab/>
        <w:t xml:space="preserve">             </w:t>
      </w:r>
      <w:r w:rsidR="00F163FB">
        <w:rPr>
          <w:b/>
          <w:bCs/>
          <w:sz w:val="28"/>
          <w:szCs w:val="28"/>
        </w:rPr>
        <w:tab/>
      </w:r>
      <w:r w:rsidR="00F163FB" w:rsidRPr="00771ABB">
        <w:rPr>
          <w:b/>
          <w:bCs/>
          <w:sz w:val="28"/>
          <w:szCs w:val="28"/>
        </w:rPr>
        <w:t>Und</w:t>
      </w:r>
      <w:r w:rsidR="00F163FB" w:rsidRPr="00771ABB">
        <w:rPr>
          <w:b/>
          <w:bCs/>
          <w:spacing w:val="-1"/>
          <w:sz w:val="28"/>
          <w:szCs w:val="28"/>
        </w:rPr>
        <w:t>e</w:t>
      </w:r>
      <w:r w:rsidR="00F163FB" w:rsidRPr="00771ABB">
        <w:rPr>
          <w:b/>
          <w:bCs/>
          <w:sz w:val="28"/>
          <w:szCs w:val="28"/>
        </w:rPr>
        <w:t>r the</w:t>
      </w:r>
      <w:r w:rsidR="00F163FB" w:rsidRPr="00771ABB">
        <w:rPr>
          <w:b/>
          <w:bCs/>
          <w:spacing w:val="-1"/>
          <w:sz w:val="28"/>
          <w:szCs w:val="28"/>
        </w:rPr>
        <w:t xml:space="preserve"> </w:t>
      </w:r>
      <w:r w:rsidR="00F163FB" w:rsidRPr="00771ABB">
        <w:rPr>
          <w:b/>
          <w:bCs/>
          <w:sz w:val="28"/>
          <w:szCs w:val="28"/>
        </w:rPr>
        <w:t>Gui</w:t>
      </w:r>
      <w:r w:rsidR="00F163FB" w:rsidRPr="00771ABB">
        <w:rPr>
          <w:b/>
          <w:bCs/>
          <w:spacing w:val="2"/>
          <w:sz w:val="28"/>
          <w:szCs w:val="28"/>
        </w:rPr>
        <w:t>d</w:t>
      </w:r>
      <w:r w:rsidR="00F163FB" w:rsidRPr="00771ABB">
        <w:rPr>
          <w:b/>
          <w:bCs/>
          <w:spacing w:val="-1"/>
          <w:sz w:val="28"/>
          <w:szCs w:val="28"/>
        </w:rPr>
        <w:t>a</w:t>
      </w:r>
      <w:r w:rsidR="00F163FB" w:rsidRPr="00771ABB">
        <w:rPr>
          <w:b/>
          <w:bCs/>
          <w:sz w:val="28"/>
          <w:szCs w:val="28"/>
        </w:rPr>
        <w:t>n</w:t>
      </w:r>
      <w:r w:rsidR="00F163FB" w:rsidRPr="00771ABB">
        <w:rPr>
          <w:b/>
          <w:bCs/>
          <w:spacing w:val="-1"/>
          <w:sz w:val="28"/>
          <w:szCs w:val="28"/>
        </w:rPr>
        <w:t>c</w:t>
      </w:r>
      <w:r w:rsidR="00F163FB" w:rsidRPr="00771ABB">
        <w:rPr>
          <w:b/>
          <w:bCs/>
          <w:sz w:val="28"/>
          <w:szCs w:val="28"/>
        </w:rPr>
        <w:t>e</w:t>
      </w:r>
      <w:r w:rsidR="00F163FB" w:rsidRPr="00771ABB">
        <w:rPr>
          <w:b/>
          <w:bCs/>
          <w:spacing w:val="-1"/>
          <w:sz w:val="28"/>
          <w:szCs w:val="28"/>
        </w:rPr>
        <w:t xml:space="preserve"> </w:t>
      </w:r>
      <w:r w:rsidR="00F163FB" w:rsidRPr="00771ABB">
        <w:rPr>
          <w:b/>
          <w:bCs/>
          <w:spacing w:val="2"/>
          <w:sz w:val="28"/>
          <w:szCs w:val="28"/>
        </w:rPr>
        <w:t>o</w:t>
      </w:r>
      <w:r w:rsidR="00F163FB" w:rsidRPr="00771ABB">
        <w:rPr>
          <w:b/>
          <w:bCs/>
          <w:sz w:val="28"/>
          <w:szCs w:val="28"/>
        </w:rPr>
        <w:t>f</w:t>
      </w:r>
    </w:p>
    <w:p w14:paraId="3A539AEA" w14:textId="77777777" w:rsidR="00117F68" w:rsidRDefault="0031101F" w:rsidP="00F163FB">
      <w:pPr>
        <w:spacing w:line="276" w:lineRule="auto"/>
        <w:ind w:right="-34"/>
        <w:rPr>
          <w:spacing w:val="-8"/>
          <w:sz w:val="28"/>
          <w:szCs w:val="28"/>
        </w:rPr>
      </w:pPr>
      <w:r w:rsidRPr="00256697">
        <w:rPr>
          <w:sz w:val="28"/>
          <w:szCs w:val="28"/>
        </w:rPr>
        <w:t>Name</w:t>
      </w:r>
      <w:r w:rsidR="00F163FB">
        <w:rPr>
          <w:sz w:val="28"/>
          <w:szCs w:val="28"/>
        </w:rPr>
        <w:t xml:space="preserve">                                                                         </w:t>
      </w:r>
      <w:r w:rsidR="00117F68">
        <w:rPr>
          <w:sz w:val="28"/>
          <w:szCs w:val="28"/>
        </w:rPr>
        <w:tab/>
      </w:r>
      <w:r w:rsidR="00F163FB" w:rsidRPr="00256697">
        <w:rPr>
          <w:spacing w:val="-1"/>
          <w:sz w:val="28"/>
          <w:szCs w:val="28"/>
        </w:rPr>
        <w:t>Name of Mentor</w:t>
      </w:r>
    </w:p>
    <w:p w14:paraId="78E43E1D" w14:textId="74214D1E" w:rsidR="00F163FB" w:rsidRDefault="00CE7776" w:rsidP="00CE7776">
      <w:pPr>
        <w:tabs>
          <w:tab w:val="left" w:pos="6480"/>
          <w:tab w:val="left" w:pos="6510"/>
        </w:tabs>
        <w:spacing w:line="276" w:lineRule="auto"/>
        <w:ind w:right="-34"/>
        <w:rPr>
          <w:sz w:val="28"/>
          <w:szCs w:val="28"/>
        </w:rPr>
      </w:pPr>
      <w:r>
        <w:rPr>
          <w:spacing w:val="-8"/>
          <w:sz w:val="28"/>
          <w:szCs w:val="28"/>
        </w:rPr>
        <w:t>Sharanjeet Singh, Komal, Aryan Mehta</w:t>
      </w:r>
      <w:r w:rsidR="00F163FB" w:rsidRPr="00256697">
        <w:rPr>
          <w:sz w:val="28"/>
          <w:szCs w:val="28"/>
        </w:rPr>
        <w:t xml:space="preserve"> </w:t>
      </w:r>
      <w:r>
        <w:rPr>
          <w:sz w:val="28"/>
          <w:szCs w:val="28"/>
        </w:rPr>
        <w:tab/>
        <w:t>Mrs</w:t>
      </w:r>
      <w:r w:rsidR="00364A59">
        <w:rPr>
          <w:sz w:val="28"/>
          <w:szCs w:val="28"/>
        </w:rPr>
        <w:t>. Pooja Verma</w:t>
      </w:r>
      <w:r>
        <w:rPr>
          <w:sz w:val="28"/>
          <w:szCs w:val="28"/>
        </w:rPr>
        <w:tab/>
      </w:r>
      <w:r>
        <w:rPr>
          <w:sz w:val="28"/>
          <w:szCs w:val="28"/>
        </w:rPr>
        <w:tab/>
      </w:r>
    </w:p>
    <w:p w14:paraId="3B078AF5" w14:textId="43320A5C" w:rsidR="00F163FB" w:rsidRDefault="000E6E98" w:rsidP="00F163FB">
      <w:pPr>
        <w:spacing w:line="276" w:lineRule="auto"/>
        <w:ind w:right="-34"/>
        <w:rPr>
          <w:spacing w:val="-1"/>
          <w:sz w:val="28"/>
          <w:szCs w:val="28"/>
        </w:rPr>
      </w:pPr>
      <w:r w:rsidRPr="00256697">
        <w:rPr>
          <w:sz w:val="28"/>
          <w:szCs w:val="28"/>
        </w:rPr>
        <w:t>Roll</w:t>
      </w:r>
      <w:r>
        <w:rPr>
          <w:sz w:val="28"/>
          <w:szCs w:val="28"/>
        </w:rPr>
        <w:t>o</w:t>
      </w:r>
      <w:r w:rsidR="00F163FB" w:rsidRPr="00F95169">
        <w:rPr>
          <w:color w:val="FF0000"/>
          <w:sz w:val="28"/>
          <w:szCs w:val="28"/>
        </w:rPr>
        <w:t xml:space="preserve"> </w:t>
      </w:r>
      <w:r w:rsidR="00F163FB">
        <w:rPr>
          <w:sz w:val="28"/>
          <w:szCs w:val="28"/>
        </w:rPr>
        <w:t xml:space="preserve">                                                                        </w:t>
      </w:r>
      <w:r w:rsidR="00117F68">
        <w:rPr>
          <w:sz w:val="28"/>
          <w:szCs w:val="28"/>
        </w:rPr>
        <w:tab/>
      </w:r>
      <w:r w:rsidR="00F163FB" w:rsidRPr="00256697">
        <w:rPr>
          <w:spacing w:val="-1"/>
          <w:sz w:val="28"/>
          <w:szCs w:val="28"/>
        </w:rPr>
        <w:t>Designation of mentor</w:t>
      </w:r>
    </w:p>
    <w:p w14:paraId="4135C454" w14:textId="3E3537BE" w:rsidR="00364A59" w:rsidRDefault="00364A59" w:rsidP="00F163FB">
      <w:pPr>
        <w:spacing w:line="276" w:lineRule="auto"/>
        <w:ind w:right="-34"/>
        <w:rPr>
          <w:spacing w:val="-1"/>
          <w:sz w:val="28"/>
          <w:szCs w:val="28"/>
        </w:rPr>
      </w:pPr>
      <w:r>
        <w:rPr>
          <w:spacing w:val="-1"/>
          <w:sz w:val="28"/>
          <w:szCs w:val="28"/>
        </w:rPr>
        <w:t>1915122, 1915079</w:t>
      </w:r>
      <w:r w:rsidR="006A737F">
        <w:rPr>
          <w:spacing w:val="-1"/>
          <w:sz w:val="28"/>
          <w:szCs w:val="28"/>
        </w:rPr>
        <w:t>, 1915050</w:t>
      </w:r>
    </w:p>
    <w:p w14:paraId="7B117E8F" w14:textId="413AD085" w:rsidR="00D836E2" w:rsidRDefault="002C7B0E" w:rsidP="00316313">
      <w:pPr>
        <w:spacing w:line="276" w:lineRule="auto"/>
        <w:ind w:right="-34"/>
        <w:jc w:val="center"/>
        <w:rPr>
          <w:sz w:val="28"/>
          <w:szCs w:val="28"/>
        </w:rPr>
      </w:pPr>
      <w:r>
        <w:rPr>
          <w:sz w:val="28"/>
          <w:szCs w:val="28"/>
        </w:rPr>
        <w:t>DEC</w:t>
      </w:r>
      <w:r w:rsidR="00F61081">
        <w:rPr>
          <w:sz w:val="28"/>
          <w:szCs w:val="28"/>
        </w:rPr>
        <w:t>EMBER,</w:t>
      </w:r>
      <w:r w:rsidR="0095609F" w:rsidRPr="00256697">
        <w:rPr>
          <w:sz w:val="28"/>
          <w:szCs w:val="28"/>
        </w:rPr>
        <w:t xml:space="preserve"> </w:t>
      </w:r>
      <w:r w:rsidR="0095609F" w:rsidRPr="00256697">
        <w:rPr>
          <w:spacing w:val="1"/>
          <w:sz w:val="28"/>
          <w:szCs w:val="28"/>
        </w:rPr>
        <w:t>2</w:t>
      </w:r>
      <w:r w:rsidR="0095609F" w:rsidRPr="00256697">
        <w:rPr>
          <w:spacing w:val="-1"/>
          <w:sz w:val="28"/>
          <w:szCs w:val="28"/>
        </w:rPr>
        <w:t>0</w:t>
      </w:r>
      <w:r w:rsidR="0031101F" w:rsidRPr="00256697">
        <w:rPr>
          <w:spacing w:val="1"/>
          <w:sz w:val="28"/>
          <w:szCs w:val="28"/>
        </w:rPr>
        <w:t>2</w:t>
      </w:r>
      <w:r w:rsidR="00F61081">
        <w:rPr>
          <w:spacing w:val="1"/>
          <w:sz w:val="28"/>
          <w:szCs w:val="28"/>
        </w:rPr>
        <w:t>2</w:t>
      </w:r>
    </w:p>
    <w:p w14:paraId="2093635E" w14:textId="7E6F129C" w:rsidR="00D836E2" w:rsidRDefault="00F163FB" w:rsidP="00D836E2">
      <w:pPr>
        <w:ind w:right="-34"/>
        <w:jc w:val="center"/>
        <w:rPr>
          <w:sz w:val="28"/>
          <w:szCs w:val="28"/>
        </w:rPr>
      </w:pPr>
      <w:r>
        <w:fldChar w:fldCharType="begin"/>
      </w:r>
      <w:r>
        <w:instrText xml:space="preserve"> INCLUDEPICTURE "http://cd.ptu.ac.in/assets/PTU_logo.gif" \* MERGEFORMATINET </w:instrText>
      </w:r>
      <w:r>
        <w:fldChar w:fldCharType="separate"/>
      </w:r>
      <w:r w:rsidR="005F7E90">
        <w:fldChar w:fldCharType="begin"/>
      </w:r>
      <w:r w:rsidR="005F7E90">
        <w:instrText xml:space="preserve"> INCLUDEPICTURE  "http://cd.ptu.ac.in/assets/PTU_logo.gif" \* MERGEFORMATINET </w:instrText>
      </w:r>
      <w:r w:rsidR="005F7E90">
        <w:fldChar w:fldCharType="separate"/>
      </w:r>
      <w:r w:rsidR="004826C9">
        <w:fldChar w:fldCharType="begin"/>
      </w:r>
      <w:r w:rsidR="004826C9">
        <w:instrText xml:space="preserve"> INCLUDEPICTURE  "http://cd.ptu.ac.in/assets/PTU_logo.gif" \* MERGEFORMATINET </w:instrText>
      </w:r>
      <w:r w:rsidR="004826C9">
        <w:fldChar w:fldCharType="separate"/>
      </w:r>
      <w:r w:rsidR="006C3B13">
        <w:fldChar w:fldCharType="begin"/>
      </w:r>
      <w:r w:rsidR="006C3B13">
        <w:instrText xml:space="preserve"> INCLUDEPICTURE  "http://cd.ptu.ac.in/assets/PTU_logo.gif" \* MERGEFORMATINET </w:instrText>
      </w:r>
      <w:r w:rsidR="006C3B13">
        <w:fldChar w:fldCharType="separate"/>
      </w:r>
      <w:r w:rsidR="00BD2525">
        <w:fldChar w:fldCharType="begin"/>
      </w:r>
      <w:r w:rsidR="00BD2525">
        <w:instrText xml:space="preserve"> INCLUDEPICTURE  "http://cd.ptu.ac.in/assets/PTU_logo.gif" \* MERGEFORMATINET </w:instrText>
      </w:r>
      <w:r w:rsidR="00BD2525">
        <w:fldChar w:fldCharType="separate"/>
      </w:r>
      <w:r w:rsidR="009553FE">
        <w:fldChar w:fldCharType="begin"/>
      </w:r>
      <w:r w:rsidR="009553FE">
        <w:instrText xml:space="preserve"> INCLUDEPICTURE  "http://cd.ptu.ac.in/assets/PTU_logo.gif" \* MERGEFORMATINET </w:instrText>
      </w:r>
      <w:r w:rsidR="009553FE">
        <w:fldChar w:fldCharType="separate"/>
      </w:r>
      <w:r w:rsidR="00C11EA3">
        <w:fldChar w:fldCharType="begin"/>
      </w:r>
      <w:r w:rsidR="00C11EA3">
        <w:instrText xml:space="preserve"> INCLUDEPICTURE  "http://cd.ptu.ac.in/assets/PTU_logo.gif" \* MERGEFORMATINET </w:instrText>
      </w:r>
      <w:r w:rsidR="00C11EA3">
        <w:fldChar w:fldCharType="separate"/>
      </w:r>
      <w:r w:rsidR="001B6838">
        <w:fldChar w:fldCharType="begin"/>
      </w:r>
      <w:r w:rsidR="001B6838">
        <w:instrText xml:space="preserve"> INCLUDEPICTURE  "http://cd.ptu.ac.in/assets/PTU_logo.gif" \* MERGEFORMATINET </w:instrText>
      </w:r>
      <w:r w:rsidR="001B6838">
        <w:fldChar w:fldCharType="separate"/>
      </w:r>
      <w:r w:rsidR="00112786">
        <w:fldChar w:fldCharType="begin"/>
      </w:r>
      <w:r w:rsidR="00112786">
        <w:instrText xml:space="preserve"> INCLUDEPICTURE  "http://cd.ptu.ac.in/assets/PTU_logo.gif" \* MERGEFORMATINET </w:instrText>
      </w:r>
      <w:r w:rsidR="00112786">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rsidR="00000000">
        <w:fldChar w:fldCharType="begin"/>
      </w:r>
      <w:r w:rsidR="00000000">
        <w:instrText xml:space="preserve"> INCLUDEPICTURE  "http://cd.ptu.ac.in/assets/PTU_logo.gif" \* MERGEFORMATINET </w:instrText>
      </w:r>
      <w:r w:rsidR="00000000">
        <w:fldChar w:fldCharType="separate"/>
      </w:r>
      <w:r w:rsidR="00000000">
        <w:pict w14:anchorId="1D526EBD">
          <v:shape id="_x0000_i1026" type="#_x0000_t75" alt="Image result for PTU" style="width:86pt;height:68.65pt">
            <v:imagedata r:id="rId9" r:href="rId10"/>
          </v:shape>
        </w:pict>
      </w:r>
      <w:r w:rsidR="00000000">
        <w:fldChar w:fldCharType="end"/>
      </w:r>
      <w:r>
        <w:fldChar w:fldCharType="end"/>
      </w:r>
      <w:r>
        <w:fldChar w:fldCharType="end"/>
      </w:r>
      <w:r w:rsidR="00112786">
        <w:fldChar w:fldCharType="end"/>
      </w:r>
      <w:r w:rsidR="001B6838">
        <w:fldChar w:fldCharType="end"/>
      </w:r>
      <w:r w:rsidR="00C11EA3">
        <w:fldChar w:fldCharType="end"/>
      </w:r>
      <w:r w:rsidR="009553FE">
        <w:fldChar w:fldCharType="end"/>
      </w:r>
      <w:r w:rsidR="00BD2525">
        <w:fldChar w:fldCharType="end"/>
      </w:r>
      <w:r w:rsidR="006C3B13">
        <w:fldChar w:fldCharType="end"/>
      </w:r>
      <w:r w:rsidR="004826C9">
        <w:fldChar w:fldCharType="end"/>
      </w:r>
      <w:r w:rsidR="005F7E90">
        <w:fldChar w:fldCharType="end"/>
      </w:r>
      <w:r>
        <w:fldChar w:fldCharType="end"/>
      </w:r>
    </w:p>
    <w:p w14:paraId="702D918A" w14:textId="77777777" w:rsidR="00F163FB" w:rsidRPr="00AA17B2" w:rsidRDefault="00F163FB" w:rsidP="00F163FB">
      <w:pPr>
        <w:jc w:val="center"/>
        <w:rPr>
          <w:b/>
          <w:sz w:val="32"/>
          <w:szCs w:val="32"/>
        </w:rPr>
      </w:pPr>
      <w:r w:rsidRPr="00AA17B2">
        <w:rPr>
          <w:b/>
          <w:sz w:val="32"/>
          <w:szCs w:val="32"/>
        </w:rPr>
        <w:t>Affiliated to I.K Gujral Punjab Technical University, Jalandh</w:t>
      </w:r>
      <w:bookmarkStart w:id="0" w:name="page5"/>
      <w:bookmarkEnd w:id="0"/>
      <w:r w:rsidRPr="00AA17B2">
        <w:rPr>
          <w:b/>
          <w:sz w:val="32"/>
          <w:szCs w:val="32"/>
        </w:rPr>
        <w:t>ar</w:t>
      </w:r>
    </w:p>
    <w:p w14:paraId="52087E65" w14:textId="6458754C" w:rsidR="00F163FB" w:rsidRDefault="00F61081" w:rsidP="00AA17B2">
      <w:pPr>
        <w:ind w:left="2160" w:firstLine="720"/>
        <w:rPr>
          <w:color w:val="FF0000"/>
          <w:spacing w:val="-1"/>
          <w:sz w:val="28"/>
          <w:szCs w:val="28"/>
        </w:rPr>
      </w:pPr>
      <w:r>
        <w:rPr>
          <w:b/>
          <w:sz w:val="32"/>
          <w:szCs w:val="32"/>
        </w:rPr>
        <w:t xml:space="preserve">       </w:t>
      </w:r>
      <w:r w:rsidR="00F163FB" w:rsidRPr="00AA17B2">
        <w:rPr>
          <w:b/>
          <w:sz w:val="32"/>
          <w:szCs w:val="32"/>
        </w:rPr>
        <w:t>(Batch: 20</w:t>
      </w:r>
      <w:r>
        <w:rPr>
          <w:b/>
          <w:sz w:val="32"/>
          <w:szCs w:val="32"/>
        </w:rPr>
        <w:t>19</w:t>
      </w:r>
      <w:r w:rsidR="00F163FB" w:rsidRPr="00AA17B2">
        <w:rPr>
          <w:b/>
          <w:sz w:val="32"/>
          <w:szCs w:val="32"/>
        </w:rPr>
        <w:t>-20</w:t>
      </w:r>
      <w:r w:rsidR="00520932" w:rsidRPr="00AA17B2">
        <w:rPr>
          <w:b/>
          <w:sz w:val="32"/>
          <w:szCs w:val="32"/>
        </w:rPr>
        <w:t>2</w:t>
      </w:r>
      <w:r>
        <w:rPr>
          <w:b/>
          <w:sz w:val="32"/>
          <w:szCs w:val="32"/>
        </w:rPr>
        <w:t>3</w:t>
      </w:r>
      <w:r w:rsidR="00F163FB" w:rsidRPr="00AA17B2">
        <w:rPr>
          <w:b/>
          <w:sz w:val="32"/>
          <w:szCs w:val="32"/>
        </w:rPr>
        <w:t>)</w:t>
      </w:r>
    </w:p>
    <w:p w14:paraId="7283ECAD" w14:textId="115A1270" w:rsidR="00F25F3D" w:rsidRDefault="00F25F3D" w:rsidP="00AA17B2">
      <w:pPr>
        <w:ind w:left="2160" w:firstLine="720"/>
        <w:rPr>
          <w:color w:val="FF0000"/>
          <w:spacing w:val="-1"/>
          <w:sz w:val="28"/>
          <w:szCs w:val="28"/>
        </w:rPr>
      </w:pPr>
    </w:p>
    <w:p w14:paraId="47820E55" w14:textId="636C9CD5" w:rsidR="00F25F3D" w:rsidRDefault="00F25F3D" w:rsidP="00AA17B2">
      <w:pPr>
        <w:ind w:left="2160" w:firstLine="720"/>
        <w:rPr>
          <w:color w:val="FF0000"/>
          <w:spacing w:val="-1"/>
          <w:sz w:val="28"/>
          <w:szCs w:val="28"/>
        </w:rPr>
      </w:pPr>
    </w:p>
    <w:p w14:paraId="58C97BEE" w14:textId="44A45086" w:rsidR="00F25F3D" w:rsidRDefault="00F25F3D" w:rsidP="00AA17B2">
      <w:pPr>
        <w:ind w:left="2160" w:firstLine="720"/>
        <w:rPr>
          <w:color w:val="FF0000"/>
          <w:spacing w:val="-1"/>
          <w:sz w:val="28"/>
          <w:szCs w:val="28"/>
        </w:rPr>
      </w:pPr>
    </w:p>
    <w:p w14:paraId="6EB1F034" w14:textId="3B58FEB1" w:rsidR="00F25F3D" w:rsidRDefault="00F25F3D" w:rsidP="00AA17B2">
      <w:pPr>
        <w:ind w:left="2160" w:firstLine="720"/>
        <w:rPr>
          <w:color w:val="FF0000"/>
          <w:spacing w:val="-1"/>
          <w:sz w:val="28"/>
          <w:szCs w:val="28"/>
        </w:rPr>
      </w:pPr>
    </w:p>
    <w:p w14:paraId="602F9342" w14:textId="1C312558" w:rsidR="00F25F3D" w:rsidRDefault="00F25F3D" w:rsidP="00AA17B2">
      <w:pPr>
        <w:ind w:left="2160" w:firstLine="720"/>
        <w:rPr>
          <w:color w:val="FF0000"/>
          <w:spacing w:val="-1"/>
          <w:sz w:val="28"/>
          <w:szCs w:val="28"/>
        </w:rPr>
      </w:pPr>
    </w:p>
    <w:p w14:paraId="247256B2" w14:textId="5174A735" w:rsidR="00F25F3D" w:rsidRDefault="00F25F3D" w:rsidP="00AA17B2">
      <w:pPr>
        <w:ind w:left="2160" w:firstLine="720"/>
        <w:rPr>
          <w:color w:val="FF0000"/>
          <w:spacing w:val="-1"/>
          <w:sz w:val="28"/>
          <w:szCs w:val="28"/>
        </w:rPr>
      </w:pPr>
    </w:p>
    <w:p w14:paraId="64AFC8BD" w14:textId="5986C600" w:rsidR="00F25F3D" w:rsidRPr="000C4821" w:rsidRDefault="00F25F3D" w:rsidP="00F25F3D">
      <w:pPr>
        <w:spacing w:line="0" w:lineRule="atLeast"/>
        <w:jc w:val="center"/>
        <w:rPr>
          <w:sz w:val="32"/>
          <w:szCs w:val="32"/>
        </w:rPr>
      </w:pPr>
      <w:r w:rsidRPr="000C4821">
        <w:rPr>
          <w:b/>
          <w:sz w:val="32"/>
          <w:szCs w:val="32"/>
        </w:rPr>
        <w:t>DECLARATION</w:t>
      </w:r>
    </w:p>
    <w:p w14:paraId="46B4E44F" w14:textId="77777777" w:rsidR="00F25F3D" w:rsidRPr="00F25F3D" w:rsidRDefault="00F25F3D" w:rsidP="00F25F3D">
      <w:pPr>
        <w:spacing w:line="200" w:lineRule="exact"/>
        <w:jc w:val="center"/>
        <w:rPr>
          <w:sz w:val="28"/>
          <w:szCs w:val="28"/>
        </w:rPr>
      </w:pPr>
    </w:p>
    <w:p w14:paraId="24A788E3" w14:textId="77777777" w:rsidR="00F25F3D" w:rsidRPr="00F25F3D" w:rsidRDefault="00F25F3D" w:rsidP="00F25F3D">
      <w:pPr>
        <w:spacing w:line="200" w:lineRule="exact"/>
        <w:rPr>
          <w:sz w:val="28"/>
          <w:szCs w:val="28"/>
        </w:rPr>
      </w:pPr>
    </w:p>
    <w:p w14:paraId="4A3B2C4E" w14:textId="77777777" w:rsidR="00F25F3D" w:rsidRPr="00F25F3D" w:rsidRDefault="00F25F3D" w:rsidP="00F25F3D">
      <w:pPr>
        <w:spacing w:line="249" w:lineRule="exact"/>
        <w:rPr>
          <w:sz w:val="28"/>
          <w:szCs w:val="28"/>
        </w:rPr>
      </w:pPr>
    </w:p>
    <w:p w14:paraId="5B1F7CE2" w14:textId="1D8EFBC1" w:rsidR="00F25F3D" w:rsidRPr="00F25F3D" w:rsidRDefault="00F25F3D" w:rsidP="00F25F3D">
      <w:pPr>
        <w:spacing w:line="480" w:lineRule="auto"/>
        <w:jc w:val="both"/>
        <w:rPr>
          <w:sz w:val="28"/>
          <w:szCs w:val="28"/>
        </w:rPr>
      </w:pPr>
      <w:bookmarkStart w:id="1" w:name="_Hlk120810416"/>
      <w:r w:rsidRPr="00F25F3D">
        <w:rPr>
          <w:sz w:val="28"/>
          <w:szCs w:val="28"/>
        </w:rPr>
        <w:t xml:space="preserve">I, </w:t>
      </w:r>
      <w:r w:rsidR="00B747F8">
        <w:rPr>
          <w:sz w:val="28"/>
          <w:szCs w:val="28"/>
        </w:rPr>
        <w:t xml:space="preserve">Sharanjeet Singh with my team members </w:t>
      </w:r>
      <w:r w:rsidR="007139AD">
        <w:rPr>
          <w:sz w:val="28"/>
          <w:szCs w:val="28"/>
        </w:rPr>
        <w:t>K</w:t>
      </w:r>
      <w:r w:rsidR="00B747F8">
        <w:rPr>
          <w:sz w:val="28"/>
          <w:szCs w:val="28"/>
        </w:rPr>
        <w:t xml:space="preserve">omal and </w:t>
      </w:r>
      <w:r w:rsidR="007139AD">
        <w:rPr>
          <w:sz w:val="28"/>
          <w:szCs w:val="28"/>
        </w:rPr>
        <w:t>A</w:t>
      </w:r>
      <w:r w:rsidR="00B747F8">
        <w:rPr>
          <w:sz w:val="28"/>
          <w:szCs w:val="28"/>
        </w:rPr>
        <w:t>ryan</w:t>
      </w:r>
      <w:r w:rsidR="007139AD">
        <w:rPr>
          <w:sz w:val="28"/>
          <w:szCs w:val="28"/>
        </w:rPr>
        <w:t xml:space="preserve"> </w:t>
      </w:r>
      <w:r w:rsidR="00BA71CE">
        <w:rPr>
          <w:sz w:val="28"/>
          <w:szCs w:val="28"/>
        </w:rPr>
        <w:t>Mehta</w:t>
      </w:r>
      <w:r w:rsidR="00BA71CE" w:rsidRPr="00F25F3D">
        <w:rPr>
          <w:sz w:val="28"/>
          <w:szCs w:val="28"/>
        </w:rPr>
        <w:t xml:space="preserve"> hereby</w:t>
      </w:r>
      <w:r w:rsidRPr="00F25F3D">
        <w:rPr>
          <w:sz w:val="28"/>
          <w:szCs w:val="28"/>
        </w:rPr>
        <w:t xml:space="preserve"> declare that the report of the project entitled “</w:t>
      </w:r>
      <w:r w:rsidR="007139AD">
        <w:rPr>
          <w:sz w:val="28"/>
          <w:szCs w:val="28"/>
        </w:rPr>
        <w:t>ALGORITHM VISUALIZER</w:t>
      </w:r>
      <w:r w:rsidRPr="00F25F3D">
        <w:rPr>
          <w:sz w:val="28"/>
          <w:szCs w:val="28"/>
        </w:rPr>
        <w:t>” has not presented as a part of any other academic work to get my degree or certificate except Chandigarh Engineering College</w:t>
      </w:r>
      <w:r>
        <w:rPr>
          <w:sz w:val="28"/>
          <w:szCs w:val="28"/>
        </w:rPr>
        <w:t xml:space="preserve"> </w:t>
      </w:r>
      <w:r w:rsidRPr="00F25F3D">
        <w:rPr>
          <w:sz w:val="28"/>
          <w:szCs w:val="28"/>
        </w:rPr>
        <w:t xml:space="preserve">Jhanjeri, Mohali, affiliated to I.K. Gujral Punjab Technical University, Jalandhar, for the fulfillment of the requirements for the degree of </w:t>
      </w:r>
      <w:r w:rsidR="00BA71CE" w:rsidRPr="00F25F3D">
        <w:rPr>
          <w:sz w:val="28"/>
          <w:szCs w:val="28"/>
        </w:rPr>
        <w:t>B. Tech</w:t>
      </w:r>
      <w:r w:rsidRPr="00F25F3D">
        <w:rPr>
          <w:sz w:val="28"/>
          <w:szCs w:val="28"/>
        </w:rPr>
        <w:t xml:space="preserve"> in Computer Science &amp; Engineering</w:t>
      </w:r>
      <w:bookmarkStart w:id="2" w:name="_Hlk120810463"/>
      <w:r w:rsidRPr="00F25F3D">
        <w:rPr>
          <w:sz w:val="28"/>
          <w:szCs w:val="28"/>
        </w:rPr>
        <w:t xml:space="preserve">.        </w:t>
      </w:r>
    </w:p>
    <w:bookmarkEnd w:id="1"/>
    <w:p w14:paraId="6206CE0E" w14:textId="77777777" w:rsidR="00F25F3D" w:rsidRDefault="00F25F3D" w:rsidP="00F25F3D">
      <w:pPr>
        <w:pStyle w:val="Heading2"/>
        <w:tabs>
          <w:tab w:val="left" w:pos="3600"/>
          <w:tab w:val="left" w:pos="5520"/>
        </w:tabs>
        <w:ind w:left="0" w:firstLine="0"/>
        <w:rPr>
          <w:rFonts w:ascii="Times New Roman" w:hAnsi="Times New Roman" w:cs="Times New Roman"/>
          <w:b w:val="0"/>
          <w:i w:val="0"/>
          <w:color w:val="000000"/>
        </w:rPr>
      </w:pPr>
    </w:p>
    <w:p w14:paraId="58BE2956" w14:textId="77777777" w:rsidR="00F25F3D" w:rsidRDefault="00F25F3D" w:rsidP="00F25F3D">
      <w:pPr>
        <w:pStyle w:val="Heading2"/>
        <w:tabs>
          <w:tab w:val="left" w:pos="3600"/>
          <w:tab w:val="left" w:pos="5520"/>
        </w:tabs>
        <w:ind w:left="0" w:firstLine="0"/>
        <w:rPr>
          <w:rFonts w:ascii="Times New Roman" w:hAnsi="Times New Roman" w:cs="Times New Roman"/>
          <w:bCs w:val="0"/>
          <w:i w:val="0"/>
          <w:color w:val="000000"/>
        </w:rPr>
      </w:pPr>
    </w:p>
    <w:p w14:paraId="1244A2AF" w14:textId="76C54187" w:rsidR="00F25F3D" w:rsidRDefault="00F25F3D" w:rsidP="00F25F3D">
      <w:pPr>
        <w:tabs>
          <w:tab w:val="left" w:pos="5490"/>
          <w:tab w:val="left" w:pos="8730"/>
        </w:tabs>
        <w:spacing w:line="360" w:lineRule="auto"/>
        <w:jc w:val="both"/>
        <w:rPr>
          <w:color w:val="000000"/>
          <w:sz w:val="28"/>
          <w:szCs w:val="28"/>
          <w:lang w:val="en-AU"/>
        </w:rPr>
      </w:pPr>
      <w:r>
        <w:rPr>
          <w:color w:val="000000"/>
          <w:sz w:val="28"/>
          <w:szCs w:val="28"/>
          <w:lang w:val="en-AU"/>
        </w:rPr>
        <w:t>(</w:t>
      </w:r>
      <w:r w:rsidRPr="00F25F3D">
        <w:rPr>
          <w:color w:val="000000"/>
          <w:sz w:val="28"/>
          <w:szCs w:val="28"/>
          <w:lang w:val="en-AU"/>
        </w:rPr>
        <w:t xml:space="preserve">Student Signature with </w:t>
      </w:r>
      <w:proofErr w:type="gramStart"/>
      <w:r w:rsidR="000E6E98" w:rsidRPr="00F25F3D">
        <w:rPr>
          <w:color w:val="000000"/>
          <w:sz w:val="28"/>
          <w:szCs w:val="28"/>
          <w:lang w:val="en-AU"/>
        </w:rPr>
        <w:t>Date</w:t>
      </w:r>
      <w:r w:rsidR="000E6E98">
        <w:rPr>
          <w:color w:val="000000"/>
          <w:sz w:val="28"/>
          <w:szCs w:val="28"/>
          <w:lang w:val="en-AU"/>
        </w:rPr>
        <w:t xml:space="preserve">)  </w:t>
      </w:r>
      <w:r w:rsidR="00D60469">
        <w:rPr>
          <w:color w:val="000000"/>
          <w:sz w:val="28"/>
          <w:szCs w:val="28"/>
          <w:lang w:val="en-AU"/>
        </w:rPr>
        <w:t xml:space="preserve"> </w:t>
      </w:r>
      <w:proofErr w:type="gramEnd"/>
      <w:r w:rsidR="00D60469">
        <w:rPr>
          <w:color w:val="000000"/>
          <w:sz w:val="28"/>
          <w:szCs w:val="28"/>
          <w:lang w:val="en-AU"/>
        </w:rPr>
        <w:t xml:space="preserve">                                </w:t>
      </w:r>
      <w:r w:rsidRPr="00F25F3D">
        <w:rPr>
          <w:color w:val="000000"/>
          <w:sz w:val="28"/>
          <w:szCs w:val="28"/>
          <w:lang w:val="en-AU"/>
        </w:rPr>
        <w:t xml:space="preserve"> </w:t>
      </w:r>
      <w:r w:rsidR="00D60469">
        <w:rPr>
          <w:color w:val="000000"/>
          <w:sz w:val="28"/>
          <w:szCs w:val="28"/>
          <w:lang w:val="en-AU"/>
        </w:rPr>
        <w:t xml:space="preserve">     (Mentor</w:t>
      </w:r>
      <w:r w:rsidR="00D60469" w:rsidRPr="00F25F3D">
        <w:rPr>
          <w:color w:val="000000"/>
          <w:sz w:val="28"/>
          <w:szCs w:val="28"/>
          <w:lang w:val="en-AU"/>
        </w:rPr>
        <w:t xml:space="preserve"> Signature with Date</w:t>
      </w:r>
      <w:r w:rsidR="00D60469">
        <w:rPr>
          <w:color w:val="000000"/>
          <w:sz w:val="28"/>
          <w:szCs w:val="28"/>
          <w:lang w:val="en-AU"/>
        </w:rPr>
        <w:t>)</w:t>
      </w:r>
      <w:r w:rsidR="00D60469" w:rsidRPr="00F25F3D">
        <w:rPr>
          <w:color w:val="000000"/>
          <w:sz w:val="28"/>
          <w:szCs w:val="28"/>
          <w:lang w:val="en-AU"/>
        </w:rPr>
        <w:t xml:space="preserve"> </w:t>
      </w:r>
    </w:p>
    <w:p w14:paraId="48A4A884" w14:textId="4F86A21F" w:rsidR="00D60469" w:rsidRPr="006D6F77" w:rsidRDefault="0022782A" w:rsidP="00F25F3D">
      <w:pPr>
        <w:tabs>
          <w:tab w:val="left" w:pos="5490"/>
          <w:tab w:val="left" w:pos="8730"/>
        </w:tabs>
        <w:spacing w:line="360" w:lineRule="auto"/>
        <w:jc w:val="both"/>
        <w:rPr>
          <w:b/>
          <w:color w:val="000000" w:themeColor="text1"/>
          <w:sz w:val="28"/>
          <w:szCs w:val="28"/>
        </w:rPr>
      </w:pPr>
      <w:r>
        <w:rPr>
          <w:b/>
          <w:color w:val="000000"/>
          <w:sz w:val="28"/>
          <w:szCs w:val="28"/>
        </w:rPr>
        <w:t>SHARANJEET SINGH</w:t>
      </w:r>
      <w:r w:rsidR="00D974EF">
        <w:rPr>
          <w:b/>
          <w:color w:val="000000"/>
          <w:sz w:val="28"/>
          <w:szCs w:val="28"/>
        </w:rPr>
        <w:tab/>
      </w:r>
      <w:r w:rsidR="00D60469" w:rsidRPr="006D6F77">
        <w:rPr>
          <w:b/>
          <w:color w:val="000000" w:themeColor="text1"/>
          <w:sz w:val="28"/>
          <w:szCs w:val="28"/>
        </w:rPr>
        <w:t xml:space="preserve">           </w:t>
      </w:r>
      <w:r w:rsidR="00932FBC">
        <w:rPr>
          <w:b/>
          <w:color w:val="000000" w:themeColor="text1"/>
          <w:sz w:val="28"/>
          <w:szCs w:val="28"/>
        </w:rPr>
        <w:t>MRS. POOJA VERMA</w:t>
      </w:r>
    </w:p>
    <w:p w14:paraId="223F9F7D" w14:textId="1DDFF490" w:rsidR="00F25F3D" w:rsidRPr="006D6F77" w:rsidRDefault="00F25F3D" w:rsidP="00F25F3D">
      <w:pPr>
        <w:tabs>
          <w:tab w:val="left" w:pos="5490"/>
          <w:tab w:val="left" w:pos="8730"/>
        </w:tabs>
        <w:spacing w:line="360" w:lineRule="auto"/>
        <w:jc w:val="both"/>
        <w:rPr>
          <w:color w:val="000000" w:themeColor="text1"/>
          <w:sz w:val="28"/>
          <w:szCs w:val="28"/>
          <w:lang w:val="en-AU"/>
        </w:rPr>
      </w:pPr>
      <w:r w:rsidRPr="006D6F77">
        <w:rPr>
          <w:color w:val="000000" w:themeColor="text1"/>
          <w:sz w:val="28"/>
          <w:szCs w:val="28"/>
          <w:lang w:val="en-AU"/>
        </w:rPr>
        <w:t>Univ. Roll No</w:t>
      </w:r>
      <w:r w:rsidR="00754C2D">
        <w:rPr>
          <w:color w:val="000000" w:themeColor="text1"/>
          <w:sz w:val="28"/>
          <w:szCs w:val="28"/>
          <w:lang w:val="en-AU"/>
        </w:rPr>
        <w:t xml:space="preserve"> </w:t>
      </w:r>
      <w:r w:rsidR="00754C2D" w:rsidRPr="007B23A6">
        <w:rPr>
          <w:b/>
          <w:bCs/>
          <w:color w:val="000000" w:themeColor="text1"/>
          <w:sz w:val="28"/>
          <w:szCs w:val="28"/>
          <w:lang w:val="en-AU"/>
        </w:rPr>
        <w:t>1915122</w:t>
      </w:r>
      <w:r w:rsidR="00D60469" w:rsidRPr="006D6F77">
        <w:rPr>
          <w:color w:val="000000" w:themeColor="text1"/>
          <w:sz w:val="28"/>
          <w:szCs w:val="28"/>
        </w:rPr>
        <w:t xml:space="preserve">                               </w:t>
      </w:r>
      <w:r w:rsidR="00754C2D">
        <w:rPr>
          <w:color w:val="000000" w:themeColor="text1"/>
          <w:sz w:val="28"/>
          <w:szCs w:val="28"/>
        </w:rPr>
        <w:tab/>
      </w:r>
      <w:r w:rsidR="00297AE5">
        <w:rPr>
          <w:color w:val="000000" w:themeColor="text1"/>
          <w:sz w:val="28"/>
          <w:szCs w:val="28"/>
        </w:rPr>
        <w:t xml:space="preserve">           </w:t>
      </w:r>
      <w:r w:rsidR="00D60469" w:rsidRPr="006D6F77">
        <w:rPr>
          <w:color w:val="000000" w:themeColor="text1"/>
          <w:sz w:val="28"/>
          <w:szCs w:val="28"/>
        </w:rPr>
        <w:t>DESIGNATION, CSE</w:t>
      </w:r>
    </w:p>
    <w:p w14:paraId="7DD64FB4" w14:textId="0C439ED2" w:rsidR="00F25F3D" w:rsidRDefault="00F25F3D" w:rsidP="00F25F3D">
      <w:pPr>
        <w:tabs>
          <w:tab w:val="left" w:pos="5490"/>
          <w:tab w:val="left" w:pos="8730"/>
        </w:tabs>
        <w:spacing w:line="360" w:lineRule="auto"/>
        <w:jc w:val="both"/>
        <w:rPr>
          <w:color w:val="FF0000"/>
          <w:sz w:val="28"/>
          <w:szCs w:val="28"/>
        </w:rPr>
      </w:pPr>
      <w:r w:rsidRPr="00F25F3D">
        <w:rPr>
          <w:color w:val="000000"/>
          <w:sz w:val="28"/>
          <w:szCs w:val="28"/>
          <w:lang w:val="en-AU"/>
        </w:rPr>
        <w:t xml:space="preserve">Semester: </w:t>
      </w:r>
      <w:r w:rsidR="00297AE5">
        <w:rPr>
          <w:color w:val="000000"/>
          <w:sz w:val="28"/>
          <w:szCs w:val="28"/>
          <w:lang w:val="en-AU"/>
        </w:rPr>
        <w:t>SEVENTH</w:t>
      </w:r>
    </w:p>
    <w:p w14:paraId="305841B4" w14:textId="3310DD22" w:rsidR="003914AD" w:rsidRDefault="003914AD" w:rsidP="00F25F3D">
      <w:pPr>
        <w:tabs>
          <w:tab w:val="left" w:pos="5490"/>
          <w:tab w:val="left" w:pos="8730"/>
        </w:tabs>
        <w:spacing w:line="360" w:lineRule="auto"/>
        <w:jc w:val="both"/>
        <w:rPr>
          <w:color w:val="FF0000"/>
          <w:sz w:val="28"/>
          <w:szCs w:val="28"/>
        </w:rPr>
      </w:pPr>
    </w:p>
    <w:p w14:paraId="263676E0" w14:textId="127B2EC4" w:rsidR="003914AD" w:rsidRDefault="003914AD" w:rsidP="00F25F3D">
      <w:pPr>
        <w:tabs>
          <w:tab w:val="left" w:pos="5490"/>
          <w:tab w:val="left" w:pos="8730"/>
        </w:tabs>
        <w:spacing w:line="360" w:lineRule="auto"/>
        <w:jc w:val="both"/>
        <w:rPr>
          <w:color w:val="FF0000"/>
          <w:sz w:val="28"/>
          <w:szCs w:val="28"/>
        </w:rPr>
      </w:pPr>
    </w:p>
    <w:p w14:paraId="019FA0A8" w14:textId="10CD8E3D" w:rsidR="003914AD" w:rsidRPr="00DB35A4" w:rsidRDefault="003914AD" w:rsidP="003914AD">
      <w:pPr>
        <w:spacing w:line="360" w:lineRule="auto"/>
        <w:rPr>
          <w:bCs/>
          <w:color w:val="000000"/>
          <w:sz w:val="28"/>
          <w:szCs w:val="28"/>
        </w:rPr>
      </w:pPr>
      <w:r w:rsidRPr="00DB35A4">
        <w:rPr>
          <w:bCs/>
          <w:color w:val="000000"/>
          <w:sz w:val="28"/>
          <w:szCs w:val="28"/>
        </w:rPr>
        <w:t>Signature of the Head of Department</w:t>
      </w:r>
    </w:p>
    <w:p w14:paraId="137CA4DE" w14:textId="77777777" w:rsidR="003914AD" w:rsidRPr="00DB35A4" w:rsidRDefault="003914AD" w:rsidP="003914AD">
      <w:pPr>
        <w:spacing w:line="360" w:lineRule="auto"/>
        <w:rPr>
          <w:bCs/>
          <w:color w:val="000000"/>
          <w:sz w:val="28"/>
          <w:szCs w:val="28"/>
        </w:rPr>
      </w:pPr>
      <w:r w:rsidRPr="00DB35A4">
        <w:rPr>
          <w:bCs/>
          <w:color w:val="000000"/>
          <w:sz w:val="28"/>
          <w:szCs w:val="28"/>
        </w:rPr>
        <w:t>(With Stamp)</w:t>
      </w:r>
    </w:p>
    <w:p w14:paraId="0108680D" w14:textId="77777777" w:rsidR="00A55C30" w:rsidRDefault="003914AD" w:rsidP="003914AD">
      <w:pPr>
        <w:spacing w:line="360" w:lineRule="auto"/>
        <w:rPr>
          <w:b/>
          <w:color w:val="000000"/>
          <w:sz w:val="28"/>
          <w:szCs w:val="28"/>
        </w:rPr>
      </w:pPr>
      <w:r w:rsidRPr="00DB35A4">
        <w:rPr>
          <w:b/>
          <w:color w:val="000000"/>
          <w:sz w:val="28"/>
          <w:szCs w:val="28"/>
        </w:rPr>
        <w:t xml:space="preserve">Dr. </w:t>
      </w:r>
      <w:proofErr w:type="spellStart"/>
      <w:r w:rsidR="00A55C30">
        <w:rPr>
          <w:b/>
          <w:color w:val="000000"/>
          <w:sz w:val="28"/>
          <w:szCs w:val="28"/>
        </w:rPr>
        <w:t>Sachin</w:t>
      </w:r>
      <w:proofErr w:type="spellEnd"/>
      <w:r w:rsidR="00A55C30">
        <w:rPr>
          <w:b/>
          <w:color w:val="000000"/>
          <w:sz w:val="28"/>
          <w:szCs w:val="28"/>
        </w:rPr>
        <w:t xml:space="preserve"> Yadav</w:t>
      </w:r>
    </w:p>
    <w:p w14:paraId="358764B4" w14:textId="44F50E47" w:rsidR="003914AD" w:rsidRDefault="00A55C30" w:rsidP="003914AD">
      <w:pPr>
        <w:spacing w:line="360" w:lineRule="auto"/>
        <w:rPr>
          <w:b/>
          <w:color w:val="000000"/>
          <w:sz w:val="28"/>
          <w:szCs w:val="28"/>
        </w:rPr>
      </w:pPr>
      <w:r>
        <w:rPr>
          <w:b/>
          <w:color w:val="000000"/>
          <w:sz w:val="28"/>
          <w:szCs w:val="28"/>
        </w:rPr>
        <w:t>DEAN(</w:t>
      </w:r>
      <w:r w:rsidR="003914AD" w:rsidRPr="00DB35A4">
        <w:rPr>
          <w:b/>
          <w:color w:val="000000"/>
          <w:sz w:val="28"/>
          <w:szCs w:val="28"/>
        </w:rPr>
        <w:t>CSE</w:t>
      </w:r>
      <w:r>
        <w:rPr>
          <w:b/>
          <w:color w:val="000000"/>
          <w:sz w:val="28"/>
          <w:szCs w:val="28"/>
        </w:rPr>
        <w:t>)</w:t>
      </w:r>
    </w:p>
    <w:bookmarkEnd w:id="2"/>
    <w:p w14:paraId="51EF5B63" w14:textId="77777777" w:rsidR="00675940" w:rsidRDefault="00675940" w:rsidP="003914AD">
      <w:pPr>
        <w:spacing w:line="360" w:lineRule="auto"/>
        <w:rPr>
          <w:b/>
          <w:color w:val="000000"/>
          <w:sz w:val="28"/>
          <w:szCs w:val="28"/>
        </w:rPr>
      </w:pPr>
    </w:p>
    <w:p w14:paraId="0023B895" w14:textId="77777777" w:rsidR="00675940" w:rsidRDefault="00675940" w:rsidP="003914AD">
      <w:pPr>
        <w:spacing w:line="360" w:lineRule="auto"/>
        <w:rPr>
          <w:b/>
          <w:color w:val="000000"/>
          <w:sz w:val="28"/>
          <w:szCs w:val="28"/>
        </w:rPr>
      </w:pPr>
    </w:p>
    <w:p w14:paraId="6B1BE261" w14:textId="77777777" w:rsidR="00675940" w:rsidRDefault="00675940" w:rsidP="003914AD">
      <w:pPr>
        <w:spacing w:line="360" w:lineRule="auto"/>
        <w:rPr>
          <w:b/>
          <w:color w:val="000000"/>
          <w:sz w:val="28"/>
          <w:szCs w:val="28"/>
        </w:rPr>
      </w:pPr>
    </w:p>
    <w:p w14:paraId="31C4D8FC" w14:textId="77777777" w:rsidR="007D4823" w:rsidRDefault="007D4823" w:rsidP="00D52924">
      <w:pPr>
        <w:spacing w:line="360" w:lineRule="auto"/>
        <w:jc w:val="center"/>
        <w:rPr>
          <w:b/>
          <w:color w:val="000000"/>
          <w:sz w:val="32"/>
          <w:szCs w:val="32"/>
        </w:rPr>
      </w:pPr>
    </w:p>
    <w:p w14:paraId="3AE0CBED" w14:textId="67C50353" w:rsidR="00675940" w:rsidRPr="00675940" w:rsidRDefault="00675940" w:rsidP="00D52924">
      <w:pPr>
        <w:spacing w:line="360" w:lineRule="auto"/>
        <w:jc w:val="center"/>
        <w:rPr>
          <w:b/>
          <w:color w:val="000000"/>
          <w:sz w:val="32"/>
          <w:szCs w:val="32"/>
        </w:rPr>
      </w:pPr>
      <w:r w:rsidRPr="00675940">
        <w:rPr>
          <w:b/>
          <w:color w:val="000000"/>
          <w:sz w:val="32"/>
          <w:szCs w:val="32"/>
        </w:rPr>
        <w:t>DECLARATION</w:t>
      </w:r>
    </w:p>
    <w:p w14:paraId="0974F49F" w14:textId="77777777" w:rsidR="000D7AA3" w:rsidRDefault="000D7AA3" w:rsidP="003914AD">
      <w:pPr>
        <w:spacing w:line="360" w:lineRule="auto"/>
        <w:rPr>
          <w:b/>
          <w:color w:val="000000"/>
          <w:sz w:val="28"/>
          <w:szCs w:val="28"/>
        </w:rPr>
      </w:pPr>
    </w:p>
    <w:p w14:paraId="5C7D8C04" w14:textId="66D9350D" w:rsidR="00D52924" w:rsidRPr="00F25F3D" w:rsidRDefault="00D52924" w:rsidP="00D52924">
      <w:pPr>
        <w:spacing w:line="480" w:lineRule="auto"/>
        <w:jc w:val="both"/>
        <w:rPr>
          <w:sz w:val="28"/>
          <w:szCs w:val="28"/>
        </w:rPr>
      </w:pPr>
      <w:r w:rsidRPr="00F25F3D">
        <w:rPr>
          <w:sz w:val="28"/>
          <w:szCs w:val="28"/>
        </w:rPr>
        <w:t xml:space="preserve">I, </w:t>
      </w:r>
      <w:r>
        <w:rPr>
          <w:sz w:val="28"/>
          <w:szCs w:val="28"/>
        </w:rPr>
        <w:t>Sharanjeet Singh with my team members Komal and Aryan Mehta</w:t>
      </w:r>
      <w:r w:rsidRPr="00F25F3D">
        <w:rPr>
          <w:sz w:val="28"/>
          <w:szCs w:val="28"/>
        </w:rPr>
        <w:t xml:space="preserve"> hereby declare that the report of the project entitled “</w:t>
      </w:r>
      <w:r>
        <w:rPr>
          <w:sz w:val="28"/>
          <w:szCs w:val="28"/>
        </w:rPr>
        <w:t>ALGORITHM VISUALIZER</w:t>
      </w:r>
      <w:r w:rsidRPr="00F25F3D">
        <w:rPr>
          <w:sz w:val="28"/>
          <w:szCs w:val="28"/>
        </w:rPr>
        <w:t>” has not presented as a part of any other academic work to get my degree or certificate except Chandigarh Engineering College</w:t>
      </w:r>
      <w:r>
        <w:rPr>
          <w:sz w:val="28"/>
          <w:szCs w:val="28"/>
        </w:rPr>
        <w:t xml:space="preserve"> </w:t>
      </w:r>
      <w:r w:rsidRPr="00F25F3D">
        <w:rPr>
          <w:sz w:val="28"/>
          <w:szCs w:val="28"/>
        </w:rPr>
        <w:t xml:space="preserve">Jhanjeri, Mohali, affiliated to I.K. Gujral Punjab Technical University, Jalandhar, for the fulfillment of the requirements for the degree of B. Tech in Computer Science &amp; Engineering.        </w:t>
      </w:r>
    </w:p>
    <w:p w14:paraId="57716F5C" w14:textId="77777777" w:rsidR="00D52924" w:rsidRDefault="00D52924" w:rsidP="00D52924">
      <w:pPr>
        <w:pStyle w:val="Heading2"/>
        <w:tabs>
          <w:tab w:val="left" w:pos="3600"/>
          <w:tab w:val="left" w:pos="5520"/>
        </w:tabs>
        <w:ind w:left="0" w:firstLine="0"/>
        <w:rPr>
          <w:rFonts w:ascii="Times New Roman" w:hAnsi="Times New Roman" w:cs="Times New Roman"/>
          <w:b w:val="0"/>
          <w:i w:val="0"/>
          <w:color w:val="000000"/>
        </w:rPr>
      </w:pPr>
    </w:p>
    <w:p w14:paraId="230436F7" w14:textId="77777777" w:rsidR="00D52924" w:rsidRDefault="00D52924" w:rsidP="00D52924">
      <w:pPr>
        <w:pStyle w:val="Heading2"/>
        <w:tabs>
          <w:tab w:val="left" w:pos="3600"/>
          <w:tab w:val="left" w:pos="5520"/>
        </w:tabs>
        <w:ind w:left="0" w:firstLine="0"/>
        <w:rPr>
          <w:rFonts w:ascii="Times New Roman" w:hAnsi="Times New Roman" w:cs="Times New Roman"/>
          <w:bCs w:val="0"/>
          <w:i w:val="0"/>
          <w:color w:val="000000"/>
        </w:rPr>
      </w:pPr>
    </w:p>
    <w:p w14:paraId="1ABDE24F" w14:textId="206EE4E0" w:rsidR="003914AD" w:rsidRDefault="00D52924" w:rsidP="00067A17">
      <w:pPr>
        <w:spacing w:line="360" w:lineRule="auto"/>
        <w:rPr>
          <w:color w:val="000000"/>
          <w:sz w:val="28"/>
          <w:szCs w:val="28"/>
          <w:lang w:val="en-AU"/>
        </w:rPr>
      </w:pPr>
      <w:r>
        <w:rPr>
          <w:color w:val="000000"/>
          <w:sz w:val="28"/>
          <w:szCs w:val="28"/>
          <w:lang w:val="en-AU"/>
        </w:rPr>
        <w:t>(</w:t>
      </w:r>
      <w:r w:rsidRPr="00F25F3D">
        <w:rPr>
          <w:color w:val="000000"/>
          <w:sz w:val="28"/>
          <w:szCs w:val="28"/>
          <w:lang w:val="en-AU"/>
        </w:rPr>
        <w:t xml:space="preserve">Student Signature with </w:t>
      </w:r>
      <w:proofErr w:type="gramStart"/>
      <w:r w:rsidRPr="00F25F3D">
        <w:rPr>
          <w:color w:val="000000"/>
          <w:sz w:val="28"/>
          <w:szCs w:val="28"/>
          <w:lang w:val="en-AU"/>
        </w:rPr>
        <w:t>Date</w:t>
      </w:r>
      <w:r>
        <w:rPr>
          <w:color w:val="000000"/>
          <w:sz w:val="28"/>
          <w:szCs w:val="28"/>
          <w:lang w:val="en-AU"/>
        </w:rPr>
        <w:t xml:space="preserve">)   </w:t>
      </w:r>
      <w:proofErr w:type="gramEnd"/>
      <w:r>
        <w:rPr>
          <w:color w:val="000000"/>
          <w:sz w:val="28"/>
          <w:szCs w:val="28"/>
          <w:lang w:val="en-AU"/>
        </w:rPr>
        <w:t xml:space="preserve">                                 </w:t>
      </w:r>
      <w:r w:rsidRPr="00F25F3D">
        <w:rPr>
          <w:color w:val="000000"/>
          <w:sz w:val="28"/>
          <w:szCs w:val="28"/>
          <w:lang w:val="en-AU"/>
        </w:rPr>
        <w:t xml:space="preserve"> </w:t>
      </w:r>
      <w:r>
        <w:rPr>
          <w:color w:val="000000"/>
          <w:sz w:val="28"/>
          <w:szCs w:val="28"/>
          <w:lang w:val="en-AU"/>
        </w:rPr>
        <w:t xml:space="preserve">    (Mentor</w:t>
      </w:r>
      <w:r w:rsidRPr="00F25F3D">
        <w:rPr>
          <w:color w:val="000000"/>
          <w:sz w:val="28"/>
          <w:szCs w:val="28"/>
          <w:lang w:val="en-AU"/>
        </w:rPr>
        <w:t xml:space="preserve"> Signature with</w:t>
      </w:r>
      <w:r w:rsidR="00AF6498">
        <w:rPr>
          <w:color w:val="000000"/>
          <w:sz w:val="28"/>
          <w:szCs w:val="28"/>
          <w:lang w:val="en-AU"/>
        </w:rPr>
        <w:t xml:space="preserve"> </w:t>
      </w:r>
      <w:r w:rsidRPr="00F25F3D">
        <w:rPr>
          <w:color w:val="000000"/>
          <w:sz w:val="28"/>
          <w:szCs w:val="28"/>
          <w:lang w:val="en-AU"/>
        </w:rPr>
        <w:t>Date</w:t>
      </w:r>
      <w:r>
        <w:rPr>
          <w:color w:val="000000"/>
          <w:sz w:val="28"/>
          <w:szCs w:val="28"/>
          <w:lang w:val="en-AU"/>
        </w:rPr>
        <w:t>)</w:t>
      </w:r>
      <w:r w:rsidRPr="00D52924">
        <w:rPr>
          <w:b/>
          <w:color w:val="000000"/>
          <w:sz w:val="28"/>
          <w:szCs w:val="28"/>
        </w:rPr>
        <w:t xml:space="preserve"> </w:t>
      </w:r>
    </w:p>
    <w:p w14:paraId="04F15EE7" w14:textId="5DE0D88F" w:rsidR="003A72CF" w:rsidRPr="003A72CF" w:rsidRDefault="003A72CF" w:rsidP="003A72CF">
      <w:pPr>
        <w:spacing w:line="360" w:lineRule="auto"/>
        <w:rPr>
          <w:b/>
          <w:bCs/>
          <w:color w:val="000000"/>
          <w:sz w:val="28"/>
          <w:szCs w:val="28"/>
        </w:rPr>
      </w:pPr>
      <w:r w:rsidRPr="003A72CF">
        <w:rPr>
          <w:b/>
          <w:bCs/>
          <w:color w:val="000000"/>
          <w:sz w:val="28"/>
          <w:szCs w:val="28"/>
          <w:lang w:val="en-AU"/>
        </w:rPr>
        <w:t>ARYAN MEHTA</w:t>
      </w:r>
      <w:r w:rsidRPr="003A72CF">
        <w:rPr>
          <w:b/>
          <w:bCs/>
          <w:color w:val="000000"/>
          <w:sz w:val="28"/>
          <w:szCs w:val="28"/>
        </w:rPr>
        <w:tab/>
        <w:t xml:space="preserve">           </w:t>
      </w:r>
      <w:r w:rsidR="00026457">
        <w:rPr>
          <w:b/>
          <w:bCs/>
          <w:color w:val="000000"/>
          <w:sz w:val="28"/>
          <w:szCs w:val="28"/>
        </w:rPr>
        <w:tab/>
      </w:r>
      <w:r w:rsidR="00026457">
        <w:rPr>
          <w:b/>
          <w:bCs/>
          <w:color w:val="000000"/>
          <w:sz w:val="28"/>
          <w:szCs w:val="28"/>
        </w:rPr>
        <w:tab/>
      </w:r>
      <w:r w:rsidR="00026457">
        <w:rPr>
          <w:b/>
          <w:bCs/>
          <w:color w:val="000000"/>
          <w:sz w:val="28"/>
          <w:szCs w:val="28"/>
        </w:rPr>
        <w:tab/>
      </w:r>
      <w:r w:rsidR="00026457">
        <w:rPr>
          <w:b/>
          <w:bCs/>
          <w:color w:val="000000"/>
          <w:sz w:val="28"/>
          <w:szCs w:val="28"/>
        </w:rPr>
        <w:tab/>
        <w:t xml:space="preserve">       </w:t>
      </w:r>
      <w:r w:rsidR="00932FBC">
        <w:rPr>
          <w:b/>
          <w:bCs/>
          <w:color w:val="000000"/>
          <w:sz w:val="28"/>
          <w:szCs w:val="28"/>
        </w:rPr>
        <w:t>MRS. POOJA VERMA</w:t>
      </w:r>
    </w:p>
    <w:p w14:paraId="3AD27D04" w14:textId="73C7F0C2" w:rsidR="003A72CF" w:rsidRPr="003A72CF" w:rsidRDefault="003A72CF" w:rsidP="003A72CF">
      <w:pPr>
        <w:spacing w:line="360" w:lineRule="auto"/>
        <w:rPr>
          <w:b/>
          <w:bCs/>
          <w:color w:val="000000"/>
          <w:sz w:val="28"/>
          <w:szCs w:val="28"/>
          <w:lang w:val="en-AU"/>
        </w:rPr>
      </w:pPr>
      <w:r w:rsidRPr="003A72CF">
        <w:rPr>
          <w:color w:val="000000"/>
          <w:sz w:val="28"/>
          <w:szCs w:val="28"/>
          <w:lang w:val="en-AU"/>
        </w:rPr>
        <w:t>Univ. Roll No</w:t>
      </w:r>
      <w:r w:rsidRPr="003A72CF">
        <w:rPr>
          <w:b/>
          <w:bCs/>
          <w:color w:val="000000"/>
          <w:sz w:val="28"/>
          <w:szCs w:val="28"/>
          <w:lang w:val="en-AU"/>
        </w:rPr>
        <w:t xml:space="preserve"> 1915</w:t>
      </w:r>
      <w:r w:rsidR="00932FBC">
        <w:rPr>
          <w:b/>
          <w:bCs/>
          <w:color w:val="000000"/>
          <w:sz w:val="28"/>
          <w:szCs w:val="28"/>
          <w:lang w:val="en-AU"/>
        </w:rPr>
        <w:t>050</w:t>
      </w:r>
      <w:r w:rsidRPr="003A72CF">
        <w:rPr>
          <w:b/>
          <w:bCs/>
          <w:color w:val="000000"/>
          <w:sz w:val="28"/>
          <w:szCs w:val="28"/>
        </w:rPr>
        <w:t xml:space="preserve">                              </w:t>
      </w:r>
      <w:r w:rsidRPr="003A72CF">
        <w:rPr>
          <w:b/>
          <w:bCs/>
          <w:color w:val="000000"/>
          <w:sz w:val="28"/>
          <w:szCs w:val="28"/>
        </w:rPr>
        <w:tab/>
        <w:t xml:space="preserve">         </w:t>
      </w:r>
      <w:r w:rsidR="00026457">
        <w:rPr>
          <w:b/>
          <w:bCs/>
          <w:color w:val="000000"/>
          <w:sz w:val="28"/>
          <w:szCs w:val="28"/>
        </w:rPr>
        <w:tab/>
      </w:r>
      <w:r w:rsidR="007B23A6">
        <w:rPr>
          <w:b/>
          <w:bCs/>
          <w:color w:val="000000"/>
          <w:sz w:val="28"/>
          <w:szCs w:val="28"/>
        </w:rPr>
        <w:t xml:space="preserve">     </w:t>
      </w:r>
      <w:r w:rsidRPr="003A72CF">
        <w:rPr>
          <w:b/>
          <w:bCs/>
          <w:color w:val="000000"/>
          <w:sz w:val="28"/>
          <w:szCs w:val="28"/>
        </w:rPr>
        <w:t xml:space="preserve">  </w:t>
      </w:r>
      <w:r w:rsidRPr="003A72CF">
        <w:rPr>
          <w:color w:val="000000"/>
          <w:sz w:val="28"/>
          <w:szCs w:val="28"/>
        </w:rPr>
        <w:t>DESIGNATION, CSE</w:t>
      </w:r>
    </w:p>
    <w:p w14:paraId="3812C5AA" w14:textId="6D9D83AB" w:rsidR="003A72CF" w:rsidRPr="003A72CF" w:rsidRDefault="003A72CF" w:rsidP="003A72CF">
      <w:pPr>
        <w:spacing w:line="360" w:lineRule="auto"/>
        <w:rPr>
          <w:color w:val="000000"/>
          <w:sz w:val="28"/>
          <w:szCs w:val="28"/>
        </w:rPr>
      </w:pPr>
      <w:r w:rsidRPr="003A72CF">
        <w:rPr>
          <w:color w:val="000000"/>
          <w:sz w:val="28"/>
          <w:szCs w:val="28"/>
          <w:lang w:val="en-AU"/>
        </w:rPr>
        <w:t>Semester: SEVENTH</w:t>
      </w:r>
    </w:p>
    <w:p w14:paraId="4335E1F9" w14:textId="77777777" w:rsidR="003A72CF" w:rsidRPr="003A72CF" w:rsidRDefault="003A72CF" w:rsidP="003A72CF">
      <w:pPr>
        <w:spacing w:line="360" w:lineRule="auto"/>
        <w:rPr>
          <w:b/>
          <w:bCs/>
          <w:color w:val="000000"/>
          <w:sz w:val="28"/>
          <w:szCs w:val="28"/>
        </w:rPr>
      </w:pPr>
    </w:p>
    <w:p w14:paraId="5C7083D4" w14:textId="77777777" w:rsidR="003A72CF" w:rsidRPr="003A72CF" w:rsidRDefault="003A72CF" w:rsidP="003A72CF">
      <w:pPr>
        <w:spacing w:line="360" w:lineRule="auto"/>
        <w:rPr>
          <w:b/>
          <w:bCs/>
          <w:color w:val="000000"/>
          <w:sz w:val="28"/>
          <w:szCs w:val="28"/>
        </w:rPr>
      </w:pPr>
    </w:p>
    <w:p w14:paraId="637E437D" w14:textId="77777777" w:rsidR="003A72CF" w:rsidRPr="003A72CF" w:rsidRDefault="003A72CF" w:rsidP="003A72CF">
      <w:pPr>
        <w:spacing w:line="360" w:lineRule="auto"/>
        <w:rPr>
          <w:color w:val="000000"/>
          <w:sz w:val="28"/>
          <w:szCs w:val="28"/>
        </w:rPr>
      </w:pPr>
      <w:r w:rsidRPr="003A72CF">
        <w:rPr>
          <w:color w:val="000000"/>
          <w:sz w:val="28"/>
          <w:szCs w:val="28"/>
        </w:rPr>
        <w:t>Signature of the Head of Department</w:t>
      </w:r>
    </w:p>
    <w:p w14:paraId="7DF00CB1" w14:textId="77777777" w:rsidR="003A72CF" w:rsidRPr="003A72CF" w:rsidRDefault="003A72CF" w:rsidP="003A72CF">
      <w:pPr>
        <w:spacing w:line="360" w:lineRule="auto"/>
        <w:rPr>
          <w:color w:val="000000"/>
          <w:sz w:val="28"/>
          <w:szCs w:val="28"/>
        </w:rPr>
      </w:pPr>
      <w:r w:rsidRPr="003A72CF">
        <w:rPr>
          <w:color w:val="000000"/>
          <w:sz w:val="28"/>
          <w:szCs w:val="28"/>
        </w:rPr>
        <w:t>(With Stamp)</w:t>
      </w:r>
    </w:p>
    <w:p w14:paraId="7D23CCEC" w14:textId="77777777" w:rsidR="003A72CF" w:rsidRPr="003A72CF" w:rsidRDefault="003A72CF" w:rsidP="003A72CF">
      <w:pPr>
        <w:spacing w:line="360" w:lineRule="auto"/>
        <w:rPr>
          <w:b/>
          <w:bCs/>
          <w:color w:val="000000"/>
          <w:sz w:val="28"/>
          <w:szCs w:val="28"/>
        </w:rPr>
      </w:pPr>
      <w:r w:rsidRPr="003A72CF">
        <w:rPr>
          <w:b/>
          <w:bCs/>
          <w:color w:val="000000"/>
          <w:sz w:val="28"/>
          <w:szCs w:val="28"/>
        </w:rPr>
        <w:t xml:space="preserve">Dr. </w:t>
      </w:r>
      <w:proofErr w:type="spellStart"/>
      <w:r w:rsidRPr="003A72CF">
        <w:rPr>
          <w:b/>
          <w:bCs/>
          <w:color w:val="000000"/>
          <w:sz w:val="28"/>
          <w:szCs w:val="28"/>
        </w:rPr>
        <w:t>Sachin</w:t>
      </w:r>
      <w:proofErr w:type="spellEnd"/>
      <w:r w:rsidRPr="003A72CF">
        <w:rPr>
          <w:b/>
          <w:bCs/>
          <w:color w:val="000000"/>
          <w:sz w:val="28"/>
          <w:szCs w:val="28"/>
        </w:rPr>
        <w:t xml:space="preserve"> Yadav</w:t>
      </w:r>
    </w:p>
    <w:p w14:paraId="617965DB" w14:textId="77777777" w:rsidR="003A72CF" w:rsidRDefault="003A72CF" w:rsidP="003A72CF">
      <w:pPr>
        <w:spacing w:line="360" w:lineRule="auto"/>
        <w:rPr>
          <w:b/>
          <w:bCs/>
          <w:color w:val="000000"/>
          <w:sz w:val="28"/>
          <w:szCs w:val="28"/>
        </w:rPr>
      </w:pPr>
      <w:r w:rsidRPr="003A72CF">
        <w:rPr>
          <w:b/>
          <w:bCs/>
          <w:color w:val="000000"/>
          <w:sz w:val="28"/>
          <w:szCs w:val="28"/>
        </w:rPr>
        <w:t>DEAN(CSE)</w:t>
      </w:r>
    </w:p>
    <w:p w14:paraId="4D662B52" w14:textId="77777777" w:rsidR="00B006E4" w:rsidRDefault="00B006E4" w:rsidP="003A72CF">
      <w:pPr>
        <w:spacing w:line="360" w:lineRule="auto"/>
        <w:rPr>
          <w:b/>
          <w:bCs/>
          <w:color w:val="000000"/>
          <w:sz w:val="28"/>
          <w:szCs w:val="28"/>
        </w:rPr>
      </w:pPr>
    </w:p>
    <w:p w14:paraId="76CE47E4" w14:textId="77777777" w:rsidR="00B006E4" w:rsidRDefault="00B006E4" w:rsidP="003A72CF">
      <w:pPr>
        <w:spacing w:line="360" w:lineRule="auto"/>
        <w:rPr>
          <w:b/>
          <w:bCs/>
          <w:color w:val="000000"/>
          <w:sz w:val="28"/>
          <w:szCs w:val="28"/>
        </w:rPr>
      </w:pPr>
    </w:p>
    <w:p w14:paraId="03C02797" w14:textId="77777777" w:rsidR="00B006E4" w:rsidRDefault="00B006E4" w:rsidP="003A72CF">
      <w:pPr>
        <w:spacing w:line="360" w:lineRule="auto"/>
        <w:rPr>
          <w:b/>
          <w:bCs/>
          <w:color w:val="000000"/>
          <w:sz w:val="28"/>
          <w:szCs w:val="28"/>
        </w:rPr>
      </w:pPr>
    </w:p>
    <w:p w14:paraId="41483F8D" w14:textId="77777777" w:rsidR="00B006E4" w:rsidRPr="00B006E4" w:rsidRDefault="00B006E4" w:rsidP="00B006E4">
      <w:pPr>
        <w:spacing w:line="360" w:lineRule="auto"/>
        <w:rPr>
          <w:b/>
          <w:bCs/>
          <w:color w:val="000000"/>
          <w:sz w:val="28"/>
          <w:szCs w:val="28"/>
        </w:rPr>
      </w:pPr>
    </w:p>
    <w:p w14:paraId="5F9CB955" w14:textId="77777777" w:rsidR="00F42E16" w:rsidRDefault="00F42E16" w:rsidP="00B006E4">
      <w:pPr>
        <w:spacing w:line="360" w:lineRule="auto"/>
        <w:jc w:val="center"/>
        <w:rPr>
          <w:b/>
          <w:bCs/>
          <w:color w:val="000000"/>
          <w:sz w:val="32"/>
          <w:szCs w:val="32"/>
        </w:rPr>
      </w:pPr>
    </w:p>
    <w:p w14:paraId="0BBAEC9A" w14:textId="354CD539" w:rsidR="00B006E4" w:rsidRPr="00B006E4" w:rsidRDefault="00B006E4" w:rsidP="00B006E4">
      <w:pPr>
        <w:spacing w:line="360" w:lineRule="auto"/>
        <w:jc w:val="center"/>
        <w:rPr>
          <w:b/>
          <w:bCs/>
          <w:color w:val="000000"/>
          <w:sz w:val="32"/>
          <w:szCs w:val="32"/>
        </w:rPr>
      </w:pPr>
      <w:r w:rsidRPr="00B006E4">
        <w:rPr>
          <w:b/>
          <w:bCs/>
          <w:color w:val="000000"/>
          <w:sz w:val="32"/>
          <w:szCs w:val="32"/>
        </w:rPr>
        <w:t>DECLARATION</w:t>
      </w:r>
    </w:p>
    <w:p w14:paraId="10CAF63A" w14:textId="77777777" w:rsidR="00B006E4" w:rsidRPr="00B006E4" w:rsidRDefault="00B006E4" w:rsidP="00B006E4">
      <w:pPr>
        <w:spacing w:line="360" w:lineRule="auto"/>
        <w:rPr>
          <w:b/>
          <w:bCs/>
          <w:color w:val="000000"/>
          <w:sz w:val="28"/>
          <w:szCs w:val="28"/>
        </w:rPr>
      </w:pPr>
    </w:p>
    <w:p w14:paraId="5554D940" w14:textId="77777777" w:rsidR="00B006E4" w:rsidRPr="00B006E4" w:rsidRDefault="00B006E4" w:rsidP="00DB55BF">
      <w:pPr>
        <w:spacing w:line="480" w:lineRule="auto"/>
        <w:jc w:val="both"/>
        <w:rPr>
          <w:color w:val="000000"/>
          <w:sz w:val="28"/>
          <w:szCs w:val="28"/>
        </w:rPr>
      </w:pPr>
      <w:r w:rsidRPr="00B006E4">
        <w:rPr>
          <w:color w:val="000000"/>
          <w:sz w:val="28"/>
          <w:szCs w:val="28"/>
        </w:rPr>
        <w:t xml:space="preserve">I, Sharanjeet Singh with my team members Komal and Aryan Mehta hereby declare that the report of the project entitled “ALGORITHM VISUALIZER” has not presented as a part of any other academic work to get my degree or certificate except Chandigarh Engineering College Jhanjeri, Mohali, affiliated to I.K. Gujral Punjab Technical University, Jalandhar, for the fulfillment of the requirements for the degree of B. Tech in Computer Science &amp; Engineering.        </w:t>
      </w:r>
    </w:p>
    <w:p w14:paraId="331F3F59" w14:textId="77777777" w:rsidR="00B006E4" w:rsidRPr="00B006E4" w:rsidRDefault="00B006E4" w:rsidP="00B006E4">
      <w:pPr>
        <w:spacing w:line="360" w:lineRule="auto"/>
        <w:rPr>
          <w:b/>
          <w:bCs/>
          <w:iCs/>
          <w:color w:val="000000"/>
          <w:sz w:val="28"/>
          <w:szCs w:val="28"/>
        </w:rPr>
      </w:pPr>
    </w:p>
    <w:p w14:paraId="50CDFDAA" w14:textId="77777777" w:rsidR="00B006E4" w:rsidRPr="00B006E4" w:rsidRDefault="00B006E4" w:rsidP="00B006E4">
      <w:pPr>
        <w:spacing w:line="360" w:lineRule="auto"/>
        <w:rPr>
          <w:b/>
          <w:bCs/>
          <w:iCs/>
          <w:color w:val="000000"/>
          <w:sz w:val="28"/>
          <w:szCs w:val="28"/>
        </w:rPr>
      </w:pPr>
    </w:p>
    <w:p w14:paraId="098955C7" w14:textId="77777777" w:rsidR="00B006E4" w:rsidRPr="00B006E4" w:rsidRDefault="00B006E4" w:rsidP="00B006E4">
      <w:pPr>
        <w:spacing w:line="360" w:lineRule="auto"/>
        <w:rPr>
          <w:b/>
          <w:bCs/>
          <w:iCs/>
          <w:color w:val="000000"/>
          <w:sz w:val="28"/>
          <w:szCs w:val="28"/>
        </w:rPr>
      </w:pPr>
    </w:p>
    <w:p w14:paraId="74AC5FCC" w14:textId="3C3D2317" w:rsidR="00B006E4" w:rsidRPr="00B006E4" w:rsidRDefault="00B006E4" w:rsidP="00B006E4">
      <w:pPr>
        <w:spacing w:line="360" w:lineRule="auto"/>
        <w:rPr>
          <w:color w:val="000000"/>
          <w:sz w:val="28"/>
          <w:szCs w:val="28"/>
          <w:lang w:val="en-AU"/>
        </w:rPr>
      </w:pPr>
      <w:r w:rsidRPr="00B006E4">
        <w:rPr>
          <w:color w:val="000000"/>
          <w:sz w:val="28"/>
          <w:szCs w:val="28"/>
          <w:lang w:val="en-AU"/>
        </w:rPr>
        <w:t xml:space="preserve">(Student Signature with </w:t>
      </w:r>
      <w:proofErr w:type="gramStart"/>
      <w:r w:rsidRPr="00B006E4">
        <w:rPr>
          <w:color w:val="000000"/>
          <w:sz w:val="28"/>
          <w:szCs w:val="28"/>
          <w:lang w:val="en-AU"/>
        </w:rPr>
        <w:t xml:space="preserve">Date)   </w:t>
      </w:r>
      <w:proofErr w:type="gramEnd"/>
      <w:r w:rsidRPr="00B006E4">
        <w:rPr>
          <w:color w:val="000000"/>
          <w:sz w:val="28"/>
          <w:szCs w:val="28"/>
          <w:lang w:val="en-AU"/>
        </w:rPr>
        <w:t xml:space="preserve">                               (Mentor Signature with</w:t>
      </w:r>
      <w:r w:rsidR="00DB55BF" w:rsidRPr="00DB55BF">
        <w:rPr>
          <w:color w:val="000000"/>
          <w:sz w:val="28"/>
          <w:szCs w:val="28"/>
          <w:lang w:val="en-AU"/>
        </w:rPr>
        <w:t xml:space="preserve"> </w:t>
      </w:r>
      <w:r w:rsidRPr="00B006E4">
        <w:rPr>
          <w:color w:val="000000"/>
          <w:sz w:val="28"/>
          <w:szCs w:val="28"/>
          <w:lang w:val="en-AU"/>
        </w:rPr>
        <w:t>Date)</w:t>
      </w:r>
      <w:r w:rsidRPr="00B006E4">
        <w:rPr>
          <w:color w:val="000000"/>
          <w:sz w:val="28"/>
          <w:szCs w:val="28"/>
        </w:rPr>
        <w:t xml:space="preserve"> </w:t>
      </w:r>
    </w:p>
    <w:p w14:paraId="13E41145" w14:textId="46104F11" w:rsidR="00B006E4" w:rsidRPr="00B006E4" w:rsidRDefault="00963B32" w:rsidP="00B006E4">
      <w:pPr>
        <w:spacing w:line="360" w:lineRule="auto"/>
        <w:rPr>
          <w:b/>
          <w:bCs/>
          <w:color w:val="000000"/>
          <w:sz w:val="28"/>
          <w:szCs w:val="28"/>
        </w:rPr>
      </w:pPr>
      <w:r>
        <w:rPr>
          <w:b/>
          <w:bCs/>
          <w:color w:val="000000"/>
          <w:sz w:val="28"/>
          <w:szCs w:val="28"/>
          <w:lang w:val="en-AU"/>
        </w:rPr>
        <w:t xml:space="preserve">KOMAL </w:t>
      </w:r>
      <w:r>
        <w:rPr>
          <w:b/>
          <w:bCs/>
          <w:color w:val="000000"/>
          <w:sz w:val="28"/>
          <w:szCs w:val="28"/>
          <w:lang w:val="en-AU"/>
        </w:rPr>
        <w:tab/>
      </w:r>
      <w:r>
        <w:rPr>
          <w:b/>
          <w:bCs/>
          <w:color w:val="000000"/>
          <w:sz w:val="28"/>
          <w:szCs w:val="28"/>
          <w:lang w:val="en-AU"/>
        </w:rPr>
        <w:tab/>
      </w:r>
      <w:r w:rsidR="00B006E4" w:rsidRPr="00B006E4">
        <w:rPr>
          <w:b/>
          <w:bCs/>
          <w:color w:val="000000"/>
          <w:sz w:val="28"/>
          <w:szCs w:val="28"/>
        </w:rPr>
        <w:t xml:space="preserve">           </w:t>
      </w:r>
      <w:r w:rsidR="00B006E4" w:rsidRPr="00B006E4">
        <w:rPr>
          <w:b/>
          <w:bCs/>
          <w:color w:val="000000"/>
          <w:sz w:val="28"/>
          <w:szCs w:val="28"/>
        </w:rPr>
        <w:tab/>
      </w:r>
      <w:r w:rsidR="00B006E4" w:rsidRPr="00B006E4">
        <w:rPr>
          <w:b/>
          <w:bCs/>
          <w:color w:val="000000"/>
          <w:sz w:val="28"/>
          <w:szCs w:val="28"/>
        </w:rPr>
        <w:tab/>
      </w:r>
      <w:r w:rsidR="00B006E4" w:rsidRPr="00B006E4">
        <w:rPr>
          <w:b/>
          <w:bCs/>
          <w:color w:val="000000"/>
          <w:sz w:val="28"/>
          <w:szCs w:val="28"/>
        </w:rPr>
        <w:tab/>
      </w:r>
      <w:r w:rsidR="00B006E4" w:rsidRPr="00B006E4">
        <w:rPr>
          <w:b/>
          <w:bCs/>
          <w:color w:val="000000"/>
          <w:sz w:val="28"/>
          <w:szCs w:val="28"/>
        </w:rPr>
        <w:tab/>
        <w:t xml:space="preserve">       MRS. POOJA VERMA</w:t>
      </w:r>
    </w:p>
    <w:p w14:paraId="2F7736CB" w14:textId="45ECB825" w:rsidR="00B006E4" w:rsidRPr="00B006E4" w:rsidRDefault="00B006E4" w:rsidP="00B006E4">
      <w:pPr>
        <w:spacing w:line="360" w:lineRule="auto"/>
        <w:rPr>
          <w:b/>
          <w:bCs/>
          <w:color w:val="000000"/>
          <w:sz w:val="28"/>
          <w:szCs w:val="28"/>
          <w:lang w:val="en-AU"/>
        </w:rPr>
      </w:pPr>
      <w:r w:rsidRPr="00B006E4">
        <w:rPr>
          <w:color w:val="000000"/>
          <w:sz w:val="28"/>
          <w:szCs w:val="28"/>
          <w:lang w:val="en-AU"/>
        </w:rPr>
        <w:t>Univ. Roll No</w:t>
      </w:r>
      <w:r w:rsidRPr="00B006E4">
        <w:rPr>
          <w:b/>
          <w:bCs/>
          <w:color w:val="000000"/>
          <w:sz w:val="28"/>
          <w:szCs w:val="28"/>
          <w:lang w:val="en-AU"/>
        </w:rPr>
        <w:t xml:space="preserve"> 19150</w:t>
      </w:r>
      <w:r w:rsidR="00963B32">
        <w:rPr>
          <w:b/>
          <w:bCs/>
          <w:color w:val="000000"/>
          <w:sz w:val="28"/>
          <w:szCs w:val="28"/>
          <w:lang w:val="en-AU"/>
        </w:rPr>
        <w:t>79</w:t>
      </w:r>
      <w:r w:rsidRPr="00B006E4">
        <w:rPr>
          <w:b/>
          <w:bCs/>
          <w:color w:val="000000"/>
          <w:sz w:val="28"/>
          <w:szCs w:val="28"/>
        </w:rPr>
        <w:t xml:space="preserve">                              </w:t>
      </w:r>
      <w:r w:rsidRPr="00B006E4">
        <w:rPr>
          <w:b/>
          <w:bCs/>
          <w:color w:val="000000"/>
          <w:sz w:val="28"/>
          <w:szCs w:val="28"/>
        </w:rPr>
        <w:tab/>
        <w:t xml:space="preserve">         </w:t>
      </w:r>
      <w:r w:rsidRPr="00B006E4">
        <w:rPr>
          <w:b/>
          <w:bCs/>
          <w:color w:val="000000"/>
          <w:sz w:val="28"/>
          <w:szCs w:val="28"/>
        </w:rPr>
        <w:tab/>
        <w:t xml:space="preserve">       </w:t>
      </w:r>
      <w:r w:rsidRPr="00B006E4">
        <w:rPr>
          <w:color w:val="000000"/>
          <w:sz w:val="28"/>
          <w:szCs w:val="28"/>
        </w:rPr>
        <w:t>DESIGNATION, CSE</w:t>
      </w:r>
    </w:p>
    <w:p w14:paraId="0B7DE277" w14:textId="77777777" w:rsidR="00B006E4" w:rsidRPr="00B006E4" w:rsidRDefault="00B006E4" w:rsidP="00B006E4">
      <w:pPr>
        <w:spacing w:line="360" w:lineRule="auto"/>
        <w:rPr>
          <w:color w:val="000000"/>
          <w:sz w:val="28"/>
          <w:szCs w:val="28"/>
        </w:rPr>
      </w:pPr>
      <w:r w:rsidRPr="00B006E4">
        <w:rPr>
          <w:color w:val="000000"/>
          <w:sz w:val="28"/>
          <w:szCs w:val="28"/>
          <w:lang w:val="en-AU"/>
        </w:rPr>
        <w:t>Semester: SEVENTH</w:t>
      </w:r>
    </w:p>
    <w:p w14:paraId="7765A51A" w14:textId="77777777" w:rsidR="00B006E4" w:rsidRPr="00B006E4" w:rsidRDefault="00B006E4" w:rsidP="00B006E4">
      <w:pPr>
        <w:spacing w:line="360" w:lineRule="auto"/>
        <w:rPr>
          <w:color w:val="000000"/>
          <w:sz w:val="28"/>
          <w:szCs w:val="28"/>
        </w:rPr>
      </w:pPr>
    </w:p>
    <w:p w14:paraId="54992AA3" w14:textId="77777777" w:rsidR="00B006E4" w:rsidRPr="00B006E4" w:rsidRDefault="00B006E4" w:rsidP="00B006E4">
      <w:pPr>
        <w:spacing w:line="360" w:lineRule="auto"/>
        <w:rPr>
          <w:color w:val="000000"/>
          <w:sz w:val="28"/>
          <w:szCs w:val="28"/>
        </w:rPr>
      </w:pPr>
    </w:p>
    <w:p w14:paraId="1305975E" w14:textId="77777777" w:rsidR="00B006E4" w:rsidRPr="00B006E4" w:rsidRDefault="00B006E4" w:rsidP="00B006E4">
      <w:pPr>
        <w:spacing w:line="360" w:lineRule="auto"/>
        <w:rPr>
          <w:color w:val="000000"/>
          <w:sz w:val="28"/>
          <w:szCs w:val="28"/>
        </w:rPr>
      </w:pPr>
      <w:r w:rsidRPr="00B006E4">
        <w:rPr>
          <w:color w:val="000000"/>
          <w:sz w:val="28"/>
          <w:szCs w:val="28"/>
        </w:rPr>
        <w:t>Signature of the Head of Department</w:t>
      </w:r>
    </w:p>
    <w:p w14:paraId="588CB70E" w14:textId="77777777" w:rsidR="00B006E4" w:rsidRPr="00B006E4" w:rsidRDefault="00B006E4" w:rsidP="00B006E4">
      <w:pPr>
        <w:spacing w:line="360" w:lineRule="auto"/>
        <w:rPr>
          <w:color w:val="000000"/>
          <w:sz w:val="28"/>
          <w:szCs w:val="28"/>
        </w:rPr>
      </w:pPr>
      <w:r w:rsidRPr="00B006E4">
        <w:rPr>
          <w:color w:val="000000"/>
          <w:sz w:val="28"/>
          <w:szCs w:val="28"/>
        </w:rPr>
        <w:t>(With Stamp)</w:t>
      </w:r>
    </w:p>
    <w:p w14:paraId="29577FFC" w14:textId="77777777" w:rsidR="00B006E4" w:rsidRPr="00B006E4" w:rsidRDefault="00B006E4" w:rsidP="00B006E4">
      <w:pPr>
        <w:spacing w:line="360" w:lineRule="auto"/>
        <w:rPr>
          <w:b/>
          <w:bCs/>
          <w:color w:val="000000"/>
          <w:sz w:val="28"/>
          <w:szCs w:val="28"/>
        </w:rPr>
      </w:pPr>
      <w:r w:rsidRPr="00B006E4">
        <w:rPr>
          <w:b/>
          <w:bCs/>
          <w:color w:val="000000"/>
          <w:sz w:val="28"/>
          <w:szCs w:val="28"/>
        </w:rPr>
        <w:t xml:space="preserve">Dr. </w:t>
      </w:r>
      <w:proofErr w:type="spellStart"/>
      <w:r w:rsidRPr="00B006E4">
        <w:rPr>
          <w:b/>
          <w:bCs/>
          <w:color w:val="000000"/>
          <w:sz w:val="28"/>
          <w:szCs w:val="28"/>
        </w:rPr>
        <w:t>Sachin</w:t>
      </w:r>
      <w:proofErr w:type="spellEnd"/>
      <w:r w:rsidRPr="00B006E4">
        <w:rPr>
          <w:b/>
          <w:bCs/>
          <w:color w:val="000000"/>
          <w:sz w:val="28"/>
          <w:szCs w:val="28"/>
        </w:rPr>
        <w:t xml:space="preserve"> Yadav</w:t>
      </w:r>
    </w:p>
    <w:p w14:paraId="1CD5AF9B" w14:textId="77777777" w:rsidR="00B006E4" w:rsidRPr="00B006E4" w:rsidRDefault="00B006E4" w:rsidP="00B006E4">
      <w:pPr>
        <w:spacing w:line="360" w:lineRule="auto"/>
        <w:rPr>
          <w:b/>
          <w:bCs/>
          <w:color w:val="000000"/>
          <w:sz w:val="28"/>
          <w:szCs w:val="28"/>
        </w:rPr>
      </w:pPr>
      <w:r w:rsidRPr="00B006E4">
        <w:rPr>
          <w:b/>
          <w:bCs/>
          <w:color w:val="000000"/>
          <w:sz w:val="28"/>
          <w:szCs w:val="28"/>
        </w:rPr>
        <w:t>DEAN(CSE)</w:t>
      </w:r>
    </w:p>
    <w:p w14:paraId="1C8ACBD7" w14:textId="77777777" w:rsidR="00B006E4" w:rsidRPr="003A72CF" w:rsidRDefault="00B006E4" w:rsidP="003A72CF">
      <w:pPr>
        <w:spacing w:line="360" w:lineRule="auto"/>
        <w:rPr>
          <w:b/>
          <w:bCs/>
          <w:color w:val="000000"/>
          <w:sz w:val="28"/>
          <w:szCs w:val="28"/>
        </w:rPr>
      </w:pPr>
    </w:p>
    <w:p w14:paraId="4BB84683" w14:textId="09456099" w:rsidR="00067A17" w:rsidRPr="003A72CF" w:rsidRDefault="00067A17" w:rsidP="00067A17">
      <w:pPr>
        <w:spacing w:line="360" w:lineRule="auto"/>
        <w:rPr>
          <w:b/>
          <w:bCs/>
          <w:color w:val="000000"/>
          <w:sz w:val="28"/>
          <w:szCs w:val="28"/>
          <w:lang w:val="en-AU"/>
        </w:rPr>
      </w:pPr>
    </w:p>
    <w:p w14:paraId="1FBE5AD8" w14:textId="21BCAFAB" w:rsidR="00F25F3D" w:rsidRDefault="00F25F3D" w:rsidP="00AA17B2">
      <w:pPr>
        <w:ind w:left="2160" w:firstLine="720"/>
        <w:rPr>
          <w:color w:val="FF0000"/>
          <w:spacing w:val="-1"/>
          <w:sz w:val="28"/>
          <w:szCs w:val="28"/>
        </w:rPr>
      </w:pPr>
    </w:p>
    <w:p w14:paraId="5EABEF96" w14:textId="05133DBD" w:rsidR="00F25F3D" w:rsidRDefault="00F25F3D" w:rsidP="00AA17B2">
      <w:pPr>
        <w:ind w:left="2160" w:firstLine="720"/>
        <w:rPr>
          <w:color w:val="FF0000"/>
          <w:spacing w:val="-1"/>
          <w:sz w:val="28"/>
          <w:szCs w:val="28"/>
        </w:rPr>
      </w:pPr>
    </w:p>
    <w:p w14:paraId="4E3432E2" w14:textId="4390DCEC" w:rsidR="00F25F3D" w:rsidRDefault="00F25F3D" w:rsidP="00AA17B2">
      <w:pPr>
        <w:ind w:left="2160" w:firstLine="720"/>
        <w:rPr>
          <w:color w:val="FF0000"/>
          <w:spacing w:val="-1"/>
          <w:sz w:val="28"/>
          <w:szCs w:val="28"/>
        </w:rPr>
      </w:pPr>
    </w:p>
    <w:p w14:paraId="277814E4" w14:textId="44C6296C" w:rsidR="00F25F3D" w:rsidRDefault="00F25F3D" w:rsidP="00AA17B2">
      <w:pPr>
        <w:ind w:left="2160" w:firstLine="720"/>
        <w:rPr>
          <w:color w:val="FF0000"/>
          <w:spacing w:val="-1"/>
          <w:sz w:val="28"/>
          <w:szCs w:val="28"/>
        </w:rPr>
      </w:pPr>
    </w:p>
    <w:p w14:paraId="012FEFBA" w14:textId="270C5DBB" w:rsidR="00F25F3D" w:rsidRDefault="00F25F3D" w:rsidP="00AA17B2">
      <w:pPr>
        <w:ind w:left="2160" w:firstLine="720"/>
        <w:rPr>
          <w:color w:val="FF0000"/>
          <w:spacing w:val="-1"/>
          <w:sz w:val="28"/>
          <w:szCs w:val="28"/>
        </w:rPr>
      </w:pPr>
    </w:p>
    <w:p w14:paraId="08AB0F7B" w14:textId="257D8EC1" w:rsidR="00F25F3D" w:rsidRDefault="00F25F3D" w:rsidP="00AA17B2">
      <w:pPr>
        <w:ind w:left="2160" w:firstLine="720"/>
        <w:rPr>
          <w:color w:val="FF0000"/>
          <w:spacing w:val="-1"/>
          <w:sz w:val="28"/>
          <w:szCs w:val="28"/>
        </w:rPr>
      </w:pPr>
    </w:p>
    <w:p w14:paraId="5CDA529F" w14:textId="3EA0916A" w:rsidR="00F25F3D" w:rsidRDefault="00F25F3D" w:rsidP="00AA17B2">
      <w:pPr>
        <w:ind w:left="2160" w:firstLine="720"/>
        <w:rPr>
          <w:color w:val="FF0000"/>
          <w:spacing w:val="-1"/>
          <w:sz w:val="28"/>
          <w:szCs w:val="28"/>
        </w:rPr>
      </w:pPr>
    </w:p>
    <w:p w14:paraId="6DEC5CC6" w14:textId="790072FC" w:rsidR="000C4821" w:rsidRPr="00BA3657" w:rsidRDefault="000C4821" w:rsidP="000C4821">
      <w:pPr>
        <w:jc w:val="center"/>
        <w:rPr>
          <w:b/>
          <w:color w:val="FF0000"/>
          <w:sz w:val="32"/>
          <w:szCs w:val="32"/>
        </w:rPr>
      </w:pPr>
      <w:r w:rsidRPr="000C4821">
        <w:rPr>
          <w:b/>
          <w:sz w:val="32"/>
          <w:szCs w:val="32"/>
        </w:rPr>
        <w:t>ACKNOWLEDGEMENT</w:t>
      </w:r>
    </w:p>
    <w:p w14:paraId="1FAFFB83" w14:textId="77777777" w:rsidR="000C4821" w:rsidRPr="000C4821" w:rsidRDefault="000C4821" w:rsidP="000C4821">
      <w:pPr>
        <w:spacing w:line="360" w:lineRule="auto"/>
        <w:jc w:val="both"/>
        <w:rPr>
          <w:sz w:val="28"/>
          <w:szCs w:val="28"/>
        </w:rPr>
      </w:pPr>
    </w:p>
    <w:p w14:paraId="3D509380" w14:textId="5CE5A9B6" w:rsidR="000C4821" w:rsidRDefault="00933632" w:rsidP="000C4821">
      <w:pPr>
        <w:spacing w:line="360" w:lineRule="auto"/>
        <w:jc w:val="both"/>
        <w:rPr>
          <w:sz w:val="28"/>
          <w:szCs w:val="28"/>
        </w:rPr>
      </w:pPr>
      <w:r w:rsidRPr="00933632">
        <w:rPr>
          <w:sz w:val="28"/>
          <w:szCs w:val="28"/>
        </w:rPr>
        <w:t xml:space="preserve">It gives me great pleasure to deliver this report on the </w:t>
      </w:r>
      <w:r>
        <w:rPr>
          <w:sz w:val="28"/>
          <w:szCs w:val="28"/>
        </w:rPr>
        <w:t>P</w:t>
      </w:r>
      <w:r w:rsidRPr="00933632">
        <w:rPr>
          <w:sz w:val="28"/>
          <w:szCs w:val="28"/>
        </w:rPr>
        <w:t>roject</w:t>
      </w:r>
      <w:r>
        <w:rPr>
          <w:sz w:val="28"/>
          <w:szCs w:val="28"/>
        </w:rPr>
        <w:t>-</w:t>
      </w:r>
      <w:proofErr w:type="gramStart"/>
      <w:r>
        <w:rPr>
          <w:sz w:val="28"/>
          <w:szCs w:val="28"/>
        </w:rPr>
        <w:t>II</w:t>
      </w:r>
      <w:r w:rsidRPr="00933632">
        <w:rPr>
          <w:sz w:val="28"/>
          <w:szCs w:val="28"/>
        </w:rPr>
        <w:t xml:space="preserve"> </w:t>
      </w:r>
      <w:r>
        <w:rPr>
          <w:sz w:val="28"/>
          <w:szCs w:val="28"/>
        </w:rPr>
        <w:t>,</w:t>
      </w:r>
      <w:r w:rsidRPr="00933632">
        <w:rPr>
          <w:sz w:val="28"/>
          <w:szCs w:val="28"/>
        </w:rPr>
        <w:t>I</w:t>
      </w:r>
      <w:proofErr w:type="gramEnd"/>
      <w:r w:rsidRPr="00933632">
        <w:rPr>
          <w:sz w:val="28"/>
          <w:szCs w:val="28"/>
        </w:rPr>
        <w:t xml:space="preserve"> worked on for my B.Tech in Computer Science &amp; Engineering final year, which was titled "</w:t>
      </w:r>
      <w:r w:rsidR="000B1947">
        <w:rPr>
          <w:sz w:val="28"/>
          <w:szCs w:val="28"/>
        </w:rPr>
        <w:t>ALGORITHM VISUALIZER</w:t>
      </w:r>
      <w:r>
        <w:rPr>
          <w:sz w:val="28"/>
          <w:szCs w:val="28"/>
        </w:rPr>
        <w:t xml:space="preserve">“. </w:t>
      </w:r>
      <w:r w:rsidRPr="00933632">
        <w:rPr>
          <w:sz w:val="28"/>
          <w:szCs w:val="28"/>
        </w:rPr>
        <w:t>I am grateful to my university for presenting me with such a wonderful and challenging opportunity. I also want to convey my sincere gratitude to all coordinators for their unfailing support and encouragement.</w:t>
      </w:r>
    </w:p>
    <w:p w14:paraId="63BCEE9D" w14:textId="77777777" w:rsidR="00EA2A13" w:rsidRPr="000C4821" w:rsidRDefault="00EA2A13" w:rsidP="000C4821">
      <w:pPr>
        <w:spacing w:line="360" w:lineRule="auto"/>
        <w:jc w:val="both"/>
        <w:rPr>
          <w:sz w:val="28"/>
          <w:szCs w:val="28"/>
        </w:rPr>
      </w:pPr>
    </w:p>
    <w:p w14:paraId="57377735" w14:textId="775E1B69" w:rsidR="000C4821" w:rsidRDefault="000C4821" w:rsidP="000C4821">
      <w:pPr>
        <w:spacing w:line="360" w:lineRule="auto"/>
        <w:jc w:val="both"/>
        <w:rPr>
          <w:color w:val="FF0000"/>
          <w:sz w:val="28"/>
          <w:szCs w:val="28"/>
        </w:rPr>
      </w:pPr>
      <w:r w:rsidRPr="000C4821">
        <w:rPr>
          <w:sz w:val="28"/>
          <w:szCs w:val="28"/>
        </w:rPr>
        <w:t xml:space="preserve">I am extremely thankful to </w:t>
      </w:r>
      <w:r w:rsidRPr="000C4821">
        <w:rPr>
          <w:b/>
          <w:sz w:val="28"/>
          <w:szCs w:val="28"/>
        </w:rPr>
        <w:t xml:space="preserve">Dr. </w:t>
      </w:r>
      <w:proofErr w:type="spellStart"/>
      <w:r w:rsidR="00E24316">
        <w:rPr>
          <w:b/>
          <w:sz w:val="28"/>
          <w:szCs w:val="28"/>
        </w:rPr>
        <w:t>Sachin</w:t>
      </w:r>
      <w:proofErr w:type="spellEnd"/>
      <w:r w:rsidR="00E24316">
        <w:rPr>
          <w:b/>
          <w:sz w:val="28"/>
          <w:szCs w:val="28"/>
        </w:rPr>
        <w:t xml:space="preserve"> Yadav</w:t>
      </w:r>
      <w:r w:rsidRPr="000C4821">
        <w:rPr>
          <w:b/>
          <w:sz w:val="28"/>
          <w:szCs w:val="28"/>
        </w:rPr>
        <w:t>,</w:t>
      </w:r>
      <w:r w:rsidR="00E24316">
        <w:rPr>
          <w:b/>
          <w:sz w:val="28"/>
          <w:szCs w:val="28"/>
        </w:rPr>
        <w:t xml:space="preserve"> </w:t>
      </w:r>
      <w:r w:rsidR="00E24316">
        <w:rPr>
          <w:sz w:val="28"/>
          <w:szCs w:val="28"/>
        </w:rPr>
        <w:t xml:space="preserve">Dean of </w:t>
      </w:r>
      <w:r w:rsidRPr="000C4821">
        <w:rPr>
          <w:sz w:val="28"/>
          <w:szCs w:val="28"/>
        </w:rPr>
        <w:t>Computer Science &amp; Engineering</w:t>
      </w:r>
      <w:r w:rsidR="00E24316">
        <w:rPr>
          <w:sz w:val="28"/>
          <w:szCs w:val="28"/>
        </w:rPr>
        <w:t xml:space="preserve"> at</w:t>
      </w:r>
      <w:r w:rsidRPr="000C4821">
        <w:rPr>
          <w:sz w:val="28"/>
          <w:szCs w:val="28"/>
        </w:rPr>
        <w:t xml:space="preserve"> Chandigarh Engineering College</w:t>
      </w:r>
      <w:r w:rsidR="00981202">
        <w:rPr>
          <w:sz w:val="28"/>
          <w:szCs w:val="28"/>
        </w:rPr>
        <w:t xml:space="preserve"> </w:t>
      </w:r>
      <w:r w:rsidRPr="000C4821">
        <w:rPr>
          <w:sz w:val="28"/>
          <w:szCs w:val="28"/>
        </w:rPr>
        <w:t xml:space="preserve">Jhanjeri, Mohali (Punjab) for valuable suggestions and </w:t>
      </w:r>
      <w:r w:rsidR="00E24316">
        <w:rPr>
          <w:sz w:val="28"/>
          <w:szCs w:val="28"/>
        </w:rPr>
        <w:t>heartiest co-</w:t>
      </w:r>
      <w:proofErr w:type="spellStart"/>
      <w:r w:rsidR="00E24316">
        <w:rPr>
          <w:sz w:val="28"/>
          <w:szCs w:val="28"/>
        </w:rPr>
        <w:t>opeartion</w:t>
      </w:r>
      <w:proofErr w:type="spellEnd"/>
      <w:r w:rsidR="00E24316">
        <w:rPr>
          <w:sz w:val="28"/>
          <w:szCs w:val="28"/>
        </w:rPr>
        <w:t>.</w:t>
      </w:r>
    </w:p>
    <w:p w14:paraId="10BD61A6" w14:textId="77777777" w:rsidR="00EA2A13" w:rsidRPr="000C4821" w:rsidRDefault="00EA2A13" w:rsidP="000C4821">
      <w:pPr>
        <w:spacing w:line="360" w:lineRule="auto"/>
        <w:jc w:val="both"/>
        <w:rPr>
          <w:sz w:val="28"/>
          <w:szCs w:val="28"/>
        </w:rPr>
      </w:pPr>
    </w:p>
    <w:p w14:paraId="05E500B4" w14:textId="00D8B192" w:rsidR="000C4821" w:rsidRPr="000C4821" w:rsidRDefault="002D2D27" w:rsidP="000C4821">
      <w:pPr>
        <w:spacing w:line="360" w:lineRule="auto"/>
        <w:jc w:val="both"/>
        <w:rPr>
          <w:sz w:val="28"/>
          <w:szCs w:val="28"/>
        </w:rPr>
      </w:pPr>
      <w:r w:rsidRPr="002D2D27">
        <w:rPr>
          <w:sz w:val="28"/>
          <w:szCs w:val="28"/>
        </w:rPr>
        <w:t xml:space="preserve">I am also grateful to the management of the institute, Dr. Ashwani Sharma, Director Engineering, and Dr. Vinod Kumar, Director Academics, for giving me the chance to acquire the information. I am also appreciative of all of my </w:t>
      </w:r>
      <w:r>
        <w:rPr>
          <w:sz w:val="28"/>
          <w:szCs w:val="28"/>
        </w:rPr>
        <w:t>faculty members,</w:t>
      </w:r>
      <w:r w:rsidRPr="002D2D27">
        <w:rPr>
          <w:sz w:val="28"/>
          <w:szCs w:val="28"/>
        </w:rPr>
        <w:t xml:space="preserve"> who have instructed me throughout my degree.</w:t>
      </w:r>
    </w:p>
    <w:p w14:paraId="3D58A1B4" w14:textId="77777777" w:rsidR="000C4821" w:rsidRPr="000C4821" w:rsidRDefault="000C4821" w:rsidP="000C4821">
      <w:pPr>
        <w:spacing w:line="360" w:lineRule="auto"/>
        <w:jc w:val="both"/>
        <w:rPr>
          <w:sz w:val="28"/>
          <w:szCs w:val="28"/>
        </w:rPr>
      </w:pPr>
    </w:p>
    <w:p w14:paraId="0C404598" w14:textId="77777777" w:rsidR="000C4821" w:rsidRPr="000C4821" w:rsidRDefault="000C4821" w:rsidP="000C4821">
      <w:pPr>
        <w:jc w:val="both"/>
        <w:rPr>
          <w:sz w:val="28"/>
          <w:szCs w:val="28"/>
        </w:rPr>
      </w:pPr>
    </w:p>
    <w:p w14:paraId="18BA8B79" w14:textId="64382CA5" w:rsidR="000C4821" w:rsidRPr="001B3F4C" w:rsidRDefault="001B3F4C" w:rsidP="000C4821">
      <w:pPr>
        <w:jc w:val="both"/>
        <w:rPr>
          <w:bCs/>
          <w:sz w:val="28"/>
          <w:szCs w:val="28"/>
        </w:rPr>
      </w:pPr>
      <w:r w:rsidRPr="001B3F4C">
        <w:rPr>
          <w:bCs/>
          <w:sz w:val="28"/>
          <w:szCs w:val="28"/>
        </w:rPr>
        <w:t>(Signature of Student)</w:t>
      </w:r>
    </w:p>
    <w:p w14:paraId="52033E7E" w14:textId="77777777" w:rsidR="001B3F4C" w:rsidRDefault="001B3F4C" w:rsidP="000C4821">
      <w:pPr>
        <w:jc w:val="both"/>
        <w:rPr>
          <w:b/>
          <w:sz w:val="28"/>
          <w:szCs w:val="28"/>
        </w:rPr>
      </w:pPr>
    </w:p>
    <w:p w14:paraId="05570E24" w14:textId="7585E306" w:rsidR="001B3F4C" w:rsidRDefault="001B3F4C" w:rsidP="000C4821">
      <w:pPr>
        <w:jc w:val="both"/>
        <w:rPr>
          <w:b/>
          <w:sz w:val="28"/>
          <w:szCs w:val="28"/>
        </w:rPr>
      </w:pPr>
      <w:r>
        <w:rPr>
          <w:b/>
          <w:sz w:val="28"/>
          <w:szCs w:val="28"/>
        </w:rPr>
        <w:t>S</w:t>
      </w:r>
      <w:r w:rsidR="000E492A">
        <w:rPr>
          <w:b/>
          <w:sz w:val="28"/>
          <w:szCs w:val="28"/>
        </w:rPr>
        <w:t>HARANJEET SINGH</w:t>
      </w:r>
    </w:p>
    <w:p w14:paraId="6DB3779B" w14:textId="77777777" w:rsidR="0017009A" w:rsidRDefault="0017009A" w:rsidP="000C4821">
      <w:pPr>
        <w:jc w:val="both"/>
        <w:rPr>
          <w:b/>
          <w:sz w:val="28"/>
          <w:szCs w:val="28"/>
        </w:rPr>
      </w:pPr>
    </w:p>
    <w:p w14:paraId="3F672E68" w14:textId="77777777" w:rsidR="0017009A" w:rsidRDefault="0017009A" w:rsidP="000C4821">
      <w:pPr>
        <w:jc w:val="both"/>
        <w:rPr>
          <w:bCs/>
          <w:color w:val="FF0000"/>
          <w:sz w:val="28"/>
          <w:szCs w:val="28"/>
        </w:rPr>
      </w:pPr>
    </w:p>
    <w:p w14:paraId="7897A583" w14:textId="77777777" w:rsidR="00FE0C95" w:rsidRDefault="00FE0C95" w:rsidP="000C4821">
      <w:pPr>
        <w:jc w:val="both"/>
        <w:rPr>
          <w:bCs/>
          <w:color w:val="FF0000"/>
          <w:sz w:val="28"/>
          <w:szCs w:val="28"/>
        </w:rPr>
      </w:pPr>
    </w:p>
    <w:p w14:paraId="5390B2EF" w14:textId="77777777" w:rsidR="00FE0C95" w:rsidRDefault="00FE0C95" w:rsidP="000C4821">
      <w:pPr>
        <w:jc w:val="both"/>
        <w:rPr>
          <w:bCs/>
          <w:color w:val="FF0000"/>
          <w:sz w:val="28"/>
          <w:szCs w:val="28"/>
        </w:rPr>
      </w:pPr>
    </w:p>
    <w:p w14:paraId="725817F6" w14:textId="77777777" w:rsidR="00FE0C95" w:rsidRDefault="00FE0C95" w:rsidP="000C4821">
      <w:pPr>
        <w:jc w:val="both"/>
        <w:rPr>
          <w:bCs/>
          <w:color w:val="FF0000"/>
          <w:sz w:val="28"/>
          <w:szCs w:val="28"/>
        </w:rPr>
      </w:pPr>
    </w:p>
    <w:p w14:paraId="5CA6059D" w14:textId="77777777" w:rsidR="00FE0C95" w:rsidRDefault="00FE0C95" w:rsidP="000C4821">
      <w:pPr>
        <w:jc w:val="both"/>
        <w:rPr>
          <w:bCs/>
          <w:color w:val="FF0000"/>
          <w:sz w:val="28"/>
          <w:szCs w:val="28"/>
        </w:rPr>
      </w:pPr>
    </w:p>
    <w:p w14:paraId="67F55873" w14:textId="77777777" w:rsidR="00FE0C95" w:rsidRDefault="00FE0C95" w:rsidP="000C4821">
      <w:pPr>
        <w:jc w:val="both"/>
        <w:rPr>
          <w:bCs/>
          <w:color w:val="FF0000"/>
          <w:sz w:val="28"/>
          <w:szCs w:val="28"/>
        </w:rPr>
      </w:pPr>
    </w:p>
    <w:p w14:paraId="5B5ED7CB" w14:textId="77777777" w:rsidR="00FE0C95" w:rsidRDefault="00FE0C95" w:rsidP="000C4821">
      <w:pPr>
        <w:jc w:val="both"/>
        <w:rPr>
          <w:bCs/>
          <w:color w:val="FF0000"/>
          <w:sz w:val="28"/>
          <w:szCs w:val="28"/>
        </w:rPr>
      </w:pPr>
    </w:p>
    <w:p w14:paraId="14BDA477" w14:textId="77777777" w:rsidR="00FE0C95" w:rsidRDefault="00FE0C95" w:rsidP="000C4821">
      <w:pPr>
        <w:jc w:val="both"/>
        <w:rPr>
          <w:bCs/>
          <w:color w:val="FF0000"/>
          <w:sz w:val="28"/>
          <w:szCs w:val="28"/>
        </w:rPr>
      </w:pPr>
    </w:p>
    <w:p w14:paraId="7ECFC31A" w14:textId="77777777" w:rsidR="00FE0C95" w:rsidRDefault="00FE0C95" w:rsidP="000C4821">
      <w:pPr>
        <w:jc w:val="both"/>
        <w:rPr>
          <w:bCs/>
          <w:color w:val="FF0000"/>
          <w:sz w:val="28"/>
          <w:szCs w:val="28"/>
        </w:rPr>
      </w:pPr>
    </w:p>
    <w:p w14:paraId="2E0EC427" w14:textId="77777777" w:rsidR="00FE0C95" w:rsidRDefault="00FE0C95" w:rsidP="000C4821">
      <w:pPr>
        <w:jc w:val="both"/>
        <w:rPr>
          <w:bCs/>
          <w:color w:val="FF0000"/>
          <w:sz w:val="28"/>
          <w:szCs w:val="28"/>
        </w:rPr>
      </w:pPr>
    </w:p>
    <w:p w14:paraId="0B3AD99A" w14:textId="77777777" w:rsidR="00FE0C95" w:rsidRDefault="00FE0C95" w:rsidP="000C4821">
      <w:pPr>
        <w:jc w:val="both"/>
        <w:rPr>
          <w:bCs/>
          <w:color w:val="FF0000"/>
          <w:sz w:val="28"/>
          <w:szCs w:val="28"/>
        </w:rPr>
      </w:pPr>
    </w:p>
    <w:p w14:paraId="7851BD8A" w14:textId="77777777" w:rsidR="00FE0C95" w:rsidRPr="00BA3657" w:rsidRDefault="00FE0C95" w:rsidP="00FE0C95">
      <w:pPr>
        <w:jc w:val="center"/>
        <w:rPr>
          <w:b/>
          <w:color w:val="FF0000"/>
          <w:sz w:val="32"/>
          <w:szCs w:val="32"/>
        </w:rPr>
      </w:pPr>
      <w:r w:rsidRPr="000C4821">
        <w:rPr>
          <w:b/>
          <w:sz w:val="32"/>
          <w:szCs w:val="32"/>
        </w:rPr>
        <w:t>ACKNOWLEDGEMENT</w:t>
      </w:r>
    </w:p>
    <w:p w14:paraId="72E1535C" w14:textId="77777777" w:rsidR="00FE0C95" w:rsidRPr="000C4821" w:rsidRDefault="00FE0C95" w:rsidP="00FE0C95">
      <w:pPr>
        <w:spacing w:line="360" w:lineRule="auto"/>
        <w:jc w:val="both"/>
        <w:rPr>
          <w:sz w:val="28"/>
          <w:szCs w:val="28"/>
        </w:rPr>
      </w:pPr>
    </w:p>
    <w:p w14:paraId="4947F6EB" w14:textId="77777777" w:rsidR="00FE0C95" w:rsidRDefault="00FE0C95" w:rsidP="00FE0C95">
      <w:pPr>
        <w:spacing w:line="360" w:lineRule="auto"/>
        <w:jc w:val="both"/>
        <w:rPr>
          <w:sz w:val="28"/>
          <w:szCs w:val="28"/>
        </w:rPr>
      </w:pPr>
      <w:r w:rsidRPr="00933632">
        <w:rPr>
          <w:sz w:val="28"/>
          <w:szCs w:val="28"/>
        </w:rPr>
        <w:t xml:space="preserve">It gives me great pleasure to deliver this report on the </w:t>
      </w:r>
      <w:r>
        <w:rPr>
          <w:sz w:val="28"/>
          <w:szCs w:val="28"/>
        </w:rPr>
        <w:t>P</w:t>
      </w:r>
      <w:r w:rsidRPr="00933632">
        <w:rPr>
          <w:sz w:val="28"/>
          <w:szCs w:val="28"/>
        </w:rPr>
        <w:t>roject</w:t>
      </w:r>
      <w:r>
        <w:rPr>
          <w:sz w:val="28"/>
          <w:szCs w:val="28"/>
        </w:rPr>
        <w:t>-</w:t>
      </w:r>
      <w:proofErr w:type="gramStart"/>
      <w:r>
        <w:rPr>
          <w:sz w:val="28"/>
          <w:szCs w:val="28"/>
        </w:rPr>
        <w:t>II</w:t>
      </w:r>
      <w:r w:rsidRPr="00933632">
        <w:rPr>
          <w:sz w:val="28"/>
          <w:szCs w:val="28"/>
        </w:rPr>
        <w:t xml:space="preserve"> </w:t>
      </w:r>
      <w:r>
        <w:rPr>
          <w:sz w:val="28"/>
          <w:szCs w:val="28"/>
        </w:rPr>
        <w:t>,</w:t>
      </w:r>
      <w:r w:rsidRPr="00933632">
        <w:rPr>
          <w:sz w:val="28"/>
          <w:szCs w:val="28"/>
        </w:rPr>
        <w:t>I</w:t>
      </w:r>
      <w:proofErr w:type="gramEnd"/>
      <w:r w:rsidRPr="00933632">
        <w:rPr>
          <w:sz w:val="28"/>
          <w:szCs w:val="28"/>
        </w:rPr>
        <w:t xml:space="preserve"> worked on for my B.Tech in Computer Science &amp; Engineering final year, which was titled "</w:t>
      </w:r>
      <w:r>
        <w:rPr>
          <w:sz w:val="28"/>
          <w:szCs w:val="28"/>
        </w:rPr>
        <w:t xml:space="preserve">ALGORITHM VISUALIZER“. </w:t>
      </w:r>
      <w:r w:rsidRPr="00933632">
        <w:rPr>
          <w:sz w:val="28"/>
          <w:szCs w:val="28"/>
        </w:rPr>
        <w:t>I am grateful to my university for presenting me with such a wonderful and challenging opportunity. I also want to convey my sincere gratitude to all coordinators for their unfailing support and encouragement.</w:t>
      </w:r>
    </w:p>
    <w:p w14:paraId="68D87102" w14:textId="77777777" w:rsidR="00FE0C95" w:rsidRPr="000C4821" w:rsidRDefault="00FE0C95" w:rsidP="00FE0C95">
      <w:pPr>
        <w:spacing w:line="360" w:lineRule="auto"/>
        <w:jc w:val="both"/>
        <w:rPr>
          <w:sz w:val="28"/>
          <w:szCs w:val="28"/>
        </w:rPr>
      </w:pPr>
    </w:p>
    <w:p w14:paraId="5274392F" w14:textId="77777777" w:rsidR="00FE0C95" w:rsidRDefault="00FE0C95" w:rsidP="00FE0C95">
      <w:pPr>
        <w:spacing w:line="360" w:lineRule="auto"/>
        <w:jc w:val="both"/>
        <w:rPr>
          <w:color w:val="FF0000"/>
          <w:sz w:val="28"/>
          <w:szCs w:val="28"/>
        </w:rPr>
      </w:pPr>
      <w:r w:rsidRPr="000C4821">
        <w:rPr>
          <w:sz w:val="28"/>
          <w:szCs w:val="28"/>
        </w:rPr>
        <w:t xml:space="preserve">I am extremely thankful to </w:t>
      </w:r>
      <w:r w:rsidRPr="000C4821">
        <w:rPr>
          <w:b/>
          <w:sz w:val="28"/>
          <w:szCs w:val="28"/>
        </w:rPr>
        <w:t xml:space="preserve">Dr. </w:t>
      </w:r>
      <w:proofErr w:type="spellStart"/>
      <w:r>
        <w:rPr>
          <w:b/>
          <w:sz w:val="28"/>
          <w:szCs w:val="28"/>
        </w:rPr>
        <w:t>Sachin</w:t>
      </w:r>
      <w:proofErr w:type="spellEnd"/>
      <w:r>
        <w:rPr>
          <w:b/>
          <w:sz w:val="28"/>
          <w:szCs w:val="28"/>
        </w:rPr>
        <w:t xml:space="preserve"> Yadav</w:t>
      </w:r>
      <w:r w:rsidRPr="000C4821">
        <w:rPr>
          <w:b/>
          <w:sz w:val="28"/>
          <w:szCs w:val="28"/>
        </w:rPr>
        <w:t>,</w:t>
      </w:r>
      <w:r>
        <w:rPr>
          <w:b/>
          <w:sz w:val="28"/>
          <w:szCs w:val="28"/>
        </w:rPr>
        <w:t xml:space="preserve"> </w:t>
      </w:r>
      <w:r>
        <w:rPr>
          <w:sz w:val="28"/>
          <w:szCs w:val="28"/>
        </w:rPr>
        <w:t xml:space="preserve">Dean of </w:t>
      </w:r>
      <w:r w:rsidRPr="000C4821">
        <w:rPr>
          <w:sz w:val="28"/>
          <w:szCs w:val="28"/>
        </w:rPr>
        <w:t>Computer Science &amp; Engineering</w:t>
      </w:r>
      <w:r>
        <w:rPr>
          <w:sz w:val="28"/>
          <w:szCs w:val="28"/>
        </w:rPr>
        <w:t xml:space="preserve"> at</w:t>
      </w:r>
      <w:r w:rsidRPr="000C4821">
        <w:rPr>
          <w:sz w:val="28"/>
          <w:szCs w:val="28"/>
        </w:rPr>
        <w:t xml:space="preserve"> Chandigarh Engineering College</w:t>
      </w:r>
      <w:r>
        <w:rPr>
          <w:sz w:val="28"/>
          <w:szCs w:val="28"/>
        </w:rPr>
        <w:t xml:space="preserve"> </w:t>
      </w:r>
      <w:r w:rsidRPr="000C4821">
        <w:rPr>
          <w:sz w:val="28"/>
          <w:szCs w:val="28"/>
        </w:rPr>
        <w:t xml:space="preserve">Jhanjeri, Mohali (Punjab) for valuable suggestions and </w:t>
      </w:r>
      <w:r>
        <w:rPr>
          <w:sz w:val="28"/>
          <w:szCs w:val="28"/>
        </w:rPr>
        <w:t>heartiest co-</w:t>
      </w:r>
      <w:proofErr w:type="spellStart"/>
      <w:r>
        <w:rPr>
          <w:sz w:val="28"/>
          <w:szCs w:val="28"/>
        </w:rPr>
        <w:t>opeartion</w:t>
      </w:r>
      <w:proofErr w:type="spellEnd"/>
      <w:r>
        <w:rPr>
          <w:sz w:val="28"/>
          <w:szCs w:val="28"/>
        </w:rPr>
        <w:t>.</w:t>
      </w:r>
    </w:p>
    <w:p w14:paraId="4FC2A9A6" w14:textId="77777777" w:rsidR="00FE0C95" w:rsidRPr="000C4821" w:rsidRDefault="00FE0C95" w:rsidP="00FE0C95">
      <w:pPr>
        <w:spacing w:line="360" w:lineRule="auto"/>
        <w:jc w:val="both"/>
        <w:rPr>
          <w:sz w:val="28"/>
          <w:szCs w:val="28"/>
        </w:rPr>
      </w:pPr>
    </w:p>
    <w:p w14:paraId="79F31C85" w14:textId="77777777" w:rsidR="00FE0C95" w:rsidRPr="000C4821" w:rsidRDefault="00FE0C95" w:rsidP="00FE0C95">
      <w:pPr>
        <w:spacing w:line="360" w:lineRule="auto"/>
        <w:jc w:val="both"/>
        <w:rPr>
          <w:sz w:val="28"/>
          <w:szCs w:val="28"/>
        </w:rPr>
      </w:pPr>
      <w:r w:rsidRPr="002D2D27">
        <w:rPr>
          <w:sz w:val="28"/>
          <w:szCs w:val="28"/>
        </w:rPr>
        <w:t xml:space="preserve">I am also grateful to the management of the institute, Dr. Ashwani Sharma, Director Engineering, and Dr. Vinod Kumar, Director Academics, for giving me the chance to acquire the information. I am also appreciative of all of my </w:t>
      </w:r>
      <w:r>
        <w:rPr>
          <w:sz w:val="28"/>
          <w:szCs w:val="28"/>
        </w:rPr>
        <w:t>faculty members,</w:t>
      </w:r>
      <w:r w:rsidRPr="002D2D27">
        <w:rPr>
          <w:sz w:val="28"/>
          <w:szCs w:val="28"/>
        </w:rPr>
        <w:t xml:space="preserve"> who have instructed me throughout my degree.</w:t>
      </w:r>
    </w:p>
    <w:p w14:paraId="7E9A04A3" w14:textId="77777777" w:rsidR="00FE0C95" w:rsidRPr="000C4821" w:rsidRDefault="00FE0C95" w:rsidP="00FE0C95">
      <w:pPr>
        <w:spacing w:line="360" w:lineRule="auto"/>
        <w:jc w:val="both"/>
        <w:rPr>
          <w:sz w:val="28"/>
          <w:szCs w:val="28"/>
        </w:rPr>
      </w:pPr>
    </w:p>
    <w:p w14:paraId="75B0D7D3" w14:textId="77777777" w:rsidR="00FE0C95" w:rsidRPr="000C4821" w:rsidRDefault="00FE0C95" w:rsidP="00FE0C95">
      <w:pPr>
        <w:jc w:val="both"/>
        <w:rPr>
          <w:sz w:val="28"/>
          <w:szCs w:val="28"/>
        </w:rPr>
      </w:pPr>
    </w:p>
    <w:p w14:paraId="1C54A82D" w14:textId="77777777" w:rsidR="00FE0C95" w:rsidRPr="001B3F4C" w:rsidRDefault="00FE0C95" w:rsidP="00FE0C95">
      <w:pPr>
        <w:jc w:val="both"/>
        <w:rPr>
          <w:bCs/>
          <w:sz w:val="28"/>
          <w:szCs w:val="28"/>
        </w:rPr>
      </w:pPr>
      <w:r w:rsidRPr="001B3F4C">
        <w:rPr>
          <w:bCs/>
          <w:sz w:val="28"/>
          <w:szCs w:val="28"/>
        </w:rPr>
        <w:t>(Signature of Student)</w:t>
      </w:r>
    </w:p>
    <w:p w14:paraId="76C476D3" w14:textId="77777777" w:rsidR="00FE0C95" w:rsidRDefault="00FE0C95" w:rsidP="00FE0C95">
      <w:pPr>
        <w:jc w:val="both"/>
        <w:rPr>
          <w:b/>
          <w:sz w:val="28"/>
          <w:szCs w:val="28"/>
        </w:rPr>
      </w:pPr>
    </w:p>
    <w:p w14:paraId="6A0F6A7F" w14:textId="5448B22F" w:rsidR="00FE0C95" w:rsidRDefault="00C103F5" w:rsidP="00FE0C95">
      <w:pPr>
        <w:jc w:val="both"/>
        <w:rPr>
          <w:b/>
          <w:sz w:val="28"/>
          <w:szCs w:val="28"/>
        </w:rPr>
      </w:pPr>
      <w:r>
        <w:rPr>
          <w:b/>
          <w:sz w:val="28"/>
          <w:szCs w:val="28"/>
        </w:rPr>
        <w:t>KOMAL</w:t>
      </w:r>
    </w:p>
    <w:p w14:paraId="19647122" w14:textId="77777777" w:rsidR="00C103F5" w:rsidRDefault="00C103F5" w:rsidP="00FE0C95">
      <w:pPr>
        <w:jc w:val="both"/>
        <w:rPr>
          <w:b/>
          <w:sz w:val="28"/>
          <w:szCs w:val="28"/>
        </w:rPr>
      </w:pPr>
    </w:p>
    <w:p w14:paraId="7C203967" w14:textId="77777777" w:rsidR="00C103F5" w:rsidRDefault="00C103F5" w:rsidP="00FE0C95">
      <w:pPr>
        <w:jc w:val="both"/>
        <w:rPr>
          <w:b/>
          <w:sz w:val="28"/>
          <w:szCs w:val="28"/>
        </w:rPr>
      </w:pPr>
    </w:p>
    <w:p w14:paraId="70B9D782" w14:textId="77777777" w:rsidR="00C103F5" w:rsidRDefault="00C103F5" w:rsidP="00FE0C95">
      <w:pPr>
        <w:jc w:val="both"/>
        <w:rPr>
          <w:b/>
          <w:sz w:val="28"/>
          <w:szCs w:val="28"/>
        </w:rPr>
      </w:pPr>
    </w:p>
    <w:p w14:paraId="675AC57F" w14:textId="77777777" w:rsidR="00C103F5" w:rsidRDefault="00C103F5" w:rsidP="00FE0C95">
      <w:pPr>
        <w:jc w:val="both"/>
        <w:rPr>
          <w:b/>
          <w:sz w:val="28"/>
          <w:szCs w:val="28"/>
        </w:rPr>
      </w:pPr>
    </w:p>
    <w:p w14:paraId="5BB68F5F" w14:textId="77777777" w:rsidR="00C103F5" w:rsidRDefault="00C103F5" w:rsidP="00FE0C95">
      <w:pPr>
        <w:jc w:val="both"/>
        <w:rPr>
          <w:b/>
          <w:sz w:val="28"/>
          <w:szCs w:val="28"/>
        </w:rPr>
      </w:pPr>
    </w:p>
    <w:p w14:paraId="757A63B7" w14:textId="77777777" w:rsidR="00C103F5" w:rsidRDefault="00C103F5" w:rsidP="00FE0C95">
      <w:pPr>
        <w:jc w:val="both"/>
        <w:rPr>
          <w:b/>
          <w:sz w:val="28"/>
          <w:szCs w:val="28"/>
        </w:rPr>
      </w:pPr>
    </w:p>
    <w:p w14:paraId="6DFEA30A" w14:textId="77777777" w:rsidR="00C103F5" w:rsidRDefault="00C103F5" w:rsidP="00FE0C95">
      <w:pPr>
        <w:jc w:val="both"/>
        <w:rPr>
          <w:b/>
          <w:sz w:val="28"/>
          <w:szCs w:val="28"/>
        </w:rPr>
      </w:pPr>
    </w:p>
    <w:p w14:paraId="0DEF08BC" w14:textId="77777777" w:rsidR="00C103F5" w:rsidRDefault="00C103F5" w:rsidP="00FE0C95">
      <w:pPr>
        <w:jc w:val="both"/>
        <w:rPr>
          <w:b/>
          <w:sz w:val="28"/>
          <w:szCs w:val="28"/>
        </w:rPr>
      </w:pPr>
    </w:p>
    <w:p w14:paraId="6CC3DC50" w14:textId="77777777" w:rsidR="00C103F5" w:rsidRDefault="00C103F5" w:rsidP="00FE0C95">
      <w:pPr>
        <w:jc w:val="both"/>
        <w:rPr>
          <w:b/>
          <w:sz w:val="28"/>
          <w:szCs w:val="28"/>
        </w:rPr>
      </w:pPr>
    </w:p>
    <w:p w14:paraId="4AAD95BB" w14:textId="77777777" w:rsidR="00C103F5" w:rsidRDefault="00C103F5" w:rsidP="00FE0C95">
      <w:pPr>
        <w:jc w:val="both"/>
        <w:rPr>
          <w:b/>
          <w:sz w:val="28"/>
          <w:szCs w:val="28"/>
        </w:rPr>
      </w:pPr>
    </w:p>
    <w:p w14:paraId="1CF5BC87" w14:textId="77777777" w:rsidR="00C103F5" w:rsidRDefault="00C103F5" w:rsidP="00FE0C95">
      <w:pPr>
        <w:jc w:val="both"/>
        <w:rPr>
          <w:b/>
          <w:sz w:val="28"/>
          <w:szCs w:val="28"/>
        </w:rPr>
      </w:pPr>
    </w:p>
    <w:p w14:paraId="0C40D2DD" w14:textId="77777777" w:rsidR="00C103F5" w:rsidRDefault="00C103F5" w:rsidP="00FE0C95">
      <w:pPr>
        <w:jc w:val="both"/>
        <w:rPr>
          <w:b/>
          <w:sz w:val="28"/>
          <w:szCs w:val="28"/>
        </w:rPr>
      </w:pPr>
    </w:p>
    <w:p w14:paraId="65CFB2A5" w14:textId="77777777" w:rsidR="00C103F5" w:rsidRPr="00BA3657" w:rsidRDefault="00C103F5" w:rsidP="00C103F5">
      <w:pPr>
        <w:jc w:val="center"/>
        <w:rPr>
          <w:b/>
          <w:color w:val="FF0000"/>
          <w:sz w:val="32"/>
          <w:szCs w:val="32"/>
        </w:rPr>
      </w:pPr>
      <w:r w:rsidRPr="000C4821">
        <w:rPr>
          <w:b/>
          <w:sz w:val="32"/>
          <w:szCs w:val="32"/>
        </w:rPr>
        <w:t>ACKNOWLEDGEMENT</w:t>
      </w:r>
    </w:p>
    <w:p w14:paraId="6C05572E" w14:textId="77777777" w:rsidR="00C103F5" w:rsidRPr="000C4821" w:rsidRDefault="00C103F5" w:rsidP="00C103F5">
      <w:pPr>
        <w:spacing w:line="360" w:lineRule="auto"/>
        <w:jc w:val="both"/>
        <w:rPr>
          <w:sz w:val="28"/>
          <w:szCs w:val="28"/>
        </w:rPr>
      </w:pPr>
    </w:p>
    <w:p w14:paraId="23EE677D" w14:textId="77777777" w:rsidR="00C103F5" w:rsidRDefault="00C103F5" w:rsidP="00C103F5">
      <w:pPr>
        <w:spacing w:line="360" w:lineRule="auto"/>
        <w:jc w:val="both"/>
        <w:rPr>
          <w:sz w:val="28"/>
          <w:szCs w:val="28"/>
        </w:rPr>
      </w:pPr>
      <w:r w:rsidRPr="00933632">
        <w:rPr>
          <w:sz w:val="28"/>
          <w:szCs w:val="28"/>
        </w:rPr>
        <w:t xml:space="preserve">It gives me great pleasure to deliver this report on the </w:t>
      </w:r>
      <w:r>
        <w:rPr>
          <w:sz w:val="28"/>
          <w:szCs w:val="28"/>
        </w:rPr>
        <w:t>P</w:t>
      </w:r>
      <w:r w:rsidRPr="00933632">
        <w:rPr>
          <w:sz w:val="28"/>
          <w:szCs w:val="28"/>
        </w:rPr>
        <w:t>roject</w:t>
      </w:r>
      <w:r>
        <w:rPr>
          <w:sz w:val="28"/>
          <w:szCs w:val="28"/>
        </w:rPr>
        <w:t>-</w:t>
      </w:r>
      <w:proofErr w:type="gramStart"/>
      <w:r>
        <w:rPr>
          <w:sz w:val="28"/>
          <w:szCs w:val="28"/>
        </w:rPr>
        <w:t>II</w:t>
      </w:r>
      <w:r w:rsidRPr="00933632">
        <w:rPr>
          <w:sz w:val="28"/>
          <w:szCs w:val="28"/>
        </w:rPr>
        <w:t xml:space="preserve"> </w:t>
      </w:r>
      <w:r>
        <w:rPr>
          <w:sz w:val="28"/>
          <w:szCs w:val="28"/>
        </w:rPr>
        <w:t>,</w:t>
      </w:r>
      <w:r w:rsidRPr="00933632">
        <w:rPr>
          <w:sz w:val="28"/>
          <w:szCs w:val="28"/>
        </w:rPr>
        <w:t>I</w:t>
      </w:r>
      <w:proofErr w:type="gramEnd"/>
      <w:r w:rsidRPr="00933632">
        <w:rPr>
          <w:sz w:val="28"/>
          <w:szCs w:val="28"/>
        </w:rPr>
        <w:t xml:space="preserve"> worked on for my B.Tech in Computer Science &amp; Engineering final year, which was titled "</w:t>
      </w:r>
      <w:r>
        <w:rPr>
          <w:sz w:val="28"/>
          <w:szCs w:val="28"/>
        </w:rPr>
        <w:t xml:space="preserve">ALGORITHM VISUALIZER“. </w:t>
      </w:r>
      <w:r w:rsidRPr="00933632">
        <w:rPr>
          <w:sz w:val="28"/>
          <w:szCs w:val="28"/>
        </w:rPr>
        <w:t>I am grateful to my university for presenting me with such a wonderful and challenging opportunity. I also want to convey my sincere gratitude to all coordinators for their unfailing support and encouragement.</w:t>
      </w:r>
    </w:p>
    <w:p w14:paraId="0C04EFEB" w14:textId="77777777" w:rsidR="00C103F5" w:rsidRPr="000C4821" w:rsidRDefault="00C103F5" w:rsidP="00C103F5">
      <w:pPr>
        <w:spacing w:line="360" w:lineRule="auto"/>
        <w:jc w:val="both"/>
        <w:rPr>
          <w:sz w:val="28"/>
          <w:szCs w:val="28"/>
        </w:rPr>
      </w:pPr>
    </w:p>
    <w:p w14:paraId="3474C51E" w14:textId="77777777" w:rsidR="00C103F5" w:rsidRDefault="00C103F5" w:rsidP="00C103F5">
      <w:pPr>
        <w:spacing w:line="360" w:lineRule="auto"/>
        <w:jc w:val="both"/>
        <w:rPr>
          <w:color w:val="FF0000"/>
          <w:sz w:val="28"/>
          <w:szCs w:val="28"/>
        </w:rPr>
      </w:pPr>
      <w:r w:rsidRPr="000C4821">
        <w:rPr>
          <w:sz w:val="28"/>
          <w:szCs w:val="28"/>
        </w:rPr>
        <w:t xml:space="preserve">I am extremely thankful to </w:t>
      </w:r>
      <w:r w:rsidRPr="000C4821">
        <w:rPr>
          <w:b/>
          <w:sz w:val="28"/>
          <w:szCs w:val="28"/>
        </w:rPr>
        <w:t xml:space="preserve">Dr. </w:t>
      </w:r>
      <w:proofErr w:type="spellStart"/>
      <w:r>
        <w:rPr>
          <w:b/>
          <w:sz w:val="28"/>
          <w:szCs w:val="28"/>
        </w:rPr>
        <w:t>Sachin</w:t>
      </w:r>
      <w:proofErr w:type="spellEnd"/>
      <w:r>
        <w:rPr>
          <w:b/>
          <w:sz w:val="28"/>
          <w:szCs w:val="28"/>
        </w:rPr>
        <w:t xml:space="preserve"> Yadav</w:t>
      </w:r>
      <w:r w:rsidRPr="000C4821">
        <w:rPr>
          <w:b/>
          <w:sz w:val="28"/>
          <w:szCs w:val="28"/>
        </w:rPr>
        <w:t>,</w:t>
      </w:r>
      <w:r>
        <w:rPr>
          <w:b/>
          <w:sz w:val="28"/>
          <w:szCs w:val="28"/>
        </w:rPr>
        <w:t xml:space="preserve"> </w:t>
      </w:r>
      <w:r>
        <w:rPr>
          <w:sz w:val="28"/>
          <w:szCs w:val="28"/>
        </w:rPr>
        <w:t xml:space="preserve">Dean of </w:t>
      </w:r>
      <w:r w:rsidRPr="000C4821">
        <w:rPr>
          <w:sz w:val="28"/>
          <w:szCs w:val="28"/>
        </w:rPr>
        <w:t>Computer Science &amp; Engineering</w:t>
      </w:r>
      <w:r>
        <w:rPr>
          <w:sz w:val="28"/>
          <w:szCs w:val="28"/>
        </w:rPr>
        <w:t xml:space="preserve"> at</w:t>
      </w:r>
      <w:r w:rsidRPr="000C4821">
        <w:rPr>
          <w:sz w:val="28"/>
          <w:szCs w:val="28"/>
        </w:rPr>
        <w:t xml:space="preserve"> Chandigarh Engineering College</w:t>
      </w:r>
      <w:r>
        <w:rPr>
          <w:sz w:val="28"/>
          <w:szCs w:val="28"/>
        </w:rPr>
        <w:t xml:space="preserve"> </w:t>
      </w:r>
      <w:r w:rsidRPr="000C4821">
        <w:rPr>
          <w:sz w:val="28"/>
          <w:szCs w:val="28"/>
        </w:rPr>
        <w:t xml:space="preserve">Jhanjeri, Mohali (Punjab) for valuable suggestions and </w:t>
      </w:r>
      <w:r>
        <w:rPr>
          <w:sz w:val="28"/>
          <w:szCs w:val="28"/>
        </w:rPr>
        <w:t>heartiest co-</w:t>
      </w:r>
      <w:proofErr w:type="spellStart"/>
      <w:r>
        <w:rPr>
          <w:sz w:val="28"/>
          <w:szCs w:val="28"/>
        </w:rPr>
        <w:t>opeartion</w:t>
      </w:r>
      <w:proofErr w:type="spellEnd"/>
      <w:r>
        <w:rPr>
          <w:sz w:val="28"/>
          <w:szCs w:val="28"/>
        </w:rPr>
        <w:t>.</w:t>
      </w:r>
    </w:p>
    <w:p w14:paraId="7EBAD2F5" w14:textId="77777777" w:rsidR="00C103F5" w:rsidRPr="000C4821" w:rsidRDefault="00C103F5" w:rsidP="00C103F5">
      <w:pPr>
        <w:spacing w:line="360" w:lineRule="auto"/>
        <w:jc w:val="both"/>
        <w:rPr>
          <w:sz w:val="28"/>
          <w:szCs w:val="28"/>
        </w:rPr>
      </w:pPr>
    </w:p>
    <w:p w14:paraId="603BF0A5" w14:textId="77777777" w:rsidR="00C103F5" w:rsidRPr="000C4821" w:rsidRDefault="00C103F5" w:rsidP="00C103F5">
      <w:pPr>
        <w:spacing w:line="360" w:lineRule="auto"/>
        <w:jc w:val="both"/>
        <w:rPr>
          <w:sz w:val="28"/>
          <w:szCs w:val="28"/>
        </w:rPr>
      </w:pPr>
      <w:r w:rsidRPr="002D2D27">
        <w:rPr>
          <w:sz w:val="28"/>
          <w:szCs w:val="28"/>
        </w:rPr>
        <w:t xml:space="preserve">I am also grateful to the management of the institute, Dr. Ashwani Sharma, Director Engineering, and Dr. Vinod Kumar, Director Academics, for giving me the chance to acquire the information. I am also appreciative of all of my </w:t>
      </w:r>
      <w:r>
        <w:rPr>
          <w:sz w:val="28"/>
          <w:szCs w:val="28"/>
        </w:rPr>
        <w:t>faculty members,</w:t>
      </w:r>
      <w:r w:rsidRPr="002D2D27">
        <w:rPr>
          <w:sz w:val="28"/>
          <w:szCs w:val="28"/>
        </w:rPr>
        <w:t xml:space="preserve"> who have instructed me throughout my degree.</w:t>
      </w:r>
    </w:p>
    <w:p w14:paraId="768BDCA7" w14:textId="77777777" w:rsidR="00C103F5" w:rsidRPr="000C4821" w:rsidRDefault="00C103F5" w:rsidP="00C103F5">
      <w:pPr>
        <w:spacing w:line="360" w:lineRule="auto"/>
        <w:jc w:val="both"/>
        <w:rPr>
          <w:sz w:val="28"/>
          <w:szCs w:val="28"/>
        </w:rPr>
      </w:pPr>
    </w:p>
    <w:p w14:paraId="6E9CF664" w14:textId="77777777" w:rsidR="00C103F5" w:rsidRPr="000C4821" w:rsidRDefault="00C103F5" w:rsidP="00C103F5">
      <w:pPr>
        <w:jc w:val="both"/>
        <w:rPr>
          <w:sz w:val="28"/>
          <w:szCs w:val="28"/>
        </w:rPr>
      </w:pPr>
    </w:p>
    <w:p w14:paraId="16A540C2" w14:textId="77777777" w:rsidR="00C103F5" w:rsidRPr="001B3F4C" w:rsidRDefault="00C103F5" w:rsidP="00C103F5">
      <w:pPr>
        <w:jc w:val="both"/>
        <w:rPr>
          <w:bCs/>
          <w:sz w:val="28"/>
          <w:szCs w:val="28"/>
        </w:rPr>
      </w:pPr>
      <w:r w:rsidRPr="001B3F4C">
        <w:rPr>
          <w:bCs/>
          <w:sz w:val="28"/>
          <w:szCs w:val="28"/>
        </w:rPr>
        <w:t>(Signature of Student)</w:t>
      </w:r>
    </w:p>
    <w:p w14:paraId="5CB211A4" w14:textId="77777777" w:rsidR="00C103F5" w:rsidRDefault="00C103F5" w:rsidP="00C103F5">
      <w:pPr>
        <w:jc w:val="both"/>
        <w:rPr>
          <w:b/>
          <w:sz w:val="28"/>
          <w:szCs w:val="28"/>
        </w:rPr>
      </w:pPr>
    </w:p>
    <w:p w14:paraId="365B9F23" w14:textId="267FF127" w:rsidR="00C103F5" w:rsidRDefault="00C103F5" w:rsidP="00C103F5">
      <w:pPr>
        <w:jc w:val="both"/>
        <w:rPr>
          <w:bCs/>
          <w:color w:val="FF0000"/>
          <w:sz w:val="28"/>
          <w:szCs w:val="28"/>
        </w:rPr>
      </w:pPr>
      <w:r>
        <w:rPr>
          <w:b/>
          <w:sz w:val="28"/>
          <w:szCs w:val="28"/>
        </w:rPr>
        <w:t>ARYAN MEHTA</w:t>
      </w:r>
    </w:p>
    <w:p w14:paraId="70A6EF4B" w14:textId="77777777" w:rsidR="00C103F5" w:rsidRDefault="00C103F5" w:rsidP="00FE0C95">
      <w:pPr>
        <w:jc w:val="both"/>
        <w:rPr>
          <w:bCs/>
          <w:color w:val="FF0000"/>
          <w:sz w:val="28"/>
          <w:szCs w:val="28"/>
        </w:rPr>
      </w:pPr>
    </w:p>
    <w:p w14:paraId="72461EF0" w14:textId="77777777" w:rsidR="00FE0C95" w:rsidRDefault="00FE0C95" w:rsidP="000C4821">
      <w:pPr>
        <w:jc w:val="both"/>
        <w:rPr>
          <w:bCs/>
          <w:color w:val="FF0000"/>
          <w:sz w:val="28"/>
          <w:szCs w:val="28"/>
        </w:rPr>
      </w:pPr>
    </w:p>
    <w:p w14:paraId="371548D5" w14:textId="4697DB29" w:rsidR="001B3F4C" w:rsidRDefault="001B3F4C" w:rsidP="000C4821">
      <w:pPr>
        <w:jc w:val="both"/>
        <w:rPr>
          <w:bCs/>
          <w:color w:val="FF0000"/>
          <w:sz w:val="28"/>
          <w:szCs w:val="28"/>
        </w:rPr>
      </w:pPr>
    </w:p>
    <w:p w14:paraId="4ABF8E2F" w14:textId="31BE7632" w:rsidR="001B3F4C" w:rsidRDefault="001B3F4C" w:rsidP="000C4821">
      <w:pPr>
        <w:jc w:val="both"/>
        <w:rPr>
          <w:bCs/>
          <w:color w:val="FF0000"/>
          <w:sz w:val="28"/>
          <w:szCs w:val="28"/>
        </w:rPr>
      </w:pPr>
    </w:p>
    <w:p w14:paraId="72C91CD3" w14:textId="2863C17E" w:rsidR="001B3F4C" w:rsidRDefault="001B3F4C" w:rsidP="000C4821">
      <w:pPr>
        <w:jc w:val="both"/>
        <w:rPr>
          <w:bCs/>
          <w:color w:val="FF0000"/>
          <w:sz w:val="28"/>
          <w:szCs w:val="28"/>
        </w:rPr>
      </w:pPr>
    </w:p>
    <w:p w14:paraId="1602B58D" w14:textId="00FB8D3C" w:rsidR="001B3F4C" w:rsidRDefault="001B3F4C" w:rsidP="000C4821">
      <w:pPr>
        <w:jc w:val="both"/>
        <w:rPr>
          <w:bCs/>
          <w:color w:val="FF0000"/>
          <w:sz w:val="28"/>
          <w:szCs w:val="28"/>
        </w:rPr>
      </w:pPr>
    </w:p>
    <w:p w14:paraId="4D65F450" w14:textId="5B5A7FC6" w:rsidR="001B3F4C" w:rsidRDefault="001B3F4C" w:rsidP="000C4821">
      <w:pPr>
        <w:jc w:val="both"/>
        <w:rPr>
          <w:bCs/>
          <w:color w:val="FF0000"/>
          <w:sz w:val="28"/>
          <w:szCs w:val="28"/>
        </w:rPr>
      </w:pPr>
    </w:p>
    <w:p w14:paraId="39E4A4A6" w14:textId="138D465B" w:rsidR="001B3F4C" w:rsidRDefault="001B3F4C" w:rsidP="000C4821">
      <w:pPr>
        <w:jc w:val="both"/>
        <w:rPr>
          <w:bCs/>
          <w:color w:val="FF0000"/>
          <w:sz w:val="28"/>
          <w:szCs w:val="28"/>
        </w:rPr>
      </w:pPr>
    </w:p>
    <w:p w14:paraId="2DD0C091" w14:textId="3C78344C" w:rsidR="001B3F4C" w:rsidRDefault="001B3F4C" w:rsidP="000C4821">
      <w:pPr>
        <w:jc w:val="both"/>
        <w:rPr>
          <w:bCs/>
          <w:color w:val="FF0000"/>
          <w:sz w:val="28"/>
          <w:szCs w:val="28"/>
        </w:rPr>
      </w:pPr>
    </w:p>
    <w:p w14:paraId="771128BE" w14:textId="60129405" w:rsidR="001B3F4C" w:rsidRPr="00815812" w:rsidRDefault="00815812" w:rsidP="00C103F5">
      <w:pPr>
        <w:jc w:val="center"/>
        <w:rPr>
          <w:b/>
          <w:color w:val="FF0000"/>
          <w:sz w:val="32"/>
          <w:szCs w:val="32"/>
        </w:rPr>
      </w:pPr>
      <w:r>
        <w:rPr>
          <w:b/>
          <w:color w:val="000000" w:themeColor="text1"/>
          <w:sz w:val="32"/>
          <w:szCs w:val="32"/>
        </w:rPr>
        <w:t xml:space="preserve">TABLE OF </w:t>
      </w:r>
      <w:r w:rsidRPr="00815812">
        <w:rPr>
          <w:b/>
          <w:color w:val="000000" w:themeColor="text1"/>
          <w:sz w:val="32"/>
          <w:szCs w:val="32"/>
        </w:rPr>
        <w:t>CONTENTS</w:t>
      </w:r>
    </w:p>
    <w:p w14:paraId="20EBD682" w14:textId="0A626020" w:rsidR="001B3F4C" w:rsidRDefault="001B3F4C" w:rsidP="000C4821">
      <w:pPr>
        <w:jc w:val="both"/>
        <w:rPr>
          <w:bCs/>
          <w:color w:val="FF0000"/>
          <w:sz w:val="28"/>
          <w:szCs w:val="28"/>
        </w:rPr>
      </w:pPr>
    </w:p>
    <w:tbl>
      <w:tblPr>
        <w:tblW w:w="9295" w:type="dxa"/>
        <w:tblLayout w:type="fixed"/>
        <w:tblCellMar>
          <w:top w:w="72" w:type="dxa"/>
          <w:left w:w="115" w:type="dxa"/>
          <w:right w:w="115" w:type="dxa"/>
        </w:tblCellMar>
        <w:tblLook w:val="04A0" w:firstRow="1" w:lastRow="0" w:firstColumn="1" w:lastColumn="0" w:noHBand="0" w:noVBand="1"/>
      </w:tblPr>
      <w:tblGrid>
        <w:gridCol w:w="567"/>
        <w:gridCol w:w="81"/>
        <w:gridCol w:w="7"/>
        <w:gridCol w:w="7290"/>
        <w:gridCol w:w="1350"/>
      </w:tblGrid>
      <w:tr w:rsidR="00815812" w:rsidRPr="00060699" w14:paraId="66B4DC61" w14:textId="77777777" w:rsidTr="00486354">
        <w:tc>
          <w:tcPr>
            <w:tcW w:w="7945" w:type="dxa"/>
            <w:gridSpan w:val="4"/>
            <w:shd w:val="clear" w:color="auto" w:fill="auto"/>
            <w:vAlign w:val="center"/>
          </w:tcPr>
          <w:p w14:paraId="70CDC0D7" w14:textId="77777777" w:rsidR="00815812" w:rsidRPr="00060699" w:rsidRDefault="00815812" w:rsidP="00486354">
            <w:pPr>
              <w:spacing w:line="360" w:lineRule="auto"/>
              <w:rPr>
                <w:b/>
                <w:color w:val="000000"/>
                <w:sz w:val="24"/>
                <w:szCs w:val="24"/>
              </w:rPr>
            </w:pPr>
            <w:r w:rsidRPr="00060699">
              <w:rPr>
                <w:b/>
                <w:color w:val="000000"/>
                <w:sz w:val="24"/>
                <w:szCs w:val="24"/>
              </w:rPr>
              <w:t>PARTICULARS</w:t>
            </w:r>
          </w:p>
        </w:tc>
        <w:tc>
          <w:tcPr>
            <w:tcW w:w="1350" w:type="dxa"/>
            <w:shd w:val="clear" w:color="auto" w:fill="auto"/>
            <w:vAlign w:val="center"/>
          </w:tcPr>
          <w:p w14:paraId="206BE820" w14:textId="77777777" w:rsidR="00815812" w:rsidRPr="00060699" w:rsidRDefault="00815812" w:rsidP="00486354">
            <w:pPr>
              <w:spacing w:line="360" w:lineRule="auto"/>
              <w:jc w:val="center"/>
              <w:rPr>
                <w:b/>
                <w:color w:val="000000"/>
                <w:sz w:val="24"/>
                <w:szCs w:val="24"/>
              </w:rPr>
            </w:pPr>
            <w:r w:rsidRPr="00060699">
              <w:rPr>
                <w:b/>
                <w:color w:val="000000"/>
                <w:sz w:val="24"/>
                <w:szCs w:val="24"/>
              </w:rPr>
              <w:t>PAGE NO</w:t>
            </w:r>
          </w:p>
        </w:tc>
      </w:tr>
      <w:tr w:rsidR="00815812" w:rsidRPr="00060699" w14:paraId="0E5868B2" w14:textId="77777777" w:rsidTr="00486354">
        <w:tc>
          <w:tcPr>
            <w:tcW w:w="7945" w:type="dxa"/>
            <w:gridSpan w:val="4"/>
            <w:shd w:val="clear" w:color="auto" w:fill="auto"/>
            <w:vAlign w:val="center"/>
          </w:tcPr>
          <w:p w14:paraId="43775D64" w14:textId="77777777" w:rsidR="00815812" w:rsidRPr="00060699" w:rsidRDefault="00815812" w:rsidP="00486354">
            <w:pPr>
              <w:spacing w:line="360" w:lineRule="auto"/>
              <w:rPr>
                <w:b/>
                <w:color w:val="000000"/>
                <w:sz w:val="24"/>
                <w:szCs w:val="24"/>
              </w:rPr>
            </w:pPr>
            <w:r w:rsidRPr="00060699">
              <w:rPr>
                <w:color w:val="000000"/>
                <w:sz w:val="24"/>
                <w:szCs w:val="24"/>
              </w:rPr>
              <w:t>Title Page</w:t>
            </w:r>
          </w:p>
        </w:tc>
        <w:tc>
          <w:tcPr>
            <w:tcW w:w="1350" w:type="dxa"/>
            <w:shd w:val="clear" w:color="auto" w:fill="auto"/>
            <w:vAlign w:val="center"/>
          </w:tcPr>
          <w:p w14:paraId="55468B3C" w14:textId="77777777" w:rsidR="00815812" w:rsidRPr="00060699" w:rsidRDefault="00815812" w:rsidP="00486354">
            <w:pPr>
              <w:spacing w:line="360" w:lineRule="auto"/>
              <w:jc w:val="center"/>
              <w:rPr>
                <w:color w:val="000000"/>
                <w:sz w:val="24"/>
                <w:szCs w:val="24"/>
              </w:rPr>
            </w:pPr>
            <w:r w:rsidRPr="00060699">
              <w:rPr>
                <w:color w:val="000000"/>
                <w:sz w:val="24"/>
                <w:szCs w:val="24"/>
              </w:rPr>
              <w:t>I</w:t>
            </w:r>
          </w:p>
        </w:tc>
      </w:tr>
      <w:tr w:rsidR="00815812" w:rsidRPr="00060699" w14:paraId="48C6C5CD" w14:textId="77777777" w:rsidTr="00486354">
        <w:tc>
          <w:tcPr>
            <w:tcW w:w="7945" w:type="dxa"/>
            <w:gridSpan w:val="4"/>
            <w:shd w:val="clear" w:color="auto" w:fill="auto"/>
            <w:vAlign w:val="center"/>
          </w:tcPr>
          <w:p w14:paraId="70B53DB7" w14:textId="77777777" w:rsidR="00815812" w:rsidRPr="00060699" w:rsidRDefault="00815812" w:rsidP="00486354">
            <w:pPr>
              <w:spacing w:line="360" w:lineRule="auto"/>
              <w:rPr>
                <w:b/>
                <w:color w:val="000000"/>
                <w:sz w:val="24"/>
                <w:szCs w:val="24"/>
              </w:rPr>
            </w:pPr>
            <w:r w:rsidRPr="00060699">
              <w:rPr>
                <w:color w:val="000000"/>
                <w:sz w:val="24"/>
                <w:szCs w:val="24"/>
              </w:rPr>
              <w:t>Declaration by the Candidate</w:t>
            </w:r>
          </w:p>
        </w:tc>
        <w:tc>
          <w:tcPr>
            <w:tcW w:w="1350" w:type="dxa"/>
            <w:shd w:val="clear" w:color="auto" w:fill="auto"/>
            <w:vAlign w:val="center"/>
          </w:tcPr>
          <w:p w14:paraId="740D9980" w14:textId="2209B346" w:rsidR="00815812" w:rsidRPr="00060699" w:rsidRDefault="00815812" w:rsidP="00486354">
            <w:pPr>
              <w:spacing w:line="360" w:lineRule="auto"/>
              <w:jc w:val="center"/>
              <w:rPr>
                <w:color w:val="000000"/>
                <w:sz w:val="24"/>
                <w:szCs w:val="24"/>
              </w:rPr>
            </w:pPr>
            <w:r w:rsidRPr="00060699">
              <w:rPr>
                <w:color w:val="000000"/>
                <w:sz w:val="24"/>
                <w:szCs w:val="24"/>
              </w:rPr>
              <w:t>II</w:t>
            </w:r>
            <w:r w:rsidR="00127377">
              <w:rPr>
                <w:color w:val="000000"/>
                <w:sz w:val="24"/>
                <w:szCs w:val="24"/>
              </w:rPr>
              <w:t>-IV</w:t>
            </w:r>
          </w:p>
        </w:tc>
      </w:tr>
      <w:tr w:rsidR="00815812" w:rsidRPr="00060699" w14:paraId="216DAC22" w14:textId="77777777" w:rsidTr="00486354">
        <w:tc>
          <w:tcPr>
            <w:tcW w:w="7945" w:type="dxa"/>
            <w:gridSpan w:val="4"/>
            <w:shd w:val="clear" w:color="auto" w:fill="auto"/>
            <w:vAlign w:val="center"/>
          </w:tcPr>
          <w:p w14:paraId="70BB5F2F" w14:textId="77777777" w:rsidR="00815812" w:rsidRPr="00060699" w:rsidRDefault="00815812" w:rsidP="00486354">
            <w:pPr>
              <w:spacing w:line="360" w:lineRule="auto"/>
              <w:rPr>
                <w:b/>
                <w:color w:val="000000"/>
                <w:sz w:val="24"/>
                <w:szCs w:val="24"/>
              </w:rPr>
            </w:pPr>
            <w:r w:rsidRPr="00060699">
              <w:rPr>
                <w:color w:val="000000"/>
                <w:sz w:val="24"/>
                <w:szCs w:val="24"/>
              </w:rPr>
              <w:t>Acknowledgement</w:t>
            </w:r>
          </w:p>
        </w:tc>
        <w:tc>
          <w:tcPr>
            <w:tcW w:w="1350" w:type="dxa"/>
            <w:shd w:val="clear" w:color="auto" w:fill="auto"/>
            <w:vAlign w:val="center"/>
          </w:tcPr>
          <w:p w14:paraId="5F3F7B65" w14:textId="6420D25D" w:rsidR="00815812" w:rsidRPr="00060699" w:rsidRDefault="00127377" w:rsidP="00486354">
            <w:pPr>
              <w:spacing w:line="360" w:lineRule="auto"/>
              <w:jc w:val="center"/>
              <w:rPr>
                <w:color w:val="000000"/>
                <w:sz w:val="24"/>
                <w:szCs w:val="24"/>
              </w:rPr>
            </w:pPr>
            <w:r>
              <w:rPr>
                <w:color w:val="000000"/>
                <w:sz w:val="24"/>
                <w:szCs w:val="24"/>
              </w:rPr>
              <w:t>V-VII</w:t>
            </w:r>
          </w:p>
        </w:tc>
      </w:tr>
      <w:tr w:rsidR="00815812" w:rsidRPr="00060699" w14:paraId="06CE56E2" w14:textId="77777777" w:rsidTr="00486354">
        <w:tc>
          <w:tcPr>
            <w:tcW w:w="7945" w:type="dxa"/>
            <w:gridSpan w:val="4"/>
            <w:shd w:val="clear" w:color="auto" w:fill="auto"/>
            <w:vAlign w:val="center"/>
          </w:tcPr>
          <w:p w14:paraId="0771510C" w14:textId="77777777" w:rsidR="00815812" w:rsidRPr="00060699" w:rsidRDefault="00815812" w:rsidP="00486354">
            <w:pPr>
              <w:spacing w:line="360" w:lineRule="auto"/>
              <w:rPr>
                <w:b/>
                <w:color w:val="000000"/>
                <w:sz w:val="24"/>
                <w:szCs w:val="24"/>
              </w:rPr>
            </w:pPr>
            <w:r w:rsidRPr="00060699">
              <w:rPr>
                <w:color w:val="000000"/>
                <w:sz w:val="24"/>
                <w:szCs w:val="24"/>
              </w:rPr>
              <w:t xml:space="preserve">Table of Contents </w:t>
            </w:r>
          </w:p>
        </w:tc>
        <w:tc>
          <w:tcPr>
            <w:tcW w:w="1350" w:type="dxa"/>
            <w:shd w:val="clear" w:color="auto" w:fill="auto"/>
            <w:vAlign w:val="center"/>
          </w:tcPr>
          <w:p w14:paraId="213EF1C8" w14:textId="2F70204A" w:rsidR="00815812" w:rsidRPr="00060699" w:rsidRDefault="00804EC9" w:rsidP="00486354">
            <w:pPr>
              <w:spacing w:line="360" w:lineRule="auto"/>
              <w:jc w:val="center"/>
              <w:rPr>
                <w:color w:val="000000"/>
                <w:sz w:val="24"/>
                <w:szCs w:val="24"/>
              </w:rPr>
            </w:pPr>
            <w:r>
              <w:rPr>
                <w:color w:val="000000"/>
                <w:sz w:val="24"/>
                <w:szCs w:val="24"/>
              </w:rPr>
              <w:t>VII</w:t>
            </w:r>
            <w:r w:rsidR="002C2699">
              <w:rPr>
                <w:color w:val="000000"/>
                <w:sz w:val="24"/>
                <w:szCs w:val="24"/>
              </w:rPr>
              <w:t>I</w:t>
            </w:r>
            <w:r w:rsidR="00815812" w:rsidRPr="00060699">
              <w:rPr>
                <w:color w:val="000000"/>
                <w:sz w:val="24"/>
                <w:szCs w:val="24"/>
              </w:rPr>
              <w:t xml:space="preserve"> – </w:t>
            </w:r>
            <w:r w:rsidR="00A3778D">
              <w:rPr>
                <w:color w:val="000000"/>
                <w:sz w:val="24"/>
                <w:szCs w:val="24"/>
              </w:rPr>
              <w:t>I</w:t>
            </w:r>
            <w:r w:rsidR="004707F7">
              <w:rPr>
                <w:color w:val="000000"/>
                <w:sz w:val="24"/>
                <w:szCs w:val="24"/>
              </w:rPr>
              <w:t>X</w:t>
            </w:r>
          </w:p>
        </w:tc>
      </w:tr>
      <w:tr w:rsidR="00815812" w:rsidRPr="00060699" w14:paraId="613549C3" w14:textId="77777777" w:rsidTr="00486354">
        <w:tc>
          <w:tcPr>
            <w:tcW w:w="7945" w:type="dxa"/>
            <w:gridSpan w:val="4"/>
            <w:shd w:val="clear" w:color="auto" w:fill="auto"/>
            <w:vAlign w:val="center"/>
          </w:tcPr>
          <w:p w14:paraId="34E7CBAF" w14:textId="77777777" w:rsidR="00815812" w:rsidRPr="00060699" w:rsidRDefault="00815812" w:rsidP="00486354">
            <w:pPr>
              <w:spacing w:line="360" w:lineRule="auto"/>
              <w:rPr>
                <w:color w:val="000000"/>
                <w:sz w:val="24"/>
                <w:szCs w:val="24"/>
              </w:rPr>
            </w:pPr>
            <w:r w:rsidRPr="00060699">
              <w:rPr>
                <w:color w:val="000000"/>
                <w:sz w:val="24"/>
                <w:szCs w:val="24"/>
              </w:rPr>
              <w:t>Abstract</w:t>
            </w:r>
          </w:p>
        </w:tc>
        <w:tc>
          <w:tcPr>
            <w:tcW w:w="1350" w:type="dxa"/>
            <w:shd w:val="clear" w:color="auto" w:fill="auto"/>
            <w:vAlign w:val="center"/>
          </w:tcPr>
          <w:p w14:paraId="3B7DB92A" w14:textId="7B9388ED" w:rsidR="00815812" w:rsidRPr="00060699" w:rsidRDefault="004707F7" w:rsidP="00486354">
            <w:pPr>
              <w:spacing w:line="360" w:lineRule="auto"/>
              <w:jc w:val="center"/>
              <w:rPr>
                <w:color w:val="000000"/>
                <w:sz w:val="24"/>
                <w:szCs w:val="24"/>
              </w:rPr>
            </w:pPr>
            <w:r>
              <w:rPr>
                <w:color w:val="000000"/>
                <w:sz w:val="24"/>
                <w:szCs w:val="24"/>
              </w:rPr>
              <w:t>X</w:t>
            </w:r>
          </w:p>
        </w:tc>
      </w:tr>
      <w:tr w:rsidR="00815812" w:rsidRPr="00060699" w14:paraId="0A3A39E4" w14:textId="77777777" w:rsidTr="00F32D75">
        <w:trPr>
          <w:trHeight w:val="240"/>
        </w:trPr>
        <w:tc>
          <w:tcPr>
            <w:tcW w:w="7945" w:type="dxa"/>
            <w:gridSpan w:val="4"/>
            <w:shd w:val="clear" w:color="auto" w:fill="auto"/>
            <w:vAlign w:val="center"/>
          </w:tcPr>
          <w:p w14:paraId="545B9EF2" w14:textId="77777777" w:rsidR="00815812" w:rsidRPr="00060699" w:rsidRDefault="00815812" w:rsidP="00486354">
            <w:pPr>
              <w:spacing w:line="360" w:lineRule="auto"/>
              <w:rPr>
                <w:b/>
                <w:color w:val="000000"/>
                <w:sz w:val="24"/>
                <w:szCs w:val="24"/>
              </w:rPr>
            </w:pPr>
            <w:r w:rsidRPr="00060699">
              <w:rPr>
                <w:color w:val="000000"/>
                <w:sz w:val="24"/>
                <w:szCs w:val="24"/>
              </w:rPr>
              <w:t>List of Figures</w:t>
            </w:r>
          </w:p>
        </w:tc>
        <w:tc>
          <w:tcPr>
            <w:tcW w:w="1350" w:type="dxa"/>
            <w:shd w:val="clear" w:color="auto" w:fill="auto"/>
            <w:vAlign w:val="center"/>
          </w:tcPr>
          <w:p w14:paraId="59ED9356" w14:textId="18C59589" w:rsidR="00815812" w:rsidRPr="00060699" w:rsidRDefault="004707F7" w:rsidP="00486354">
            <w:pPr>
              <w:spacing w:line="360" w:lineRule="auto"/>
              <w:jc w:val="center"/>
              <w:rPr>
                <w:color w:val="000000"/>
                <w:sz w:val="24"/>
                <w:szCs w:val="24"/>
              </w:rPr>
            </w:pPr>
            <w:r>
              <w:rPr>
                <w:color w:val="000000"/>
                <w:sz w:val="24"/>
                <w:szCs w:val="24"/>
              </w:rPr>
              <w:t>X</w:t>
            </w:r>
            <w:r w:rsidR="00815812" w:rsidRPr="00060699">
              <w:rPr>
                <w:color w:val="000000"/>
                <w:sz w:val="24"/>
                <w:szCs w:val="24"/>
              </w:rPr>
              <w:t>II</w:t>
            </w:r>
          </w:p>
        </w:tc>
      </w:tr>
      <w:tr w:rsidR="00F32D75" w:rsidRPr="00060699" w14:paraId="3A9A5515" w14:textId="77777777" w:rsidTr="00F32D75">
        <w:trPr>
          <w:trHeight w:val="834"/>
        </w:trPr>
        <w:tc>
          <w:tcPr>
            <w:tcW w:w="7945" w:type="dxa"/>
            <w:gridSpan w:val="4"/>
            <w:shd w:val="clear" w:color="auto" w:fill="auto"/>
            <w:vAlign w:val="center"/>
          </w:tcPr>
          <w:p w14:paraId="2A361663" w14:textId="77777777" w:rsidR="00F32D75" w:rsidRPr="00060699" w:rsidRDefault="00F32D75" w:rsidP="00486354">
            <w:pPr>
              <w:spacing w:line="360" w:lineRule="auto"/>
              <w:rPr>
                <w:b/>
                <w:color w:val="000000"/>
                <w:sz w:val="24"/>
                <w:szCs w:val="24"/>
              </w:rPr>
            </w:pPr>
            <w:r w:rsidRPr="00060699">
              <w:rPr>
                <w:b/>
                <w:color w:val="000000"/>
                <w:sz w:val="24"/>
                <w:szCs w:val="24"/>
              </w:rPr>
              <w:t>CHAPTER 1 INTRODUCTION</w:t>
            </w:r>
          </w:p>
          <w:p w14:paraId="6C45074B" w14:textId="7805AF26" w:rsidR="00F32D75" w:rsidRPr="00060699" w:rsidRDefault="00F32D75" w:rsidP="00486354">
            <w:pPr>
              <w:spacing w:line="360" w:lineRule="auto"/>
              <w:rPr>
                <w:b/>
                <w:color w:val="000000"/>
                <w:sz w:val="24"/>
                <w:szCs w:val="24"/>
              </w:rPr>
            </w:pPr>
            <w:r w:rsidRPr="00060699">
              <w:rPr>
                <w:b/>
                <w:color w:val="000000"/>
                <w:sz w:val="24"/>
                <w:szCs w:val="24"/>
              </w:rPr>
              <w:t>CHAPTER 2 REVIEW OF LITERATURE</w:t>
            </w:r>
          </w:p>
        </w:tc>
        <w:tc>
          <w:tcPr>
            <w:tcW w:w="1350" w:type="dxa"/>
            <w:shd w:val="clear" w:color="auto" w:fill="auto"/>
            <w:vAlign w:val="center"/>
          </w:tcPr>
          <w:p w14:paraId="61EE422A" w14:textId="4DA7FBD1" w:rsidR="00F32D75" w:rsidRPr="00060699" w:rsidRDefault="00F32D75" w:rsidP="00F32D75">
            <w:pPr>
              <w:spacing w:line="360" w:lineRule="auto"/>
              <w:jc w:val="center"/>
              <w:rPr>
                <w:b/>
                <w:color w:val="000000"/>
                <w:sz w:val="24"/>
                <w:szCs w:val="24"/>
              </w:rPr>
            </w:pPr>
            <w:r w:rsidRPr="00060699">
              <w:rPr>
                <w:b/>
                <w:color w:val="000000"/>
                <w:sz w:val="24"/>
                <w:szCs w:val="24"/>
              </w:rPr>
              <w:t>1-</w:t>
            </w:r>
            <w:r>
              <w:rPr>
                <w:b/>
                <w:color w:val="000000"/>
                <w:sz w:val="24"/>
                <w:szCs w:val="24"/>
              </w:rPr>
              <w:t>2</w:t>
            </w:r>
          </w:p>
          <w:p w14:paraId="2F35B62B" w14:textId="606E343A" w:rsidR="00F32D75" w:rsidRPr="00060699" w:rsidRDefault="00E90754" w:rsidP="00486354">
            <w:pPr>
              <w:spacing w:line="360" w:lineRule="auto"/>
              <w:jc w:val="center"/>
              <w:rPr>
                <w:b/>
                <w:color w:val="000000"/>
                <w:sz w:val="24"/>
                <w:szCs w:val="24"/>
              </w:rPr>
            </w:pPr>
            <w:r>
              <w:rPr>
                <w:b/>
                <w:color w:val="000000"/>
                <w:sz w:val="24"/>
                <w:szCs w:val="24"/>
              </w:rPr>
              <w:t>3</w:t>
            </w:r>
            <w:r w:rsidR="00F32D75" w:rsidRPr="00060699">
              <w:rPr>
                <w:b/>
                <w:color w:val="000000"/>
                <w:sz w:val="24"/>
                <w:szCs w:val="24"/>
              </w:rPr>
              <w:t>-</w:t>
            </w:r>
            <w:r w:rsidR="00BA2A2E">
              <w:rPr>
                <w:b/>
                <w:color w:val="000000"/>
                <w:sz w:val="24"/>
                <w:szCs w:val="24"/>
              </w:rPr>
              <w:t>10</w:t>
            </w:r>
          </w:p>
        </w:tc>
      </w:tr>
      <w:tr w:rsidR="00815812" w:rsidRPr="00060699" w14:paraId="0C097216" w14:textId="77777777" w:rsidTr="00486354">
        <w:tc>
          <w:tcPr>
            <w:tcW w:w="655" w:type="dxa"/>
            <w:gridSpan w:val="3"/>
            <w:shd w:val="clear" w:color="auto" w:fill="auto"/>
            <w:vAlign w:val="center"/>
          </w:tcPr>
          <w:p w14:paraId="104FA18B" w14:textId="77777777" w:rsidR="00815812" w:rsidRPr="00060699" w:rsidRDefault="00815812" w:rsidP="00486354">
            <w:pPr>
              <w:spacing w:line="360" w:lineRule="auto"/>
              <w:rPr>
                <w:color w:val="000000"/>
                <w:sz w:val="24"/>
                <w:szCs w:val="24"/>
              </w:rPr>
            </w:pPr>
            <w:r w:rsidRPr="00060699">
              <w:rPr>
                <w:color w:val="000000"/>
                <w:sz w:val="24"/>
                <w:szCs w:val="24"/>
              </w:rPr>
              <w:t>2.1</w:t>
            </w:r>
          </w:p>
        </w:tc>
        <w:tc>
          <w:tcPr>
            <w:tcW w:w="7290" w:type="dxa"/>
            <w:shd w:val="clear" w:color="auto" w:fill="auto"/>
            <w:vAlign w:val="center"/>
          </w:tcPr>
          <w:p w14:paraId="59F50B57" w14:textId="3ADFB5CC" w:rsidR="00815812" w:rsidRPr="00060699" w:rsidRDefault="00B47C59" w:rsidP="00486354">
            <w:pPr>
              <w:spacing w:line="360" w:lineRule="auto"/>
              <w:rPr>
                <w:color w:val="000000"/>
                <w:sz w:val="24"/>
                <w:szCs w:val="24"/>
              </w:rPr>
            </w:pPr>
            <w:r w:rsidRPr="00B47C59">
              <w:rPr>
                <w:color w:val="000000"/>
                <w:sz w:val="24"/>
                <w:szCs w:val="24"/>
              </w:rPr>
              <w:t>Motivation</w:t>
            </w:r>
          </w:p>
        </w:tc>
        <w:tc>
          <w:tcPr>
            <w:tcW w:w="1350" w:type="dxa"/>
            <w:shd w:val="clear" w:color="auto" w:fill="auto"/>
            <w:vAlign w:val="center"/>
          </w:tcPr>
          <w:p w14:paraId="28C0EB23" w14:textId="1132D1F8" w:rsidR="00815812" w:rsidRPr="00060699" w:rsidRDefault="00EA167A" w:rsidP="00486354">
            <w:pPr>
              <w:spacing w:line="360" w:lineRule="auto"/>
              <w:jc w:val="center"/>
              <w:rPr>
                <w:color w:val="000000"/>
                <w:sz w:val="24"/>
                <w:szCs w:val="24"/>
              </w:rPr>
            </w:pPr>
            <w:r>
              <w:rPr>
                <w:color w:val="000000"/>
                <w:sz w:val="24"/>
                <w:szCs w:val="24"/>
              </w:rPr>
              <w:t>3</w:t>
            </w:r>
          </w:p>
        </w:tc>
      </w:tr>
      <w:tr w:rsidR="00815812" w:rsidRPr="00060699" w14:paraId="680BA1B0" w14:textId="77777777" w:rsidTr="00486354">
        <w:tc>
          <w:tcPr>
            <w:tcW w:w="655" w:type="dxa"/>
            <w:gridSpan w:val="3"/>
            <w:shd w:val="clear" w:color="auto" w:fill="auto"/>
            <w:vAlign w:val="center"/>
          </w:tcPr>
          <w:p w14:paraId="616A7DB2" w14:textId="77777777" w:rsidR="00815812" w:rsidRPr="00060699" w:rsidRDefault="00815812" w:rsidP="00486354">
            <w:pPr>
              <w:spacing w:line="360" w:lineRule="auto"/>
              <w:rPr>
                <w:color w:val="000000"/>
                <w:sz w:val="24"/>
                <w:szCs w:val="24"/>
              </w:rPr>
            </w:pPr>
            <w:r w:rsidRPr="00060699">
              <w:rPr>
                <w:color w:val="000000"/>
                <w:sz w:val="24"/>
                <w:szCs w:val="24"/>
              </w:rPr>
              <w:t>2.2</w:t>
            </w:r>
          </w:p>
        </w:tc>
        <w:tc>
          <w:tcPr>
            <w:tcW w:w="7290" w:type="dxa"/>
            <w:shd w:val="clear" w:color="auto" w:fill="auto"/>
            <w:vAlign w:val="center"/>
          </w:tcPr>
          <w:p w14:paraId="4D650F59" w14:textId="144977D5" w:rsidR="00815812" w:rsidRPr="00060699" w:rsidRDefault="00B47C59" w:rsidP="00486354">
            <w:pPr>
              <w:spacing w:line="360" w:lineRule="auto"/>
              <w:rPr>
                <w:color w:val="000000"/>
                <w:sz w:val="24"/>
                <w:szCs w:val="24"/>
              </w:rPr>
            </w:pPr>
            <w:r>
              <w:rPr>
                <w:color w:val="000000"/>
                <w:sz w:val="24"/>
                <w:szCs w:val="24"/>
              </w:rPr>
              <w:t>Introduction of Modern Way</w:t>
            </w:r>
          </w:p>
        </w:tc>
        <w:tc>
          <w:tcPr>
            <w:tcW w:w="1350" w:type="dxa"/>
            <w:shd w:val="clear" w:color="auto" w:fill="auto"/>
            <w:vAlign w:val="center"/>
          </w:tcPr>
          <w:p w14:paraId="390AA293" w14:textId="106EF440" w:rsidR="00815812" w:rsidRPr="00060699" w:rsidRDefault="00EA167A" w:rsidP="00486354">
            <w:pPr>
              <w:spacing w:line="360" w:lineRule="auto"/>
              <w:jc w:val="center"/>
              <w:rPr>
                <w:color w:val="000000"/>
                <w:sz w:val="24"/>
                <w:szCs w:val="24"/>
              </w:rPr>
            </w:pPr>
            <w:r>
              <w:rPr>
                <w:color w:val="000000"/>
                <w:sz w:val="24"/>
                <w:szCs w:val="24"/>
              </w:rPr>
              <w:t>3-4</w:t>
            </w:r>
          </w:p>
        </w:tc>
      </w:tr>
      <w:tr w:rsidR="00815812" w:rsidRPr="00060699" w14:paraId="4CBF3D7D" w14:textId="77777777" w:rsidTr="00486354">
        <w:tc>
          <w:tcPr>
            <w:tcW w:w="655" w:type="dxa"/>
            <w:gridSpan w:val="3"/>
            <w:shd w:val="clear" w:color="auto" w:fill="auto"/>
            <w:vAlign w:val="center"/>
          </w:tcPr>
          <w:p w14:paraId="2146D74C" w14:textId="77777777" w:rsidR="00815812" w:rsidRPr="00060699" w:rsidRDefault="00815812" w:rsidP="00486354">
            <w:pPr>
              <w:spacing w:line="360" w:lineRule="auto"/>
              <w:rPr>
                <w:color w:val="000000"/>
                <w:sz w:val="24"/>
                <w:szCs w:val="24"/>
              </w:rPr>
            </w:pPr>
            <w:r w:rsidRPr="00060699">
              <w:rPr>
                <w:color w:val="000000"/>
                <w:sz w:val="24"/>
                <w:szCs w:val="24"/>
              </w:rPr>
              <w:t>2.3</w:t>
            </w:r>
          </w:p>
        </w:tc>
        <w:tc>
          <w:tcPr>
            <w:tcW w:w="7290" w:type="dxa"/>
            <w:shd w:val="clear" w:color="auto" w:fill="auto"/>
            <w:vAlign w:val="center"/>
          </w:tcPr>
          <w:p w14:paraId="35BE49D7" w14:textId="62D3C903" w:rsidR="00815812" w:rsidRPr="00060699" w:rsidRDefault="00B920C4" w:rsidP="00486354">
            <w:pPr>
              <w:spacing w:line="360" w:lineRule="auto"/>
              <w:rPr>
                <w:color w:val="000000"/>
                <w:sz w:val="24"/>
                <w:szCs w:val="24"/>
              </w:rPr>
            </w:pPr>
            <w:r w:rsidRPr="00B920C4">
              <w:rPr>
                <w:color w:val="000000"/>
                <w:sz w:val="24"/>
                <w:szCs w:val="24"/>
              </w:rPr>
              <w:t>Brown University Algorithm Simulator and Animator</w:t>
            </w:r>
          </w:p>
        </w:tc>
        <w:tc>
          <w:tcPr>
            <w:tcW w:w="1350" w:type="dxa"/>
            <w:shd w:val="clear" w:color="auto" w:fill="auto"/>
            <w:vAlign w:val="center"/>
          </w:tcPr>
          <w:p w14:paraId="60237EAB" w14:textId="57BF6E4E" w:rsidR="00815812" w:rsidRPr="00060699" w:rsidRDefault="00EA167A" w:rsidP="00486354">
            <w:pPr>
              <w:spacing w:line="360" w:lineRule="auto"/>
              <w:jc w:val="center"/>
              <w:rPr>
                <w:color w:val="000000"/>
                <w:sz w:val="24"/>
                <w:szCs w:val="24"/>
              </w:rPr>
            </w:pPr>
            <w:r>
              <w:rPr>
                <w:color w:val="000000"/>
                <w:sz w:val="24"/>
                <w:szCs w:val="24"/>
              </w:rPr>
              <w:t>4</w:t>
            </w:r>
          </w:p>
        </w:tc>
      </w:tr>
      <w:tr w:rsidR="00815812" w:rsidRPr="00060699" w14:paraId="6A37BD5B" w14:textId="77777777" w:rsidTr="00486354">
        <w:tc>
          <w:tcPr>
            <w:tcW w:w="655" w:type="dxa"/>
            <w:gridSpan w:val="3"/>
            <w:shd w:val="clear" w:color="auto" w:fill="auto"/>
            <w:vAlign w:val="center"/>
          </w:tcPr>
          <w:p w14:paraId="5FA6B64E" w14:textId="77777777" w:rsidR="00815812" w:rsidRPr="00060699" w:rsidRDefault="00815812" w:rsidP="00486354">
            <w:pPr>
              <w:spacing w:line="360" w:lineRule="auto"/>
              <w:rPr>
                <w:color w:val="000000"/>
                <w:sz w:val="24"/>
                <w:szCs w:val="24"/>
              </w:rPr>
            </w:pPr>
            <w:r w:rsidRPr="00060699">
              <w:rPr>
                <w:color w:val="000000"/>
                <w:sz w:val="24"/>
                <w:szCs w:val="24"/>
              </w:rPr>
              <w:t>2.4</w:t>
            </w:r>
          </w:p>
        </w:tc>
        <w:tc>
          <w:tcPr>
            <w:tcW w:w="7290" w:type="dxa"/>
            <w:shd w:val="clear" w:color="auto" w:fill="auto"/>
            <w:vAlign w:val="center"/>
          </w:tcPr>
          <w:p w14:paraId="19ACBCA2" w14:textId="25347ADE" w:rsidR="00815812" w:rsidRPr="00060699" w:rsidRDefault="00B920C4" w:rsidP="00486354">
            <w:pPr>
              <w:spacing w:line="360" w:lineRule="auto"/>
              <w:rPr>
                <w:color w:val="000000"/>
                <w:sz w:val="24"/>
                <w:szCs w:val="24"/>
              </w:rPr>
            </w:pPr>
            <w:r w:rsidRPr="00B920C4">
              <w:rPr>
                <w:color w:val="000000"/>
                <w:sz w:val="24"/>
                <w:szCs w:val="24"/>
              </w:rPr>
              <w:t>Tango or XTango</w:t>
            </w:r>
          </w:p>
        </w:tc>
        <w:tc>
          <w:tcPr>
            <w:tcW w:w="1350" w:type="dxa"/>
            <w:shd w:val="clear" w:color="auto" w:fill="auto"/>
            <w:vAlign w:val="center"/>
          </w:tcPr>
          <w:p w14:paraId="12CD54B7" w14:textId="06EFE6A7" w:rsidR="00815812" w:rsidRPr="00060699" w:rsidRDefault="00815812" w:rsidP="00486354">
            <w:pPr>
              <w:spacing w:line="360" w:lineRule="auto"/>
              <w:jc w:val="center"/>
              <w:rPr>
                <w:color w:val="000000"/>
                <w:sz w:val="24"/>
                <w:szCs w:val="24"/>
              </w:rPr>
            </w:pPr>
            <w:r w:rsidRPr="00060699">
              <w:rPr>
                <w:color w:val="000000"/>
                <w:sz w:val="24"/>
                <w:szCs w:val="24"/>
              </w:rPr>
              <w:t>5</w:t>
            </w:r>
          </w:p>
        </w:tc>
      </w:tr>
      <w:tr w:rsidR="00815812" w:rsidRPr="00060699" w14:paraId="72D5EEE1" w14:textId="77777777" w:rsidTr="00486354">
        <w:tc>
          <w:tcPr>
            <w:tcW w:w="655" w:type="dxa"/>
            <w:gridSpan w:val="3"/>
            <w:shd w:val="clear" w:color="auto" w:fill="auto"/>
            <w:vAlign w:val="center"/>
          </w:tcPr>
          <w:p w14:paraId="776833D5" w14:textId="77777777" w:rsidR="00815812" w:rsidRPr="00060699" w:rsidRDefault="00815812" w:rsidP="00486354">
            <w:pPr>
              <w:spacing w:line="360" w:lineRule="auto"/>
              <w:rPr>
                <w:color w:val="000000"/>
                <w:sz w:val="24"/>
                <w:szCs w:val="24"/>
              </w:rPr>
            </w:pPr>
            <w:r w:rsidRPr="00060699">
              <w:rPr>
                <w:color w:val="000000"/>
                <w:sz w:val="24"/>
                <w:szCs w:val="24"/>
              </w:rPr>
              <w:t>2.5</w:t>
            </w:r>
          </w:p>
        </w:tc>
        <w:tc>
          <w:tcPr>
            <w:tcW w:w="7290" w:type="dxa"/>
            <w:shd w:val="clear" w:color="auto" w:fill="auto"/>
            <w:vAlign w:val="center"/>
          </w:tcPr>
          <w:p w14:paraId="7399622B" w14:textId="33418213" w:rsidR="00815812" w:rsidRPr="00060699" w:rsidRDefault="00B920C4" w:rsidP="00486354">
            <w:pPr>
              <w:spacing w:line="360" w:lineRule="auto"/>
              <w:rPr>
                <w:color w:val="000000"/>
                <w:sz w:val="24"/>
                <w:szCs w:val="24"/>
              </w:rPr>
            </w:pPr>
            <w:r w:rsidRPr="00B920C4">
              <w:rPr>
                <w:color w:val="000000"/>
                <w:sz w:val="24"/>
                <w:szCs w:val="24"/>
              </w:rPr>
              <w:t>Generalized Algorithm Illustration through Graphical Software</w:t>
            </w:r>
          </w:p>
        </w:tc>
        <w:tc>
          <w:tcPr>
            <w:tcW w:w="1350" w:type="dxa"/>
            <w:shd w:val="clear" w:color="auto" w:fill="auto"/>
            <w:vAlign w:val="center"/>
          </w:tcPr>
          <w:p w14:paraId="5E580C1F" w14:textId="309DDC83" w:rsidR="00815812" w:rsidRPr="00060699" w:rsidRDefault="00815812" w:rsidP="00486354">
            <w:pPr>
              <w:spacing w:line="360" w:lineRule="auto"/>
              <w:jc w:val="center"/>
              <w:rPr>
                <w:color w:val="000000"/>
                <w:sz w:val="24"/>
                <w:szCs w:val="24"/>
              </w:rPr>
            </w:pPr>
            <w:r w:rsidRPr="00060699">
              <w:rPr>
                <w:color w:val="000000"/>
                <w:sz w:val="24"/>
                <w:szCs w:val="24"/>
              </w:rPr>
              <w:t>5</w:t>
            </w:r>
            <w:r w:rsidR="00612E74">
              <w:rPr>
                <w:color w:val="000000"/>
                <w:sz w:val="24"/>
                <w:szCs w:val="24"/>
              </w:rPr>
              <w:t>-6</w:t>
            </w:r>
          </w:p>
        </w:tc>
      </w:tr>
      <w:tr w:rsidR="00B920C4" w:rsidRPr="00060699" w14:paraId="7E9EF7C0" w14:textId="77777777" w:rsidTr="00486354">
        <w:tc>
          <w:tcPr>
            <w:tcW w:w="655" w:type="dxa"/>
            <w:gridSpan w:val="3"/>
            <w:shd w:val="clear" w:color="auto" w:fill="auto"/>
            <w:vAlign w:val="center"/>
          </w:tcPr>
          <w:p w14:paraId="284BB9F3" w14:textId="348D58E0" w:rsidR="00B920C4" w:rsidRPr="00060699" w:rsidRDefault="00B920C4" w:rsidP="00486354">
            <w:pPr>
              <w:spacing w:line="360" w:lineRule="auto"/>
              <w:rPr>
                <w:color w:val="000000"/>
                <w:sz w:val="24"/>
                <w:szCs w:val="24"/>
              </w:rPr>
            </w:pPr>
            <w:r>
              <w:rPr>
                <w:color w:val="000000"/>
                <w:sz w:val="24"/>
                <w:szCs w:val="24"/>
              </w:rPr>
              <w:t>2.6</w:t>
            </w:r>
          </w:p>
        </w:tc>
        <w:tc>
          <w:tcPr>
            <w:tcW w:w="7290" w:type="dxa"/>
            <w:shd w:val="clear" w:color="auto" w:fill="auto"/>
            <w:vAlign w:val="center"/>
          </w:tcPr>
          <w:p w14:paraId="7C2957FF" w14:textId="1B60D7EA" w:rsidR="00B920C4" w:rsidRPr="00B920C4" w:rsidRDefault="00612B36" w:rsidP="00612B36">
            <w:pPr>
              <w:spacing w:line="360" w:lineRule="auto"/>
              <w:rPr>
                <w:color w:val="000000"/>
                <w:sz w:val="24"/>
                <w:szCs w:val="24"/>
              </w:rPr>
            </w:pPr>
            <w:r w:rsidRPr="00612B36">
              <w:rPr>
                <w:color w:val="000000"/>
                <w:sz w:val="24"/>
                <w:szCs w:val="24"/>
              </w:rPr>
              <w:t>Dynamic Laboratory</w:t>
            </w:r>
          </w:p>
        </w:tc>
        <w:tc>
          <w:tcPr>
            <w:tcW w:w="1350" w:type="dxa"/>
            <w:shd w:val="clear" w:color="auto" w:fill="auto"/>
            <w:vAlign w:val="center"/>
          </w:tcPr>
          <w:p w14:paraId="5921BEBB" w14:textId="4C079E52" w:rsidR="00B920C4" w:rsidRPr="00060699" w:rsidRDefault="00C17CFC" w:rsidP="00486354">
            <w:pPr>
              <w:spacing w:line="360" w:lineRule="auto"/>
              <w:jc w:val="center"/>
              <w:rPr>
                <w:color w:val="000000"/>
                <w:sz w:val="24"/>
                <w:szCs w:val="24"/>
              </w:rPr>
            </w:pPr>
            <w:r>
              <w:rPr>
                <w:color w:val="000000"/>
                <w:sz w:val="24"/>
                <w:szCs w:val="24"/>
              </w:rPr>
              <w:t>5-6</w:t>
            </w:r>
          </w:p>
        </w:tc>
      </w:tr>
      <w:tr w:rsidR="00AE6F64" w:rsidRPr="00060699" w14:paraId="68608952" w14:textId="77777777" w:rsidTr="00486354">
        <w:tc>
          <w:tcPr>
            <w:tcW w:w="655" w:type="dxa"/>
            <w:gridSpan w:val="3"/>
            <w:shd w:val="clear" w:color="auto" w:fill="auto"/>
            <w:vAlign w:val="center"/>
          </w:tcPr>
          <w:p w14:paraId="5B556B5C" w14:textId="11CB6DC4" w:rsidR="00AE6F64" w:rsidRDefault="00AE6F64" w:rsidP="00486354">
            <w:pPr>
              <w:spacing w:line="360" w:lineRule="auto"/>
              <w:rPr>
                <w:color w:val="000000"/>
                <w:sz w:val="24"/>
                <w:szCs w:val="24"/>
              </w:rPr>
            </w:pPr>
            <w:r>
              <w:rPr>
                <w:color w:val="000000"/>
                <w:sz w:val="24"/>
                <w:szCs w:val="24"/>
              </w:rPr>
              <w:t>2.7</w:t>
            </w:r>
          </w:p>
        </w:tc>
        <w:tc>
          <w:tcPr>
            <w:tcW w:w="7290" w:type="dxa"/>
            <w:shd w:val="clear" w:color="auto" w:fill="auto"/>
            <w:vAlign w:val="center"/>
          </w:tcPr>
          <w:p w14:paraId="7704804F" w14:textId="5D1A2F4E" w:rsidR="00AE6F64" w:rsidRPr="00612B36" w:rsidRDefault="00AE6F64" w:rsidP="00612B36">
            <w:pPr>
              <w:spacing w:line="360" w:lineRule="auto"/>
              <w:rPr>
                <w:color w:val="000000"/>
                <w:sz w:val="24"/>
                <w:szCs w:val="24"/>
              </w:rPr>
            </w:pPr>
            <w:r>
              <w:rPr>
                <w:color w:val="000000"/>
                <w:sz w:val="24"/>
                <w:szCs w:val="24"/>
              </w:rPr>
              <w:t>SWAN</w:t>
            </w:r>
          </w:p>
        </w:tc>
        <w:tc>
          <w:tcPr>
            <w:tcW w:w="1350" w:type="dxa"/>
            <w:shd w:val="clear" w:color="auto" w:fill="auto"/>
            <w:vAlign w:val="center"/>
          </w:tcPr>
          <w:p w14:paraId="02BB5961" w14:textId="5B517B51" w:rsidR="00AE6F64" w:rsidRPr="00060699" w:rsidRDefault="00C17CFC" w:rsidP="00486354">
            <w:pPr>
              <w:spacing w:line="360" w:lineRule="auto"/>
              <w:jc w:val="center"/>
              <w:rPr>
                <w:color w:val="000000"/>
                <w:sz w:val="24"/>
                <w:szCs w:val="24"/>
              </w:rPr>
            </w:pPr>
            <w:r>
              <w:rPr>
                <w:color w:val="000000"/>
                <w:sz w:val="24"/>
                <w:szCs w:val="24"/>
              </w:rPr>
              <w:t>6</w:t>
            </w:r>
          </w:p>
        </w:tc>
      </w:tr>
      <w:tr w:rsidR="00AE6F64" w:rsidRPr="00060699" w14:paraId="16142629" w14:textId="77777777" w:rsidTr="00486354">
        <w:tc>
          <w:tcPr>
            <w:tcW w:w="655" w:type="dxa"/>
            <w:gridSpan w:val="3"/>
            <w:shd w:val="clear" w:color="auto" w:fill="auto"/>
            <w:vAlign w:val="center"/>
          </w:tcPr>
          <w:p w14:paraId="5555FA6B" w14:textId="153583E7" w:rsidR="00AE6F64" w:rsidRDefault="00AE6F64" w:rsidP="00486354">
            <w:pPr>
              <w:spacing w:line="360" w:lineRule="auto"/>
              <w:rPr>
                <w:color w:val="000000"/>
                <w:sz w:val="24"/>
                <w:szCs w:val="24"/>
              </w:rPr>
            </w:pPr>
            <w:r>
              <w:rPr>
                <w:color w:val="000000"/>
                <w:sz w:val="24"/>
                <w:szCs w:val="24"/>
              </w:rPr>
              <w:t>2</w:t>
            </w:r>
            <w:r w:rsidR="00332037">
              <w:rPr>
                <w:color w:val="000000"/>
                <w:sz w:val="24"/>
                <w:szCs w:val="24"/>
              </w:rPr>
              <w:t>.8</w:t>
            </w:r>
          </w:p>
        </w:tc>
        <w:tc>
          <w:tcPr>
            <w:tcW w:w="7290" w:type="dxa"/>
            <w:shd w:val="clear" w:color="auto" w:fill="auto"/>
            <w:vAlign w:val="center"/>
          </w:tcPr>
          <w:p w14:paraId="5E74C4E5" w14:textId="4597400A" w:rsidR="00AE6F64" w:rsidRDefault="00332037" w:rsidP="00612B36">
            <w:pPr>
              <w:spacing w:line="360" w:lineRule="auto"/>
              <w:rPr>
                <w:color w:val="000000"/>
                <w:sz w:val="24"/>
                <w:szCs w:val="24"/>
              </w:rPr>
            </w:pPr>
            <w:r w:rsidRPr="00332037">
              <w:rPr>
                <w:color w:val="000000"/>
                <w:sz w:val="24"/>
                <w:szCs w:val="24"/>
              </w:rPr>
              <w:t>Java And Web-based Algorithm Animation</w:t>
            </w:r>
          </w:p>
        </w:tc>
        <w:tc>
          <w:tcPr>
            <w:tcW w:w="1350" w:type="dxa"/>
            <w:shd w:val="clear" w:color="auto" w:fill="auto"/>
            <w:vAlign w:val="center"/>
          </w:tcPr>
          <w:p w14:paraId="40B25FDB" w14:textId="2DF1ECC0" w:rsidR="00AE6F64" w:rsidRPr="00060699" w:rsidRDefault="00BA2A2E" w:rsidP="00486354">
            <w:pPr>
              <w:spacing w:line="360" w:lineRule="auto"/>
              <w:jc w:val="center"/>
              <w:rPr>
                <w:color w:val="000000"/>
                <w:sz w:val="24"/>
                <w:szCs w:val="24"/>
              </w:rPr>
            </w:pPr>
            <w:r>
              <w:rPr>
                <w:color w:val="000000"/>
                <w:sz w:val="24"/>
                <w:szCs w:val="24"/>
              </w:rPr>
              <w:t>7</w:t>
            </w:r>
          </w:p>
        </w:tc>
      </w:tr>
      <w:tr w:rsidR="00332037" w:rsidRPr="00060699" w14:paraId="6B5E7BFC" w14:textId="77777777" w:rsidTr="00486354">
        <w:tc>
          <w:tcPr>
            <w:tcW w:w="655" w:type="dxa"/>
            <w:gridSpan w:val="3"/>
            <w:shd w:val="clear" w:color="auto" w:fill="auto"/>
            <w:vAlign w:val="center"/>
          </w:tcPr>
          <w:p w14:paraId="6870B60F" w14:textId="36596490" w:rsidR="00332037" w:rsidRDefault="00332037" w:rsidP="00486354">
            <w:pPr>
              <w:spacing w:line="360" w:lineRule="auto"/>
              <w:rPr>
                <w:color w:val="000000"/>
                <w:sz w:val="24"/>
                <w:szCs w:val="24"/>
              </w:rPr>
            </w:pPr>
            <w:r>
              <w:rPr>
                <w:color w:val="000000"/>
                <w:sz w:val="24"/>
                <w:szCs w:val="24"/>
              </w:rPr>
              <w:t>2.9</w:t>
            </w:r>
          </w:p>
        </w:tc>
        <w:tc>
          <w:tcPr>
            <w:tcW w:w="7290" w:type="dxa"/>
            <w:shd w:val="clear" w:color="auto" w:fill="auto"/>
            <w:vAlign w:val="center"/>
          </w:tcPr>
          <w:p w14:paraId="47054A78" w14:textId="75FE38D5" w:rsidR="00332037" w:rsidRPr="00332037" w:rsidRDefault="008B5C5A" w:rsidP="00612B36">
            <w:pPr>
              <w:spacing w:line="360" w:lineRule="auto"/>
              <w:rPr>
                <w:color w:val="000000"/>
                <w:sz w:val="24"/>
                <w:szCs w:val="24"/>
              </w:rPr>
            </w:pPr>
            <w:r w:rsidRPr="008B5C5A">
              <w:rPr>
                <w:color w:val="000000"/>
                <w:sz w:val="24"/>
                <w:szCs w:val="24"/>
              </w:rPr>
              <w:t>Flexible Learning with Artificial Intelligence Repository</w:t>
            </w:r>
          </w:p>
        </w:tc>
        <w:tc>
          <w:tcPr>
            <w:tcW w:w="1350" w:type="dxa"/>
            <w:shd w:val="clear" w:color="auto" w:fill="auto"/>
            <w:vAlign w:val="center"/>
          </w:tcPr>
          <w:p w14:paraId="3106C273" w14:textId="688C0737" w:rsidR="00332037" w:rsidRPr="00060699" w:rsidRDefault="00C17CFC" w:rsidP="00486354">
            <w:pPr>
              <w:spacing w:line="360" w:lineRule="auto"/>
              <w:jc w:val="center"/>
              <w:rPr>
                <w:color w:val="000000"/>
                <w:sz w:val="24"/>
                <w:szCs w:val="24"/>
              </w:rPr>
            </w:pPr>
            <w:r>
              <w:rPr>
                <w:color w:val="000000"/>
                <w:sz w:val="24"/>
                <w:szCs w:val="24"/>
              </w:rPr>
              <w:t>7</w:t>
            </w:r>
            <w:r w:rsidR="00BA2A2E">
              <w:rPr>
                <w:color w:val="000000"/>
                <w:sz w:val="24"/>
                <w:szCs w:val="24"/>
              </w:rPr>
              <w:t>-8</w:t>
            </w:r>
          </w:p>
        </w:tc>
      </w:tr>
      <w:tr w:rsidR="00332037" w:rsidRPr="00060699" w14:paraId="42021508" w14:textId="77777777" w:rsidTr="00486354">
        <w:tc>
          <w:tcPr>
            <w:tcW w:w="655" w:type="dxa"/>
            <w:gridSpan w:val="3"/>
            <w:shd w:val="clear" w:color="auto" w:fill="auto"/>
            <w:vAlign w:val="center"/>
          </w:tcPr>
          <w:p w14:paraId="21F8BD84" w14:textId="15129ED7" w:rsidR="00332037" w:rsidRDefault="00332037" w:rsidP="00486354">
            <w:pPr>
              <w:spacing w:line="360" w:lineRule="auto"/>
              <w:rPr>
                <w:color w:val="000000"/>
                <w:sz w:val="24"/>
                <w:szCs w:val="24"/>
              </w:rPr>
            </w:pPr>
            <w:r>
              <w:rPr>
                <w:color w:val="000000"/>
                <w:sz w:val="24"/>
                <w:szCs w:val="24"/>
              </w:rPr>
              <w:t>2.10</w:t>
            </w:r>
          </w:p>
        </w:tc>
        <w:tc>
          <w:tcPr>
            <w:tcW w:w="7290" w:type="dxa"/>
            <w:shd w:val="clear" w:color="auto" w:fill="auto"/>
            <w:vAlign w:val="center"/>
          </w:tcPr>
          <w:p w14:paraId="5E8B37C2" w14:textId="1A9C42F7" w:rsidR="00332037" w:rsidRPr="00332037" w:rsidRDefault="008B5C5A" w:rsidP="00612B36">
            <w:pPr>
              <w:spacing w:line="360" w:lineRule="auto"/>
              <w:rPr>
                <w:color w:val="000000"/>
                <w:sz w:val="24"/>
                <w:szCs w:val="24"/>
              </w:rPr>
            </w:pPr>
            <w:r>
              <w:rPr>
                <w:color w:val="000000"/>
                <w:sz w:val="24"/>
                <w:szCs w:val="24"/>
              </w:rPr>
              <w:t>POLKA</w:t>
            </w:r>
          </w:p>
        </w:tc>
        <w:tc>
          <w:tcPr>
            <w:tcW w:w="1350" w:type="dxa"/>
            <w:shd w:val="clear" w:color="auto" w:fill="auto"/>
            <w:vAlign w:val="center"/>
          </w:tcPr>
          <w:p w14:paraId="1DE70045" w14:textId="6987D1BD" w:rsidR="00332037" w:rsidRPr="00060699" w:rsidRDefault="00BA2A2E" w:rsidP="00486354">
            <w:pPr>
              <w:spacing w:line="360" w:lineRule="auto"/>
              <w:jc w:val="center"/>
              <w:rPr>
                <w:color w:val="000000"/>
                <w:sz w:val="24"/>
                <w:szCs w:val="24"/>
              </w:rPr>
            </w:pPr>
            <w:r>
              <w:rPr>
                <w:color w:val="000000"/>
                <w:sz w:val="24"/>
                <w:szCs w:val="24"/>
              </w:rPr>
              <w:t>8-9</w:t>
            </w:r>
          </w:p>
        </w:tc>
      </w:tr>
      <w:tr w:rsidR="00332037" w:rsidRPr="00060699" w14:paraId="7E00BC9E" w14:textId="77777777" w:rsidTr="00486354">
        <w:tc>
          <w:tcPr>
            <w:tcW w:w="655" w:type="dxa"/>
            <w:gridSpan w:val="3"/>
            <w:shd w:val="clear" w:color="auto" w:fill="auto"/>
            <w:vAlign w:val="center"/>
          </w:tcPr>
          <w:p w14:paraId="7C595989" w14:textId="23960993" w:rsidR="00332037" w:rsidRDefault="00332037" w:rsidP="00486354">
            <w:pPr>
              <w:spacing w:line="360" w:lineRule="auto"/>
              <w:rPr>
                <w:color w:val="000000"/>
                <w:sz w:val="24"/>
                <w:szCs w:val="24"/>
              </w:rPr>
            </w:pPr>
            <w:r>
              <w:rPr>
                <w:color w:val="000000"/>
                <w:sz w:val="24"/>
                <w:szCs w:val="24"/>
              </w:rPr>
              <w:t>2.11</w:t>
            </w:r>
          </w:p>
        </w:tc>
        <w:tc>
          <w:tcPr>
            <w:tcW w:w="7290" w:type="dxa"/>
            <w:shd w:val="clear" w:color="auto" w:fill="auto"/>
            <w:vAlign w:val="center"/>
          </w:tcPr>
          <w:p w14:paraId="0ACCD52F" w14:textId="689893F4" w:rsidR="00332037" w:rsidRPr="00332037" w:rsidRDefault="008B5C5A" w:rsidP="00612B36">
            <w:pPr>
              <w:spacing w:line="360" w:lineRule="auto"/>
              <w:rPr>
                <w:color w:val="000000"/>
                <w:sz w:val="24"/>
                <w:szCs w:val="24"/>
              </w:rPr>
            </w:pPr>
            <w:r>
              <w:rPr>
                <w:color w:val="000000"/>
                <w:sz w:val="24"/>
                <w:szCs w:val="24"/>
              </w:rPr>
              <w:t>MOCHA</w:t>
            </w:r>
          </w:p>
        </w:tc>
        <w:tc>
          <w:tcPr>
            <w:tcW w:w="1350" w:type="dxa"/>
            <w:shd w:val="clear" w:color="auto" w:fill="auto"/>
            <w:vAlign w:val="center"/>
          </w:tcPr>
          <w:p w14:paraId="6F1B1BA7" w14:textId="1A8623EB" w:rsidR="00332037" w:rsidRPr="00060699" w:rsidRDefault="00BA2A2E" w:rsidP="00486354">
            <w:pPr>
              <w:spacing w:line="360" w:lineRule="auto"/>
              <w:jc w:val="center"/>
              <w:rPr>
                <w:color w:val="000000"/>
                <w:sz w:val="24"/>
                <w:szCs w:val="24"/>
              </w:rPr>
            </w:pPr>
            <w:r>
              <w:rPr>
                <w:color w:val="000000"/>
                <w:sz w:val="24"/>
                <w:szCs w:val="24"/>
              </w:rPr>
              <w:t>9</w:t>
            </w:r>
          </w:p>
        </w:tc>
      </w:tr>
      <w:tr w:rsidR="008B5C5A" w:rsidRPr="00060699" w14:paraId="028C3681" w14:textId="77777777" w:rsidTr="00486354">
        <w:tc>
          <w:tcPr>
            <w:tcW w:w="655" w:type="dxa"/>
            <w:gridSpan w:val="3"/>
            <w:shd w:val="clear" w:color="auto" w:fill="auto"/>
            <w:vAlign w:val="center"/>
          </w:tcPr>
          <w:p w14:paraId="73EF2E56" w14:textId="46C97869" w:rsidR="008B5C5A" w:rsidRDefault="008B5C5A" w:rsidP="00486354">
            <w:pPr>
              <w:spacing w:line="360" w:lineRule="auto"/>
              <w:rPr>
                <w:color w:val="000000"/>
                <w:sz w:val="24"/>
                <w:szCs w:val="24"/>
              </w:rPr>
            </w:pPr>
            <w:r>
              <w:rPr>
                <w:color w:val="000000"/>
                <w:sz w:val="24"/>
                <w:szCs w:val="24"/>
              </w:rPr>
              <w:t>2.12</w:t>
            </w:r>
          </w:p>
        </w:tc>
        <w:tc>
          <w:tcPr>
            <w:tcW w:w="7290" w:type="dxa"/>
            <w:shd w:val="clear" w:color="auto" w:fill="auto"/>
            <w:vAlign w:val="center"/>
          </w:tcPr>
          <w:p w14:paraId="39D195D9" w14:textId="3F0F5202" w:rsidR="008B5C5A" w:rsidRDefault="008B5C5A" w:rsidP="00612B36">
            <w:pPr>
              <w:spacing w:line="360" w:lineRule="auto"/>
              <w:rPr>
                <w:color w:val="000000"/>
                <w:sz w:val="24"/>
                <w:szCs w:val="24"/>
              </w:rPr>
            </w:pPr>
            <w:r w:rsidRPr="008B5C5A">
              <w:rPr>
                <w:color w:val="000000"/>
                <w:sz w:val="24"/>
                <w:szCs w:val="24"/>
              </w:rPr>
              <w:t>Hyper media Algorithm Visualization System</w:t>
            </w:r>
          </w:p>
        </w:tc>
        <w:tc>
          <w:tcPr>
            <w:tcW w:w="1350" w:type="dxa"/>
            <w:shd w:val="clear" w:color="auto" w:fill="auto"/>
            <w:vAlign w:val="center"/>
          </w:tcPr>
          <w:p w14:paraId="386E825F" w14:textId="4566907D" w:rsidR="008B5C5A" w:rsidRPr="00060699" w:rsidRDefault="00BA2A2E" w:rsidP="00486354">
            <w:pPr>
              <w:spacing w:line="360" w:lineRule="auto"/>
              <w:jc w:val="center"/>
              <w:rPr>
                <w:color w:val="000000"/>
                <w:sz w:val="24"/>
                <w:szCs w:val="24"/>
              </w:rPr>
            </w:pPr>
            <w:r>
              <w:rPr>
                <w:color w:val="000000"/>
                <w:sz w:val="24"/>
                <w:szCs w:val="24"/>
              </w:rPr>
              <w:t>9-10</w:t>
            </w:r>
          </w:p>
        </w:tc>
      </w:tr>
      <w:tr w:rsidR="00815812" w:rsidRPr="00060699" w14:paraId="5CAD4861" w14:textId="77777777" w:rsidTr="00486354">
        <w:tc>
          <w:tcPr>
            <w:tcW w:w="7945" w:type="dxa"/>
            <w:gridSpan w:val="4"/>
            <w:shd w:val="clear" w:color="auto" w:fill="auto"/>
            <w:vAlign w:val="center"/>
          </w:tcPr>
          <w:p w14:paraId="143A23FA" w14:textId="77777777" w:rsidR="00815812" w:rsidRPr="00060699" w:rsidRDefault="00815812" w:rsidP="00486354">
            <w:pPr>
              <w:spacing w:line="360" w:lineRule="auto"/>
              <w:rPr>
                <w:color w:val="000000"/>
                <w:sz w:val="24"/>
                <w:szCs w:val="24"/>
              </w:rPr>
            </w:pPr>
            <w:r w:rsidRPr="00060699">
              <w:rPr>
                <w:b/>
                <w:color w:val="000000"/>
                <w:sz w:val="24"/>
                <w:szCs w:val="24"/>
              </w:rPr>
              <w:t>CHAPTER 3 PROBLEM DEFINITION AND OBJECTIVES</w:t>
            </w:r>
          </w:p>
        </w:tc>
        <w:tc>
          <w:tcPr>
            <w:tcW w:w="1350" w:type="dxa"/>
            <w:shd w:val="clear" w:color="auto" w:fill="auto"/>
            <w:vAlign w:val="center"/>
          </w:tcPr>
          <w:p w14:paraId="3DBC199C" w14:textId="7848BB9B" w:rsidR="00815812" w:rsidRDefault="00161148" w:rsidP="00486354">
            <w:pPr>
              <w:spacing w:line="360" w:lineRule="auto"/>
              <w:jc w:val="center"/>
              <w:rPr>
                <w:b/>
                <w:color w:val="000000"/>
                <w:sz w:val="24"/>
                <w:szCs w:val="24"/>
              </w:rPr>
            </w:pPr>
            <w:r>
              <w:rPr>
                <w:b/>
                <w:color w:val="000000"/>
                <w:sz w:val="24"/>
                <w:szCs w:val="24"/>
              </w:rPr>
              <w:t>11-18</w:t>
            </w:r>
          </w:p>
          <w:p w14:paraId="56D63D14" w14:textId="77777777" w:rsidR="00CD0929" w:rsidRDefault="00CD0929" w:rsidP="00486354">
            <w:pPr>
              <w:spacing w:line="360" w:lineRule="auto"/>
              <w:jc w:val="center"/>
              <w:rPr>
                <w:b/>
                <w:color w:val="000000"/>
                <w:sz w:val="24"/>
                <w:szCs w:val="24"/>
              </w:rPr>
            </w:pPr>
          </w:p>
          <w:p w14:paraId="285E3F6D" w14:textId="77777777" w:rsidR="00CD0929" w:rsidRDefault="00CD0929" w:rsidP="00486354">
            <w:pPr>
              <w:spacing w:line="360" w:lineRule="auto"/>
              <w:jc w:val="center"/>
              <w:rPr>
                <w:b/>
                <w:color w:val="000000"/>
                <w:sz w:val="24"/>
                <w:szCs w:val="24"/>
              </w:rPr>
            </w:pPr>
          </w:p>
          <w:p w14:paraId="1582F993" w14:textId="73F2100A" w:rsidR="00CD0929" w:rsidRPr="00060699" w:rsidRDefault="00CD0929" w:rsidP="00486354">
            <w:pPr>
              <w:spacing w:line="360" w:lineRule="auto"/>
              <w:jc w:val="center"/>
              <w:rPr>
                <w:b/>
                <w:color w:val="000000"/>
                <w:sz w:val="24"/>
                <w:szCs w:val="24"/>
              </w:rPr>
            </w:pPr>
          </w:p>
        </w:tc>
      </w:tr>
      <w:tr w:rsidR="00815812" w:rsidRPr="00060699" w14:paraId="740F061F" w14:textId="77777777" w:rsidTr="00060699">
        <w:tc>
          <w:tcPr>
            <w:tcW w:w="567" w:type="dxa"/>
            <w:shd w:val="clear" w:color="auto" w:fill="auto"/>
            <w:vAlign w:val="center"/>
          </w:tcPr>
          <w:p w14:paraId="7EBE921E" w14:textId="77777777" w:rsidR="00815812" w:rsidRPr="00060699" w:rsidRDefault="00815812" w:rsidP="00486354">
            <w:pPr>
              <w:spacing w:line="360" w:lineRule="auto"/>
              <w:rPr>
                <w:color w:val="000000"/>
                <w:sz w:val="24"/>
                <w:szCs w:val="24"/>
              </w:rPr>
            </w:pPr>
            <w:r w:rsidRPr="00060699">
              <w:rPr>
                <w:color w:val="000000"/>
                <w:sz w:val="24"/>
                <w:szCs w:val="24"/>
              </w:rPr>
              <w:lastRenderedPageBreak/>
              <w:t>3.1</w:t>
            </w:r>
          </w:p>
        </w:tc>
        <w:tc>
          <w:tcPr>
            <w:tcW w:w="7378" w:type="dxa"/>
            <w:gridSpan w:val="3"/>
            <w:shd w:val="clear" w:color="auto" w:fill="auto"/>
            <w:vAlign w:val="center"/>
          </w:tcPr>
          <w:p w14:paraId="6FF883C7" w14:textId="0D9D27EF" w:rsidR="00815812" w:rsidRPr="00060699" w:rsidRDefault="00CD0929" w:rsidP="00486354">
            <w:pPr>
              <w:spacing w:line="360" w:lineRule="auto"/>
              <w:rPr>
                <w:color w:val="000000"/>
                <w:sz w:val="24"/>
                <w:szCs w:val="24"/>
              </w:rPr>
            </w:pPr>
            <w:r>
              <w:rPr>
                <w:color w:val="000000"/>
                <w:sz w:val="24"/>
                <w:szCs w:val="24"/>
              </w:rPr>
              <w:t>Problem Definition</w:t>
            </w:r>
          </w:p>
        </w:tc>
        <w:tc>
          <w:tcPr>
            <w:tcW w:w="1350" w:type="dxa"/>
            <w:shd w:val="clear" w:color="auto" w:fill="auto"/>
            <w:vAlign w:val="center"/>
          </w:tcPr>
          <w:p w14:paraId="2BE4654D" w14:textId="7E9F9674" w:rsidR="00815812" w:rsidRPr="00060699" w:rsidRDefault="004A4868" w:rsidP="00486354">
            <w:pPr>
              <w:spacing w:line="360" w:lineRule="auto"/>
              <w:jc w:val="center"/>
              <w:rPr>
                <w:color w:val="000000"/>
                <w:sz w:val="24"/>
                <w:szCs w:val="24"/>
              </w:rPr>
            </w:pPr>
            <w:r>
              <w:rPr>
                <w:color w:val="000000"/>
                <w:sz w:val="24"/>
                <w:szCs w:val="24"/>
              </w:rPr>
              <w:t>11</w:t>
            </w:r>
          </w:p>
        </w:tc>
      </w:tr>
      <w:tr w:rsidR="00815812" w:rsidRPr="00060699" w14:paraId="3D6ECBD7" w14:textId="77777777" w:rsidTr="00060699">
        <w:tc>
          <w:tcPr>
            <w:tcW w:w="567" w:type="dxa"/>
            <w:shd w:val="clear" w:color="auto" w:fill="auto"/>
            <w:vAlign w:val="center"/>
          </w:tcPr>
          <w:p w14:paraId="7F6ADA94" w14:textId="77777777" w:rsidR="00815812" w:rsidRPr="00060699" w:rsidRDefault="00815812" w:rsidP="00486354">
            <w:pPr>
              <w:spacing w:line="360" w:lineRule="auto"/>
              <w:rPr>
                <w:color w:val="000000"/>
                <w:sz w:val="24"/>
                <w:szCs w:val="24"/>
              </w:rPr>
            </w:pPr>
            <w:r w:rsidRPr="00060699">
              <w:rPr>
                <w:color w:val="000000"/>
                <w:sz w:val="24"/>
                <w:szCs w:val="24"/>
              </w:rPr>
              <w:t>3.2</w:t>
            </w:r>
          </w:p>
        </w:tc>
        <w:tc>
          <w:tcPr>
            <w:tcW w:w="7378" w:type="dxa"/>
            <w:gridSpan w:val="3"/>
            <w:shd w:val="clear" w:color="auto" w:fill="auto"/>
            <w:vAlign w:val="center"/>
          </w:tcPr>
          <w:p w14:paraId="415061C4" w14:textId="21163573" w:rsidR="00815812" w:rsidRPr="00060699" w:rsidRDefault="00CD0929" w:rsidP="00486354">
            <w:pPr>
              <w:spacing w:line="360" w:lineRule="auto"/>
              <w:rPr>
                <w:color w:val="000000"/>
                <w:sz w:val="24"/>
                <w:szCs w:val="24"/>
              </w:rPr>
            </w:pPr>
            <w:r>
              <w:rPr>
                <w:color w:val="000000"/>
                <w:sz w:val="24"/>
                <w:szCs w:val="24"/>
              </w:rPr>
              <w:t>Purposed Solution</w:t>
            </w:r>
          </w:p>
        </w:tc>
        <w:tc>
          <w:tcPr>
            <w:tcW w:w="1350" w:type="dxa"/>
            <w:shd w:val="clear" w:color="auto" w:fill="auto"/>
            <w:vAlign w:val="center"/>
          </w:tcPr>
          <w:p w14:paraId="43C37BBD" w14:textId="1AADC01B" w:rsidR="00815812" w:rsidRPr="00060699" w:rsidRDefault="004A4868" w:rsidP="00486354">
            <w:pPr>
              <w:spacing w:line="360" w:lineRule="auto"/>
              <w:jc w:val="center"/>
              <w:rPr>
                <w:color w:val="000000"/>
                <w:sz w:val="24"/>
                <w:szCs w:val="24"/>
              </w:rPr>
            </w:pPr>
            <w:r>
              <w:rPr>
                <w:color w:val="000000"/>
                <w:sz w:val="24"/>
                <w:szCs w:val="24"/>
              </w:rPr>
              <w:t>11-13</w:t>
            </w:r>
          </w:p>
        </w:tc>
      </w:tr>
      <w:tr w:rsidR="00815812" w:rsidRPr="00060699" w14:paraId="3A4651EF" w14:textId="77777777" w:rsidTr="00060699">
        <w:tc>
          <w:tcPr>
            <w:tcW w:w="567" w:type="dxa"/>
            <w:shd w:val="clear" w:color="auto" w:fill="auto"/>
            <w:vAlign w:val="center"/>
          </w:tcPr>
          <w:p w14:paraId="55970CFC" w14:textId="77777777" w:rsidR="00815812" w:rsidRPr="00060699" w:rsidRDefault="00815812" w:rsidP="00486354">
            <w:pPr>
              <w:spacing w:line="360" w:lineRule="auto"/>
              <w:rPr>
                <w:color w:val="000000"/>
                <w:sz w:val="24"/>
                <w:szCs w:val="24"/>
              </w:rPr>
            </w:pPr>
            <w:r w:rsidRPr="00060699">
              <w:rPr>
                <w:color w:val="000000"/>
                <w:sz w:val="24"/>
                <w:szCs w:val="24"/>
              </w:rPr>
              <w:t>3.3</w:t>
            </w:r>
          </w:p>
        </w:tc>
        <w:tc>
          <w:tcPr>
            <w:tcW w:w="7378" w:type="dxa"/>
            <w:gridSpan w:val="3"/>
            <w:shd w:val="clear" w:color="auto" w:fill="auto"/>
            <w:vAlign w:val="center"/>
          </w:tcPr>
          <w:p w14:paraId="1EDA1543" w14:textId="590947BC" w:rsidR="00815812" w:rsidRPr="00060699" w:rsidRDefault="00FA6B4D" w:rsidP="00486354">
            <w:pPr>
              <w:spacing w:line="360" w:lineRule="auto"/>
              <w:rPr>
                <w:color w:val="000000"/>
                <w:sz w:val="24"/>
                <w:szCs w:val="24"/>
              </w:rPr>
            </w:pPr>
            <w:r>
              <w:rPr>
                <w:color w:val="000000"/>
                <w:sz w:val="24"/>
                <w:szCs w:val="24"/>
              </w:rPr>
              <w:t>Aims and Objectives</w:t>
            </w:r>
          </w:p>
        </w:tc>
        <w:tc>
          <w:tcPr>
            <w:tcW w:w="1350" w:type="dxa"/>
            <w:shd w:val="clear" w:color="auto" w:fill="auto"/>
            <w:vAlign w:val="center"/>
          </w:tcPr>
          <w:p w14:paraId="2F6E6C87" w14:textId="65433561" w:rsidR="00815812" w:rsidRPr="00060699" w:rsidRDefault="004A4868" w:rsidP="00486354">
            <w:pPr>
              <w:spacing w:line="360" w:lineRule="auto"/>
              <w:jc w:val="center"/>
              <w:rPr>
                <w:color w:val="000000"/>
                <w:sz w:val="24"/>
                <w:szCs w:val="24"/>
              </w:rPr>
            </w:pPr>
            <w:r>
              <w:rPr>
                <w:color w:val="000000"/>
                <w:sz w:val="24"/>
                <w:szCs w:val="24"/>
              </w:rPr>
              <w:t>13-14</w:t>
            </w:r>
          </w:p>
        </w:tc>
      </w:tr>
      <w:tr w:rsidR="00815812" w:rsidRPr="00060699" w14:paraId="098C8CDB" w14:textId="77777777" w:rsidTr="00060699">
        <w:tc>
          <w:tcPr>
            <w:tcW w:w="567" w:type="dxa"/>
            <w:shd w:val="clear" w:color="auto" w:fill="auto"/>
            <w:vAlign w:val="center"/>
          </w:tcPr>
          <w:p w14:paraId="0E31E916" w14:textId="77777777" w:rsidR="00815812" w:rsidRPr="00060699" w:rsidRDefault="00815812" w:rsidP="00486354">
            <w:pPr>
              <w:spacing w:line="360" w:lineRule="auto"/>
              <w:rPr>
                <w:color w:val="000000"/>
                <w:sz w:val="24"/>
                <w:szCs w:val="24"/>
              </w:rPr>
            </w:pPr>
            <w:r w:rsidRPr="00060699">
              <w:rPr>
                <w:color w:val="000000"/>
                <w:sz w:val="24"/>
                <w:szCs w:val="24"/>
              </w:rPr>
              <w:t>3.4</w:t>
            </w:r>
          </w:p>
        </w:tc>
        <w:tc>
          <w:tcPr>
            <w:tcW w:w="7378" w:type="dxa"/>
            <w:gridSpan w:val="3"/>
            <w:shd w:val="clear" w:color="auto" w:fill="auto"/>
            <w:vAlign w:val="center"/>
          </w:tcPr>
          <w:p w14:paraId="2BC7B674" w14:textId="6CE357E4" w:rsidR="00815812" w:rsidRPr="00060699" w:rsidRDefault="00FA6B4D" w:rsidP="00486354">
            <w:pPr>
              <w:spacing w:line="360" w:lineRule="auto"/>
              <w:rPr>
                <w:color w:val="000000"/>
                <w:sz w:val="24"/>
                <w:szCs w:val="24"/>
              </w:rPr>
            </w:pPr>
            <w:r w:rsidRPr="00FA6B4D">
              <w:rPr>
                <w:color w:val="000000"/>
                <w:sz w:val="24"/>
                <w:szCs w:val="24"/>
              </w:rPr>
              <w:t>Research and experiences</w:t>
            </w:r>
          </w:p>
        </w:tc>
        <w:tc>
          <w:tcPr>
            <w:tcW w:w="1350" w:type="dxa"/>
            <w:shd w:val="clear" w:color="auto" w:fill="auto"/>
            <w:vAlign w:val="center"/>
          </w:tcPr>
          <w:p w14:paraId="27AF423B" w14:textId="52C649BE" w:rsidR="00815812" w:rsidRPr="00060699" w:rsidRDefault="002F727F" w:rsidP="00486354">
            <w:pPr>
              <w:spacing w:line="360" w:lineRule="auto"/>
              <w:jc w:val="center"/>
              <w:rPr>
                <w:color w:val="000000"/>
                <w:sz w:val="24"/>
                <w:szCs w:val="24"/>
              </w:rPr>
            </w:pPr>
            <w:r>
              <w:rPr>
                <w:color w:val="000000"/>
                <w:sz w:val="24"/>
                <w:szCs w:val="24"/>
              </w:rPr>
              <w:t>14-18</w:t>
            </w:r>
          </w:p>
        </w:tc>
      </w:tr>
      <w:tr w:rsidR="00815812" w:rsidRPr="00060699" w14:paraId="1C42BAB5" w14:textId="77777777" w:rsidTr="00486354">
        <w:tc>
          <w:tcPr>
            <w:tcW w:w="7945" w:type="dxa"/>
            <w:gridSpan w:val="4"/>
            <w:shd w:val="clear" w:color="auto" w:fill="auto"/>
            <w:vAlign w:val="center"/>
          </w:tcPr>
          <w:p w14:paraId="1012C37E" w14:textId="522F9BDE" w:rsidR="00815812" w:rsidRPr="00060699" w:rsidRDefault="00815812" w:rsidP="00486354">
            <w:pPr>
              <w:spacing w:line="360" w:lineRule="auto"/>
              <w:rPr>
                <w:color w:val="000000"/>
                <w:sz w:val="24"/>
                <w:szCs w:val="24"/>
              </w:rPr>
            </w:pPr>
            <w:r w:rsidRPr="00060699">
              <w:rPr>
                <w:b/>
                <w:color w:val="000000"/>
                <w:sz w:val="24"/>
                <w:szCs w:val="24"/>
              </w:rPr>
              <w:t xml:space="preserve">CHAPTER 4 </w:t>
            </w:r>
            <w:r w:rsidR="00060699" w:rsidRPr="00060699">
              <w:rPr>
                <w:b/>
                <w:color w:val="000000"/>
                <w:sz w:val="24"/>
                <w:szCs w:val="24"/>
              </w:rPr>
              <w:t>DESIGN AND IMPLEMENTATION</w:t>
            </w:r>
          </w:p>
        </w:tc>
        <w:tc>
          <w:tcPr>
            <w:tcW w:w="1350" w:type="dxa"/>
            <w:shd w:val="clear" w:color="auto" w:fill="auto"/>
            <w:vAlign w:val="center"/>
          </w:tcPr>
          <w:p w14:paraId="3AE2722B" w14:textId="2DC1CDB6" w:rsidR="00815812" w:rsidRPr="00060699" w:rsidRDefault="002F727F" w:rsidP="00486354">
            <w:pPr>
              <w:spacing w:line="360" w:lineRule="auto"/>
              <w:jc w:val="center"/>
              <w:rPr>
                <w:b/>
                <w:color w:val="000000"/>
                <w:sz w:val="24"/>
                <w:szCs w:val="24"/>
              </w:rPr>
            </w:pPr>
            <w:r>
              <w:rPr>
                <w:b/>
                <w:color w:val="000000"/>
                <w:sz w:val="24"/>
                <w:szCs w:val="24"/>
              </w:rPr>
              <w:t>19-27</w:t>
            </w:r>
          </w:p>
        </w:tc>
      </w:tr>
      <w:tr w:rsidR="00815812" w:rsidRPr="00060699" w14:paraId="5387D1DD" w14:textId="77777777" w:rsidTr="00486354">
        <w:tc>
          <w:tcPr>
            <w:tcW w:w="648" w:type="dxa"/>
            <w:gridSpan w:val="2"/>
            <w:shd w:val="clear" w:color="auto" w:fill="auto"/>
            <w:vAlign w:val="center"/>
          </w:tcPr>
          <w:p w14:paraId="4701787C" w14:textId="77777777" w:rsidR="00815812" w:rsidRPr="00060699" w:rsidRDefault="00815812" w:rsidP="00486354">
            <w:pPr>
              <w:spacing w:line="360" w:lineRule="auto"/>
              <w:rPr>
                <w:color w:val="000000"/>
                <w:sz w:val="24"/>
                <w:szCs w:val="24"/>
              </w:rPr>
            </w:pPr>
            <w:r w:rsidRPr="00060699">
              <w:rPr>
                <w:color w:val="000000"/>
                <w:sz w:val="24"/>
                <w:szCs w:val="24"/>
              </w:rPr>
              <w:t>4.1</w:t>
            </w:r>
          </w:p>
        </w:tc>
        <w:tc>
          <w:tcPr>
            <w:tcW w:w="7297" w:type="dxa"/>
            <w:gridSpan w:val="2"/>
            <w:shd w:val="clear" w:color="auto" w:fill="auto"/>
            <w:vAlign w:val="center"/>
          </w:tcPr>
          <w:p w14:paraId="1E7818DF" w14:textId="00F69BA7" w:rsidR="00815812" w:rsidRPr="00060699" w:rsidRDefault="00FA07F2" w:rsidP="00486354">
            <w:pPr>
              <w:spacing w:line="360" w:lineRule="auto"/>
              <w:rPr>
                <w:color w:val="000000"/>
                <w:sz w:val="24"/>
                <w:szCs w:val="24"/>
              </w:rPr>
            </w:pPr>
            <w:r>
              <w:rPr>
                <w:color w:val="000000"/>
                <w:sz w:val="24"/>
                <w:szCs w:val="24"/>
              </w:rPr>
              <w:t>The User Interface</w:t>
            </w:r>
          </w:p>
        </w:tc>
        <w:tc>
          <w:tcPr>
            <w:tcW w:w="1350" w:type="dxa"/>
            <w:shd w:val="clear" w:color="auto" w:fill="auto"/>
            <w:vAlign w:val="center"/>
          </w:tcPr>
          <w:p w14:paraId="005EE51A" w14:textId="5208DB6D" w:rsidR="00815812" w:rsidRPr="00060699" w:rsidRDefault="002F727F" w:rsidP="00486354">
            <w:pPr>
              <w:spacing w:line="360" w:lineRule="auto"/>
              <w:jc w:val="center"/>
              <w:rPr>
                <w:color w:val="000000"/>
                <w:sz w:val="24"/>
                <w:szCs w:val="24"/>
              </w:rPr>
            </w:pPr>
            <w:r>
              <w:rPr>
                <w:color w:val="000000"/>
                <w:sz w:val="24"/>
                <w:szCs w:val="24"/>
              </w:rPr>
              <w:t>19-21</w:t>
            </w:r>
          </w:p>
        </w:tc>
      </w:tr>
      <w:tr w:rsidR="00815812" w:rsidRPr="00060699" w14:paraId="6C0B5288" w14:textId="77777777" w:rsidTr="00CE1E22">
        <w:tc>
          <w:tcPr>
            <w:tcW w:w="648" w:type="dxa"/>
            <w:gridSpan w:val="2"/>
            <w:shd w:val="clear" w:color="auto" w:fill="auto"/>
            <w:vAlign w:val="center"/>
          </w:tcPr>
          <w:p w14:paraId="4C05E82F" w14:textId="77777777" w:rsidR="00815812" w:rsidRPr="00060699" w:rsidRDefault="00815812" w:rsidP="00486354">
            <w:pPr>
              <w:spacing w:line="360" w:lineRule="auto"/>
              <w:rPr>
                <w:color w:val="000000"/>
                <w:sz w:val="24"/>
                <w:szCs w:val="24"/>
              </w:rPr>
            </w:pPr>
            <w:r w:rsidRPr="00060699">
              <w:rPr>
                <w:color w:val="000000"/>
                <w:sz w:val="24"/>
                <w:szCs w:val="24"/>
              </w:rPr>
              <w:t>4.2</w:t>
            </w:r>
          </w:p>
        </w:tc>
        <w:tc>
          <w:tcPr>
            <w:tcW w:w="7297" w:type="dxa"/>
            <w:gridSpan w:val="2"/>
            <w:shd w:val="clear" w:color="auto" w:fill="auto"/>
            <w:vAlign w:val="center"/>
          </w:tcPr>
          <w:p w14:paraId="19A94185" w14:textId="73571E7C" w:rsidR="00815812" w:rsidRPr="00060699" w:rsidRDefault="00FA07F2" w:rsidP="00486354">
            <w:pPr>
              <w:spacing w:line="360" w:lineRule="auto"/>
              <w:rPr>
                <w:color w:val="000000"/>
                <w:sz w:val="24"/>
                <w:szCs w:val="24"/>
              </w:rPr>
            </w:pPr>
            <w:r>
              <w:rPr>
                <w:color w:val="000000"/>
                <w:sz w:val="24"/>
                <w:szCs w:val="24"/>
              </w:rPr>
              <w:t>System Architecture</w:t>
            </w:r>
          </w:p>
        </w:tc>
        <w:tc>
          <w:tcPr>
            <w:tcW w:w="1350" w:type="dxa"/>
            <w:shd w:val="clear" w:color="auto" w:fill="auto"/>
            <w:vAlign w:val="center"/>
          </w:tcPr>
          <w:p w14:paraId="0D435B1E" w14:textId="7BC54C67" w:rsidR="00815812" w:rsidRPr="00060699" w:rsidRDefault="002F727F" w:rsidP="00486354">
            <w:pPr>
              <w:spacing w:line="360" w:lineRule="auto"/>
              <w:jc w:val="center"/>
              <w:rPr>
                <w:color w:val="000000"/>
                <w:sz w:val="24"/>
                <w:szCs w:val="24"/>
              </w:rPr>
            </w:pPr>
            <w:r>
              <w:rPr>
                <w:color w:val="000000"/>
                <w:sz w:val="24"/>
                <w:szCs w:val="24"/>
              </w:rPr>
              <w:t>21-22</w:t>
            </w:r>
          </w:p>
        </w:tc>
      </w:tr>
      <w:tr w:rsidR="00815812" w:rsidRPr="00060699" w14:paraId="73435263" w14:textId="77777777" w:rsidTr="00486354">
        <w:tc>
          <w:tcPr>
            <w:tcW w:w="648" w:type="dxa"/>
            <w:gridSpan w:val="2"/>
            <w:shd w:val="clear" w:color="auto" w:fill="auto"/>
            <w:vAlign w:val="center"/>
          </w:tcPr>
          <w:p w14:paraId="57FCD4A0" w14:textId="3298FFD0" w:rsidR="00815812" w:rsidRPr="00060699" w:rsidRDefault="00815812" w:rsidP="00486354">
            <w:pPr>
              <w:spacing w:line="360" w:lineRule="auto"/>
              <w:rPr>
                <w:color w:val="000000"/>
                <w:sz w:val="24"/>
                <w:szCs w:val="24"/>
              </w:rPr>
            </w:pPr>
            <w:r w:rsidRPr="00060699">
              <w:rPr>
                <w:color w:val="000000"/>
                <w:sz w:val="24"/>
                <w:szCs w:val="24"/>
              </w:rPr>
              <w:t>4.</w:t>
            </w:r>
            <w:r w:rsidR="00060699" w:rsidRPr="00060699">
              <w:rPr>
                <w:color w:val="000000"/>
                <w:sz w:val="24"/>
                <w:szCs w:val="24"/>
              </w:rPr>
              <w:t>3</w:t>
            </w:r>
          </w:p>
        </w:tc>
        <w:tc>
          <w:tcPr>
            <w:tcW w:w="7297" w:type="dxa"/>
            <w:gridSpan w:val="2"/>
            <w:shd w:val="clear" w:color="auto" w:fill="auto"/>
            <w:vAlign w:val="center"/>
          </w:tcPr>
          <w:p w14:paraId="1975DDBC" w14:textId="68FB7C40" w:rsidR="00815812" w:rsidRPr="00060699" w:rsidRDefault="00581DE7" w:rsidP="00486354">
            <w:pPr>
              <w:spacing w:line="360" w:lineRule="auto"/>
              <w:rPr>
                <w:color w:val="000000"/>
                <w:sz w:val="24"/>
                <w:szCs w:val="24"/>
              </w:rPr>
            </w:pPr>
            <w:r>
              <w:rPr>
                <w:color w:val="000000"/>
                <w:sz w:val="24"/>
                <w:szCs w:val="24"/>
              </w:rPr>
              <w:t>Implementation</w:t>
            </w:r>
          </w:p>
        </w:tc>
        <w:tc>
          <w:tcPr>
            <w:tcW w:w="1350" w:type="dxa"/>
            <w:shd w:val="clear" w:color="auto" w:fill="auto"/>
            <w:vAlign w:val="center"/>
          </w:tcPr>
          <w:p w14:paraId="59C84671" w14:textId="2B076F41" w:rsidR="00815812" w:rsidRPr="00060699" w:rsidRDefault="00CD41CA" w:rsidP="00486354">
            <w:pPr>
              <w:spacing w:line="360" w:lineRule="auto"/>
              <w:jc w:val="center"/>
              <w:rPr>
                <w:color w:val="000000"/>
                <w:sz w:val="24"/>
                <w:szCs w:val="24"/>
              </w:rPr>
            </w:pPr>
            <w:r>
              <w:rPr>
                <w:color w:val="000000"/>
                <w:sz w:val="24"/>
                <w:szCs w:val="24"/>
              </w:rPr>
              <w:t>22-27</w:t>
            </w:r>
          </w:p>
        </w:tc>
      </w:tr>
      <w:tr w:rsidR="00815812" w:rsidRPr="00060699" w14:paraId="62A7E518" w14:textId="77777777" w:rsidTr="00486354">
        <w:tc>
          <w:tcPr>
            <w:tcW w:w="648" w:type="dxa"/>
            <w:gridSpan w:val="2"/>
            <w:shd w:val="clear" w:color="auto" w:fill="auto"/>
            <w:vAlign w:val="center"/>
          </w:tcPr>
          <w:p w14:paraId="78BC8B09" w14:textId="24C6D055" w:rsidR="00815812" w:rsidRPr="00060699" w:rsidRDefault="00815812" w:rsidP="00486354">
            <w:pPr>
              <w:spacing w:line="360" w:lineRule="auto"/>
              <w:rPr>
                <w:color w:val="000000"/>
                <w:sz w:val="24"/>
                <w:szCs w:val="24"/>
              </w:rPr>
            </w:pPr>
          </w:p>
        </w:tc>
        <w:tc>
          <w:tcPr>
            <w:tcW w:w="7297" w:type="dxa"/>
            <w:gridSpan w:val="2"/>
            <w:shd w:val="clear" w:color="auto" w:fill="auto"/>
            <w:vAlign w:val="center"/>
          </w:tcPr>
          <w:p w14:paraId="742EC7D6" w14:textId="27D1CA11" w:rsidR="00815812" w:rsidRPr="00060699" w:rsidRDefault="00581DE7" w:rsidP="00486354">
            <w:pPr>
              <w:spacing w:line="360" w:lineRule="auto"/>
              <w:rPr>
                <w:color w:val="000000"/>
                <w:sz w:val="24"/>
                <w:szCs w:val="24"/>
              </w:rPr>
            </w:pPr>
            <w:r>
              <w:rPr>
                <w:color w:val="000000"/>
                <w:sz w:val="24"/>
                <w:szCs w:val="24"/>
              </w:rPr>
              <w:t xml:space="preserve">4.3.1    </w:t>
            </w:r>
            <w:r w:rsidR="005257F1">
              <w:rPr>
                <w:color w:val="000000"/>
                <w:sz w:val="24"/>
                <w:szCs w:val="24"/>
              </w:rPr>
              <w:t>The View</w:t>
            </w:r>
          </w:p>
        </w:tc>
        <w:tc>
          <w:tcPr>
            <w:tcW w:w="1350" w:type="dxa"/>
            <w:shd w:val="clear" w:color="auto" w:fill="auto"/>
            <w:vAlign w:val="center"/>
          </w:tcPr>
          <w:p w14:paraId="41B5486A" w14:textId="44B7EC16" w:rsidR="00815812" w:rsidRPr="00060699" w:rsidRDefault="00CD41CA" w:rsidP="00486354">
            <w:pPr>
              <w:spacing w:line="360" w:lineRule="auto"/>
              <w:jc w:val="center"/>
              <w:rPr>
                <w:color w:val="000000"/>
                <w:sz w:val="24"/>
                <w:szCs w:val="24"/>
              </w:rPr>
            </w:pPr>
            <w:r>
              <w:rPr>
                <w:color w:val="000000"/>
                <w:sz w:val="24"/>
                <w:szCs w:val="24"/>
              </w:rPr>
              <w:t>23-24</w:t>
            </w:r>
          </w:p>
        </w:tc>
      </w:tr>
      <w:tr w:rsidR="005257F1" w:rsidRPr="00060699" w14:paraId="2199B39A" w14:textId="77777777" w:rsidTr="00486354">
        <w:tc>
          <w:tcPr>
            <w:tcW w:w="648" w:type="dxa"/>
            <w:gridSpan w:val="2"/>
            <w:shd w:val="clear" w:color="auto" w:fill="auto"/>
            <w:vAlign w:val="center"/>
          </w:tcPr>
          <w:p w14:paraId="68FA5D8E" w14:textId="77777777" w:rsidR="005257F1" w:rsidRPr="00060699" w:rsidRDefault="005257F1" w:rsidP="00486354">
            <w:pPr>
              <w:spacing w:line="360" w:lineRule="auto"/>
              <w:rPr>
                <w:color w:val="000000"/>
                <w:sz w:val="24"/>
                <w:szCs w:val="24"/>
              </w:rPr>
            </w:pPr>
          </w:p>
        </w:tc>
        <w:tc>
          <w:tcPr>
            <w:tcW w:w="7297" w:type="dxa"/>
            <w:gridSpan w:val="2"/>
            <w:shd w:val="clear" w:color="auto" w:fill="auto"/>
            <w:vAlign w:val="center"/>
          </w:tcPr>
          <w:p w14:paraId="67E40C97" w14:textId="2B2EC9DB" w:rsidR="005257F1" w:rsidRDefault="005257F1" w:rsidP="00486354">
            <w:pPr>
              <w:spacing w:line="360" w:lineRule="auto"/>
              <w:rPr>
                <w:color w:val="000000"/>
                <w:sz w:val="24"/>
                <w:szCs w:val="24"/>
              </w:rPr>
            </w:pPr>
            <w:r>
              <w:rPr>
                <w:color w:val="000000"/>
                <w:sz w:val="24"/>
                <w:szCs w:val="24"/>
              </w:rPr>
              <w:t>4.3.2    The Model</w:t>
            </w:r>
          </w:p>
        </w:tc>
        <w:tc>
          <w:tcPr>
            <w:tcW w:w="1350" w:type="dxa"/>
            <w:shd w:val="clear" w:color="auto" w:fill="auto"/>
            <w:vAlign w:val="center"/>
          </w:tcPr>
          <w:p w14:paraId="32C3EE4C" w14:textId="7629C71F" w:rsidR="005257F1" w:rsidRPr="00060699" w:rsidRDefault="006B3758" w:rsidP="00486354">
            <w:pPr>
              <w:spacing w:line="360" w:lineRule="auto"/>
              <w:jc w:val="center"/>
              <w:rPr>
                <w:color w:val="000000"/>
                <w:sz w:val="24"/>
                <w:szCs w:val="24"/>
              </w:rPr>
            </w:pPr>
            <w:r>
              <w:rPr>
                <w:color w:val="000000"/>
                <w:sz w:val="24"/>
                <w:szCs w:val="24"/>
              </w:rPr>
              <w:t>24-26</w:t>
            </w:r>
          </w:p>
        </w:tc>
      </w:tr>
      <w:tr w:rsidR="006B3758" w:rsidRPr="00060699" w14:paraId="3DC1F23E" w14:textId="77777777" w:rsidTr="00486354">
        <w:tc>
          <w:tcPr>
            <w:tcW w:w="648" w:type="dxa"/>
            <w:gridSpan w:val="2"/>
            <w:shd w:val="clear" w:color="auto" w:fill="auto"/>
            <w:vAlign w:val="center"/>
          </w:tcPr>
          <w:p w14:paraId="1EC473B2" w14:textId="77777777" w:rsidR="006B3758" w:rsidRPr="00060699" w:rsidRDefault="006B3758" w:rsidP="00486354">
            <w:pPr>
              <w:spacing w:line="360" w:lineRule="auto"/>
              <w:rPr>
                <w:color w:val="000000"/>
                <w:sz w:val="24"/>
                <w:szCs w:val="24"/>
              </w:rPr>
            </w:pPr>
          </w:p>
        </w:tc>
        <w:tc>
          <w:tcPr>
            <w:tcW w:w="7297" w:type="dxa"/>
            <w:gridSpan w:val="2"/>
            <w:shd w:val="clear" w:color="auto" w:fill="auto"/>
            <w:vAlign w:val="center"/>
          </w:tcPr>
          <w:p w14:paraId="71973FCA" w14:textId="4A6C7974" w:rsidR="006B3758" w:rsidRDefault="006B3758" w:rsidP="00486354">
            <w:pPr>
              <w:spacing w:line="360" w:lineRule="auto"/>
              <w:rPr>
                <w:color w:val="000000"/>
                <w:sz w:val="24"/>
                <w:szCs w:val="24"/>
              </w:rPr>
            </w:pPr>
            <w:r>
              <w:rPr>
                <w:color w:val="000000"/>
                <w:sz w:val="24"/>
                <w:szCs w:val="24"/>
              </w:rPr>
              <w:t>4.3.3    Sample Code</w:t>
            </w:r>
          </w:p>
        </w:tc>
        <w:tc>
          <w:tcPr>
            <w:tcW w:w="1350" w:type="dxa"/>
            <w:shd w:val="clear" w:color="auto" w:fill="auto"/>
            <w:vAlign w:val="center"/>
          </w:tcPr>
          <w:p w14:paraId="52771733" w14:textId="1B80580E" w:rsidR="006B3758" w:rsidRDefault="008E2E03" w:rsidP="00486354">
            <w:pPr>
              <w:spacing w:line="360" w:lineRule="auto"/>
              <w:jc w:val="center"/>
              <w:rPr>
                <w:color w:val="000000"/>
                <w:sz w:val="24"/>
                <w:szCs w:val="24"/>
              </w:rPr>
            </w:pPr>
            <w:r>
              <w:rPr>
                <w:color w:val="000000"/>
                <w:sz w:val="24"/>
                <w:szCs w:val="24"/>
              </w:rPr>
              <w:t>26-27</w:t>
            </w:r>
          </w:p>
        </w:tc>
      </w:tr>
      <w:tr w:rsidR="00815812" w:rsidRPr="00060699" w14:paraId="70305B5D" w14:textId="77777777" w:rsidTr="00486354">
        <w:tc>
          <w:tcPr>
            <w:tcW w:w="7945" w:type="dxa"/>
            <w:gridSpan w:val="4"/>
            <w:shd w:val="clear" w:color="auto" w:fill="auto"/>
            <w:vAlign w:val="center"/>
          </w:tcPr>
          <w:p w14:paraId="5E0CBAB6" w14:textId="22C9ADF0" w:rsidR="00815812" w:rsidRPr="00060699" w:rsidRDefault="00060699" w:rsidP="00486354">
            <w:pPr>
              <w:spacing w:line="360" w:lineRule="auto"/>
              <w:rPr>
                <w:color w:val="000000"/>
                <w:sz w:val="24"/>
                <w:szCs w:val="24"/>
              </w:rPr>
            </w:pPr>
            <w:r w:rsidRPr="00060699">
              <w:rPr>
                <w:b/>
                <w:color w:val="000000"/>
                <w:sz w:val="24"/>
                <w:szCs w:val="24"/>
              </w:rPr>
              <w:t>CHAPTER 5 RESULTS AND DISCUSSIONS</w:t>
            </w:r>
          </w:p>
        </w:tc>
        <w:tc>
          <w:tcPr>
            <w:tcW w:w="1350" w:type="dxa"/>
            <w:shd w:val="clear" w:color="auto" w:fill="auto"/>
            <w:vAlign w:val="center"/>
          </w:tcPr>
          <w:p w14:paraId="2963AEA9" w14:textId="1744278E" w:rsidR="00815812" w:rsidRPr="00060699" w:rsidRDefault="00FE228D" w:rsidP="00486354">
            <w:pPr>
              <w:spacing w:line="360" w:lineRule="auto"/>
              <w:jc w:val="center"/>
              <w:rPr>
                <w:b/>
                <w:color w:val="000000"/>
                <w:sz w:val="24"/>
                <w:szCs w:val="24"/>
              </w:rPr>
            </w:pPr>
            <w:r>
              <w:rPr>
                <w:b/>
                <w:color w:val="000000"/>
                <w:sz w:val="24"/>
                <w:szCs w:val="24"/>
              </w:rPr>
              <w:t>28-29</w:t>
            </w:r>
          </w:p>
        </w:tc>
      </w:tr>
      <w:tr w:rsidR="00815812" w:rsidRPr="00060699" w14:paraId="0B908AD5" w14:textId="77777777" w:rsidTr="00486354">
        <w:tc>
          <w:tcPr>
            <w:tcW w:w="648" w:type="dxa"/>
            <w:gridSpan w:val="2"/>
            <w:shd w:val="clear" w:color="auto" w:fill="auto"/>
            <w:vAlign w:val="center"/>
          </w:tcPr>
          <w:p w14:paraId="0A2DF40D" w14:textId="77777777" w:rsidR="00815812" w:rsidRPr="00060699" w:rsidRDefault="00815812" w:rsidP="00486354">
            <w:pPr>
              <w:spacing w:line="360" w:lineRule="auto"/>
              <w:rPr>
                <w:color w:val="000000"/>
                <w:sz w:val="24"/>
                <w:szCs w:val="24"/>
              </w:rPr>
            </w:pPr>
            <w:r w:rsidRPr="00060699">
              <w:rPr>
                <w:color w:val="000000"/>
                <w:sz w:val="24"/>
                <w:szCs w:val="24"/>
              </w:rPr>
              <w:t>5.1</w:t>
            </w:r>
          </w:p>
        </w:tc>
        <w:tc>
          <w:tcPr>
            <w:tcW w:w="7297" w:type="dxa"/>
            <w:gridSpan w:val="2"/>
            <w:shd w:val="clear" w:color="auto" w:fill="auto"/>
            <w:vAlign w:val="center"/>
          </w:tcPr>
          <w:p w14:paraId="1FF8548A" w14:textId="2FF1C7C0" w:rsidR="00815812" w:rsidRPr="00060699" w:rsidRDefault="00014AF5" w:rsidP="00486354">
            <w:pPr>
              <w:spacing w:line="360" w:lineRule="auto"/>
              <w:rPr>
                <w:color w:val="000000"/>
                <w:sz w:val="24"/>
                <w:szCs w:val="24"/>
              </w:rPr>
            </w:pPr>
            <w:r>
              <w:rPr>
                <w:color w:val="000000"/>
                <w:sz w:val="24"/>
                <w:szCs w:val="24"/>
              </w:rPr>
              <w:t>Survey Results</w:t>
            </w:r>
          </w:p>
        </w:tc>
        <w:tc>
          <w:tcPr>
            <w:tcW w:w="1350" w:type="dxa"/>
            <w:shd w:val="clear" w:color="auto" w:fill="auto"/>
            <w:vAlign w:val="center"/>
          </w:tcPr>
          <w:p w14:paraId="14D0065B" w14:textId="2D903E02" w:rsidR="00815812" w:rsidRPr="00060699" w:rsidRDefault="00FE228D" w:rsidP="00486354">
            <w:pPr>
              <w:spacing w:line="360" w:lineRule="auto"/>
              <w:jc w:val="center"/>
              <w:rPr>
                <w:color w:val="000000"/>
                <w:sz w:val="24"/>
                <w:szCs w:val="24"/>
              </w:rPr>
            </w:pPr>
            <w:r>
              <w:rPr>
                <w:color w:val="000000"/>
                <w:sz w:val="24"/>
                <w:szCs w:val="24"/>
              </w:rPr>
              <w:t>29</w:t>
            </w:r>
          </w:p>
        </w:tc>
      </w:tr>
      <w:tr w:rsidR="00815812" w:rsidRPr="00060699" w14:paraId="5FB04A25" w14:textId="77777777" w:rsidTr="00486354">
        <w:tc>
          <w:tcPr>
            <w:tcW w:w="7945" w:type="dxa"/>
            <w:gridSpan w:val="4"/>
            <w:shd w:val="clear" w:color="auto" w:fill="auto"/>
            <w:vAlign w:val="center"/>
          </w:tcPr>
          <w:p w14:paraId="400333EF" w14:textId="4A0B98B3" w:rsidR="00815812" w:rsidRPr="00060699" w:rsidRDefault="00060699" w:rsidP="00486354">
            <w:pPr>
              <w:spacing w:line="360" w:lineRule="auto"/>
              <w:rPr>
                <w:color w:val="000000"/>
                <w:sz w:val="24"/>
                <w:szCs w:val="24"/>
              </w:rPr>
            </w:pPr>
            <w:r w:rsidRPr="00060699">
              <w:rPr>
                <w:b/>
                <w:color w:val="000000"/>
                <w:sz w:val="24"/>
                <w:szCs w:val="24"/>
              </w:rPr>
              <w:t xml:space="preserve">CHAPTER </w:t>
            </w:r>
            <w:r w:rsidR="00710266">
              <w:rPr>
                <w:b/>
                <w:color w:val="000000"/>
                <w:sz w:val="24"/>
                <w:szCs w:val="24"/>
              </w:rPr>
              <w:t>6</w:t>
            </w:r>
            <w:r w:rsidRPr="00060699">
              <w:rPr>
                <w:b/>
                <w:color w:val="000000"/>
                <w:sz w:val="24"/>
                <w:szCs w:val="24"/>
              </w:rPr>
              <w:t xml:space="preserve"> CONCLUSION AND FUTURE SCOPE</w:t>
            </w:r>
          </w:p>
        </w:tc>
        <w:tc>
          <w:tcPr>
            <w:tcW w:w="1350" w:type="dxa"/>
            <w:shd w:val="clear" w:color="auto" w:fill="auto"/>
            <w:vAlign w:val="center"/>
          </w:tcPr>
          <w:p w14:paraId="55EC2766" w14:textId="4990FBC3" w:rsidR="00815812" w:rsidRPr="00060699" w:rsidRDefault="00710266" w:rsidP="00486354">
            <w:pPr>
              <w:spacing w:line="360" w:lineRule="auto"/>
              <w:jc w:val="center"/>
              <w:rPr>
                <w:b/>
                <w:color w:val="000000"/>
                <w:sz w:val="24"/>
                <w:szCs w:val="24"/>
              </w:rPr>
            </w:pPr>
            <w:r>
              <w:rPr>
                <w:b/>
                <w:color w:val="000000"/>
                <w:sz w:val="24"/>
                <w:szCs w:val="24"/>
              </w:rPr>
              <w:t>30-34</w:t>
            </w:r>
          </w:p>
        </w:tc>
      </w:tr>
      <w:tr w:rsidR="00815812" w:rsidRPr="00060699" w14:paraId="0A50F935" w14:textId="77777777" w:rsidTr="00486354">
        <w:tc>
          <w:tcPr>
            <w:tcW w:w="655" w:type="dxa"/>
            <w:gridSpan w:val="3"/>
            <w:shd w:val="clear" w:color="auto" w:fill="auto"/>
            <w:vAlign w:val="center"/>
          </w:tcPr>
          <w:p w14:paraId="09196255" w14:textId="77777777" w:rsidR="00815812" w:rsidRPr="00060699" w:rsidRDefault="00815812" w:rsidP="00486354">
            <w:pPr>
              <w:spacing w:line="360" w:lineRule="auto"/>
              <w:rPr>
                <w:color w:val="000000"/>
                <w:sz w:val="24"/>
                <w:szCs w:val="24"/>
              </w:rPr>
            </w:pPr>
            <w:r w:rsidRPr="00060699">
              <w:rPr>
                <w:color w:val="000000"/>
                <w:sz w:val="24"/>
                <w:szCs w:val="24"/>
              </w:rPr>
              <w:t>6.1</w:t>
            </w:r>
          </w:p>
        </w:tc>
        <w:tc>
          <w:tcPr>
            <w:tcW w:w="7290" w:type="dxa"/>
            <w:shd w:val="clear" w:color="auto" w:fill="auto"/>
            <w:vAlign w:val="center"/>
          </w:tcPr>
          <w:p w14:paraId="2DDE1825" w14:textId="069B3074" w:rsidR="00815812" w:rsidRPr="00060699" w:rsidRDefault="00014AF5" w:rsidP="00486354">
            <w:pPr>
              <w:spacing w:line="360" w:lineRule="auto"/>
              <w:rPr>
                <w:color w:val="000000"/>
                <w:sz w:val="24"/>
                <w:szCs w:val="24"/>
              </w:rPr>
            </w:pPr>
            <w:r>
              <w:rPr>
                <w:color w:val="000000"/>
                <w:sz w:val="24"/>
                <w:szCs w:val="24"/>
              </w:rPr>
              <w:t>Conclusions</w:t>
            </w:r>
          </w:p>
        </w:tc>
        <w:tc>
          <w:tcPr>
            <w:tcW w:w="1350" w:type="dxa"/>
            <w:shd w:val="clear" w:color="auto" w:fill="auto"/>
            <w:vAlign w:val="center"/>
          </w:tcPr>
          <w:p w14:paraId="3C50FEEF" w14:textId="65F03EE7" w:rsidR="00815812" w:rsidRPr="00060699" w:rsidRDefault="00710266" w:rsidP="00486354">
            <w:pPr>
              <w:spacing w:line="360" w:lineRule="auto"/>
              <w:jc w:val="center"/>
              <w:rPr>
                <w:color w:val="000000"/>
                <w:sz w:val="24"/>
                <w:szCs w:val="24"/>
              </w:rPr>
            </w:pPr>
            <w:r>
              <w:rPr>
                <w:color w:val="000000"/>
                <w:sz w:val="24"/>
                <w:szCs w:val="24"/>
              </w:rPr>
              <w:t>30-33</w:t>
            </w:r>
          </w:p>
        </w:tc>
      </w:tr>
      <w:tr w:rsidR="00815812" w:rsidRPr="00060699" w14:paraId="6B1D178D" w14:textId="77777777" w:rsidTr="00486354">
        <w:tc>
          <w:tcPr>
            <w:tcW w:w="655" w:type="dxa"/>
            <w:gridSpan w:val="3"/>
            <w:shd w:val="clear" w:color="auto" w:fill="auto"/>
            <w:vAlign w:val="center"/>
          </w:tcPr>
          <w:p w14:paraId="5F752CAF" w14:textId="77777777" w:rsidR="00815812" w:rsidRPr="00060699" w:rsidRDefault="00815812" w:rsidP="00486354">
            <w:pPr>
              <w:spacing w:line="360" w:lineRule="auto"/>
              <w:rPr>
                <w:color w:val="000000"/>
                <w:sz w:val="24"/>
                <w:szCs w:val="24"/>
              </w:rPr>
            </w:pPr>
            <w:r w:rsidRPr="00060699">
              <w:rPr>
                <w:color w:val="000000"/>
                <w:sz w:val="24"/>
                <w:szCs w:val="24"/>
              </w:rPr>
              <w:t>6.2</w:t>
            </w:r>
          </w:p>
        </w:tc>
        <w:tc>
          <w:tcPr>
            <w:tcW w:w="7290" w:type="dxa"/>
            <w:shd w:val="clear" w:color="auto" w:fill="auto"/>
            <w:vAlign w:val="center"/>
          </w:tcPr>
          <w:p w14:paraId="2D402BE3" w14:textId="4184F245" w:rsidR="00815812" w:rsidRPr="00060699" w:rsidRDefault="006075A7" w:rsidP="00486354">
            <w:pPr>
              <w:spacing w:line="360" w:lineRule="auto"/>
              <w:rPr>
                <w:color w:val="000000"/>
                <w:sz w:val="24"/>
                <w:szCs w:val="24"/>
              </w:rPr>
            </w:pPr>
            <w:r>
              <w:rPr>
                <w:color w:val="000000"/>
                <w:sz w:val="24"/>
                <w:szCs w:val="24"/>
              </w:rPr>
              <w:t>Future Scope</w:t>
            </w:r>
          </w:p>
        </w:tc>
        <w:tc>
          <w:tcPr>
            <w:tcW w:w="1350" w:type="dxa"/>
            <w:shd w:val="clear" w:color="auto" w:fill="auto"/>
            <w:vAlign w:val="center"/>
          </w:tcPr>
          <w:p w14:paraId="11E0760A" w14:textId="40D3C33B" w:rsidR="00815812" w:rsidRPr="00060699" w:rsidRDefault="00710266" w:rsidP="00486354">
            <w:pPr>
              <w:spacing w:line="360" w:lineRule="auto"/>
              <w:jc w:val="center"/>
              <w:rPr>
                <w:color w:val="000000"/>
                <w:sz w:val="24"/>
                <w:szCs w:val="24"/>
              </w:rPr>
            </w:pPr>
            <w:r>
              <w:rPr>
                <w:color w:val="000000"/>
                <w:sz w:val="24"/>
                <w:szCs w:val="24"/>
              </w:rPr>
              <w:t>33-34</w:t>
            </w:r>
          </w:p>
        </w:tc>
      </w:tr>
      <w:tr w:rsidR="00815812" w:rsidRPr="00060699" w14:paraId="2EBC76E6" w14:textId="77777777" w:rsidTr="00486354">
        <w:tc>
          <w:tcPr>
            <w:tcW w:w="7945" w:type="dxa"/>
            <w:gridSpan w:val="4"/>
            <w:shd w:val="clear" w:color="auto" w:fill="auto"/>
            <w:vAlign w:val="center"/>
          </w:tcPr>
          <w:p w14:paraId="6985C82C" w14:textId="77777777" w:rsidR="00815812" w:rsidRPr="00060699" w:rsidRDefault="00815812" w:rsidP="00486354">
            <w:pPr>
              <w:spacing w:line="360" w:lineRule="auto"/>
              <w:rPr>
                <w:color w:val="000000"/>
                <w:sz w:val="24"/>
                <w:szCs w:val="24"/>
              </w:rPr>
            </w:pPr>
            <w:r w:rsidRPr="00060699">
              <w:rPr>
                <w:b/>
                <w:color w:val="000000"/>
                <w:sz w:val="24"/>
                <w:szCs w:val="24"/>
              </w:rPr>
              <w:t>REFERENCES</w:t>
            </w:r>
          </w:p>
        </w:tc>
        <w:tc>
          <w:tcPr>
            <w:tcW w:w="1350" w:type="dxa"/>
            <w:shd w:val="clear" w:color="auto" w:fill="auto"/>
            <w:vAlign w:val="center"/>
          </w:tcPr>
          <w:p w14:paraId="4C5D34B9" w14:textId="40DCF4A5" w:rsidR="00815812" w:rsidRPr="00060699" w:rsidRDefault="0003697F" w:rsidP="00486354">
            <w:pPr>
              <w:spacing w:line="360" w:lineRule="auto"/>
              <w:jc w:val="center"/>
              <w:rPr>
                <w:b/>
                <w:color w:val="000000"/>
                <w:sz w:val="24"/>
                <w:szCs w:val="24"/>
              </w:rPr>
            </w:pPr>
            <w:r>
              <w:rPr>
                <w:b/>
                <w:color w:val="000000"/>
                <w:sz w:val="24"/>
                <w:szCs w:val="24"/>
              </w:rPr>
              <w:t>35-39</w:t>
            </w:r>
          </w:p>
        </w:tc>
      </w:tr>
    </w:tbl>
    <w:p w14:paraId="7B0E5B34" w14:textId="77777777" w:rsidR="00815812" w:rsidRDefault="00815812" w:rsidP="000C4821">
      <w:pPr>
        <w:jc w:val="both"/>
        <w:rPr>
          <w:bCs/>
          <w:color w:val="FF0000"/>
          <w:sz w:val="28"/>
          <w:szCs w:val="28"/>
        </w:rPr>
      </w:pPr>
    </w:p>
    <w:p w14:paraId="3FDD3559" w14:textId="24546C3A" w:rsidR="001B3F4C" w:rsidRDefault="001B3F4C" w:rsidP="000C4821">
      <w:pPr>
        <w:jc w:val="both"/>
        <w:rPr>
          <w:bCs/>
          <w:color w:val="FF0000"/>
          <w:sz w:val="28"/>
          <w:szCs w:val="28"/>
        </w:rPr>
      </w:pPr>
    </w:p>
    <w:p w14:paraId="55C8BF31" w14:textId="115B97A4" w:rsidR="001B3F4C" w:rsidRDefault="001B3F4C" w:rsidP="000C4821">
      <w:pPr>
        <w:jc w:val="both"/>
        <w:rPr>
          <w:bCs/>
          <w:color w:val="FF0000"/>
          <w:sz w:val="28"/>
          <w:szCs w:val="28"/>
        </w:rPr>
      </w:pPr>
    </w:p>
    <w:p w14:paraId="01D52415" w14:textId="68D5E144" w:rsidR="001B3F4C" w:rsidRDefault="001B3F4C" w:rsidP="000C4821">
      <w:pPr>
        <w:jc w:val="both"/>
        <w:rPr>
          <w:bCs/>
          <w:color w:val="FF0000"/>
          <w:sz w:val="28"/>
          <w:szCs w:val="28"/>
        </w:rPr>
      </w:pPr>
    </w:p>
    <w:p w14:paraId="702FCAEA" w14:textId="74886259" w:rsidR="001B3F4C" w:rsidRDefault="001B3F4C" w:rsidP="000C4821">
      <w:pPr>
        <w:jc w:val="both"/>
        <w:rPr>
          <w:bCs/>
          <w:color w:val="FF0000"/>
          <w:sz w:val="28"/>
          <w:szCs w:val="28"/>
        </w:rPr>
      </w:pPr>
    </w:p>
    <w:p w14:paraId="79358E74" w14:textId="77777777" w:rsidR="000B4ECF" w:rsidRDefault="000B4ECF" w:rsidP="000C4821">
      <w:pPr>
        <w:jc w:val="both"/>
        <w:rPr>
          <w:bCs/>
          <w:color w:val="FF0000"/>
          <w:sz w:val="28"/>
          <w:szCs w:val="28"/>
        </w:rPr>
      </w:pPr>
    </w:p>
    <w:p w14:paraId="3A3B3EB4" w14:textId="77777777" w:rsidR="0090641C" w:rsidRDefault="0090641C" w:rsidP="000C4821">
      <w:pPr>
        <w:jc w:val="both"/>
        <w:rPr>
          <w:bCs/>
          <w:color w:val="FF0000"/>
          <w:sz w:val="28"/>
          <w:szCs w:val="28"/>
        </w:rPr>
      </w:pPr>
    </w:p>
    <w:p w14:paraId="181DAA23" w14:textId="77777777" w:rsidR="0090641C" w:rsidRDefault="0090641C" w:rsidP="000C4821">
      <w:pPr>
        <w:jc w:val="both"/>
        <w:rPr>
          <w:bCs/>
          <w:color w:val="FF0000"/>
          <w:sz w:val="28"/>
          <w:szCs w:val="28"/>
        </w:rPr>
      </w:pPr>
    </w:p>
    <w:p w14:paraId="4631EEE5" w14:textId="77777777" w:rsidR="0090641C" w:rsidRDefault="0090641C" w:rsidP="000C4821">
      <w:pPr>
        <w:jc w:val="both"/>
        <w:rPr>
          <w:bCs/>
          <w:color w:val="FF0000"/>
          <w:sz w:val="28"/>
          <w:szCs w:val="28"/>
        </w:rPr>
      </w:pPr>
    </w:p>
    <w:p w14:paraId="08769655" w14:textId="77777777" w:rsidR="0090641C" w:rsidRDefault="0090641C" w:rsidP="000C4821">
      <w:pPr>
        <w:jc w:val="both"/>
        <w:rPr>
          <w:bCs/>
          <w:color w:val="FF0000"/>
          <w:sz w:val="28"/>
          <w:szCs w:val="28"/>
        </w:rPr>
      </w:pPr>
    </w:p>
    <w:p w14:paraId="53C3E265" w14:textId="77777777" w:rsidR="0090641C" w:rsidRDefault="0090641C" w:rsidP="000C4821">
      <w:pPr>
        <w:jc w:val="both"/>
        <w:rPr>
          <w:bCs/>
          <w:color w:val="FF0000"/>
          <w:sz w:val="28"/>
          <w:szCs w:val="28"/>
        </w:rPr>
      </w:pPr>
    </w:p>
    <w:p w14:paraId="2011A646" w14:textId="77777777" w:rsidR="0090641C" w:rsidRDefault="0090641C" w:rsidP="000C4821">
      <w:pPr>
        <w:jc w:val="both"/>
        <w:rPr>
          <w:bCs/>
          <w:color w:val="FF0000"/>
          <w:sz w:val="28"/>
          <w:szCs w:val="28"/>
        </w:rPr>
      </w:pPr>
    </w:p>
    <w:p w14:paraId="75A09F5E" w14:textId="77777777" w:rsidR="0090641C" w:rsidRDefault="0090641C" w:rsidP="000C4821">
      <w:pPr>
        <w:jc w:val="both"/>
        <w:rPr>
          <w:bCs/>
          <w:color w:val="FF0000"/>
          <w:sz w:val="28"/>
          <w:szCs w:val="28"/>
        </w:rPr>
      </w:pPr>
    </w:p>
    <w:p w14:paraId="4E5B7B55" w14:textId="77777777" w:rsidR="0090641C" w:rsidRDefault="0090641C" w:rsidP="000C4821">
      <w:pPr>
        <w:jc w:val="both"/>
        <w:rPr>
          <w:bCs/>
          <w:color w:val="FF0000"/>
          <w:sz w:val="28"/>
          <w:szCs w:val="28"/>
        </w:rPr>
      </w:pPr>
    </w:p>
    <w:p w14:paraId="119089AF" w14:textId="77777777" w:rsidR="000B4ECF" w:rsidRDefault="000B4ECF" w:rsidP="000C4821">
      <w:pPr>
        <w:jc w:val="both"/>
        <w:rPr>
          <w:bCs/>
          <w:color w:val="FF0000"/>
          <w:sz w:val="28"/>
          <w:szCs w:val="28"/>
        </w:rPr>
      </w:pPr>
    </w:p>
    <w:p w14:paraId="498691AF" w14:textId="77777777" w:rsidR="000B4ECF" w:rsidRDefault="000B4ECF" w:rsidP="000B4ECF">
      <w:pPr>
        <w:jc w:val="center"/>
        <w:rPr>
          <w:b/>
          <w:sz w:val="32"/>
          <w:szCs w:val="32"/>
        </w:rPr>
      </w:pPr>
      <w:r w:rsidRPr="00A83407">
        <w:rPr>
          <w:b/>
          <w:sz w:val="32"/>
          <w:szCs w:val="32"/>
        </w:rPr>
        <w:t>ABSTRACT</w:t>
      </w:r>
    </w:p>
    <w:p w14:paraId="1E78004F" w14:textId="77777777" w:rsidR="008F5A05" w:rsidRDefault="008F5A05" w:rsidP="000B4ECF">
      <w:pPr>
        <w:jc w:val="center"/>
        <w:rPr>
          <w:b/>
          <w:sz w:val="32"/>
          <w:szCs w:val="32"/>
        </w:rPr>
      </w:pPr>
    </w:p>
    <w:p w14:paraId="1E3B54CB" w14:textId="77777777" w:rsidR="008F5A05" w:rsidRPr="00A83407" w:rsidRDefault="008F5A05" w:rsidP="000B4ECF">
      <w:pPr>
        <w:jc w:val="center"/>
        <w:rPr>
          <w:b/>
          <w:sz w:val="32"/>
          <w:szCs w:val="32"/>
        </w:rPr>
      </w:pPr>
    </w:p>
    <w:p w14:paraId="6305F5CB" w14:textId="77777777" w:rsidR="00BE2B8C" w:rsidRDefault="000B4ECF" w:rsidP="0022086B">
      <w:pPr>
        <w:spacing w:line="276" w:lineRule="auto"/>
        <w:jc w:val="both"/>
        <w:rPr>
          <w:bCs/>
          <w:sz w:val="28"/>
          <w:szCs w:val="28"/>
        </w:rPr>
      </w:pPr>
      <w:r w:rsidRPr="00A83407">
        <w:rPr>
          <w:bCs/>
          <w:sz w:val="28"/>
          <w:szCs w:val="28"/>
        </w:rPr>
        <w:t>Over the years we've observed that algorithms even tough being a complex subject are the foundation of</w:t>
      </w:r>
      <w:r w:rsidR="0022086B">
        <w:rPr>
          <w:bCs/>
          <w:sz w:val="28"/>
          <w:szCs w:val="28"/>
        </w:rPr>
        <w:t xml:space="preserve"> </w:t>
      </w:r>
      <w:r w:rsidRPr="00A83407">
        <w:rPr>
          <w:bCs/>
          <w:sz w:val="28"/>
          <w:szCs w:val="28"/>
        </w:rPr>
        <w:t xml:space="preserve">computational thinking and programming skills of a student. </w:t>
      </w:r>
      <w:proofErr w:type="gramStart"/>
      <w:r w:rsidRPr="00A83407">
        <w:rPr>
          <w:bCs/>
          <w:sz w:val="28"/>
          <w:szCs w:val="28"/>
        </w:rPr>
        <w:t>So</w:t>
      </w:r>
      <w:proofErr w:type="gramEnd"/>
      <w:r w:rsidRPr="00A83407">
        <w:rPr>
          <w:bCs/>
          <w:sz w:val="28"/>
          <w:szCs w:val="28"/>
        </w:rPr>
        <w:t xml:space="preserve"> to ease up the hardships of students this idea of</w:t>
      </w:r>
      <w:r w:rsidR="0022086B">
        <w:rPr>
          <w:bCs/>
          <w:sz w:val="28"/>
          <w:szCs w:val="28"/>
        </w:rPr>
        <w:t xml:space="preserve"> </w:t>
      </w:r>
      <w:r w:rsidRPr="00A83407">
        <w:rPr>
          <w:bCs/>
          <w:sz w:val="28"/>
          <w:szCs w:val="28"/>
        </w:rPr>
        <w:t>the project was formed. Our application Algorithm Visualizer is both interactive and alluring to students.</w:t>
      </w:r>
      <w:r w:rsidR="0022086B">
        <w:rPr>
          <w:bCs/>
          <w:sz w:val="28"/>
          <w:szCs w:val="28"/>
        </w:rPr>
        <w:t xml:space="preserve"> </w:t>
      </w:r>
    </w:p>
    <w:p w14:paraId="002B117C" w14:textId="6B8AB825" w:rsidR="0090641C" w:rsidRDefault="000B4ECF" w:rsidP="0022086B">
      <w:pPr>
        <w:spacing w:line="276" w:lineRule="auto"/>
        <w:jc w:val="both"/>
        <w:rPr>
          <w:bCs/>
          <w:sz w:val="28"/>
          <w:szCs w:val="28"/>
        </w:rPr>
      </w:pPr>
      <w:r w:rsidRPr="00A83407">
        <w:rPr>
          <w:bCs/>
          <w:sz w:val="28"/>
          <w:szCs w:val="28"/>
        </w:rPr>
        <w:t>It gives the students hands on experience of the algorithms' implementation. It feeds into their imagination to</w:t>
      </w:r>
      <w:r w:rsidR="0022086B">
        <w:rPr>
          <w:bCs/>
          <w:sz w:val="28"/>
          <w:szCs w:val="28"/>
        </w:rPr>
        <w:t xml:space="preserve"> </w:t>
      </w:r>
      <w:r w:rsidRPr="00A83407">
        <w:rPr>
          <w:bCs/>
          <w:sz w:val="28"/>
          <w:szCs w:val="28"/>
        </w:rPr>
        <w:t>help them get a better understanding while also helping teachers to help make their students understand</w:t>
      </w:r>
      <w:r w:rsidR="0022086B">
        <w:rPr>
          <w:bCs/>
          <w:sz w:val="28"/>
          <w:szCs w:val="28"/>
        </w:rPr>
        <w:t xml:space="preserve"> </w:t>
      </w:r>
      <w:r w:rsidRPr="00A83407">
        <w:rPr>
          <w:bCs/>
          <w:sz w:val="28"/>
          <w:szCs w:val="28"/>
        </w:rPr>
        <w:t>better. Through this project every student can learn at their own pace with our three speeds of learning: slow,</w:t>
      </w:r>
      <w:r w:rsidR="0022086B">
        <w:rPr>
          <w:bCs/>
          <w:sz w:val="28"/>
          <w:szCs w:val="28"/>
        </w:rPr>
        <w:t xml:space="preserve"> </w:t>
      </w:r>
      <w:r w:rsidRPr="00A83407">
        <w:rPr>
          <w:bCs/>
          <w:sz w:val="28"/>
          <w:szCs w:val="28"/>
        </w:rPr>
        <w:t xml:space="preserve">average and fast. </w:t>
      </w:r>
    </w:p>
    <w:p w14:paraId="4A8FD5FE" w14:textId="76B34861" w:rsidR="000B4ECF" w:rsidRPr="00A83407" w:rsidRDefault="000B4ECF" w:rsidP="0022086B">
      <w:pPr>
        <w:spacing w:line="276" w:lineRule="auto"/>
        <w:jc w:val="both"/>
        <w:rPr>
          <w:bCs/>
          <w:sz w:val="28"/>
          <w:szCs w:val="28"/>
        </w:rPr>
      </w:pPr>
      <w:r w:rsidRPr="00A83407">
        <w:rPr>
          <w:bCs/>
          <w:sz w:val="28"/>
          <w:szCs w:val="28"/>
        </w:rPr>
        <w:t>This interface is designed to make one feel fully engaged and concentrated. The concept of</w:t>
      </w:r>
      <w:r w:rsidR="0022086B">
        <w:rPr>
          <w:bCs/>
          <w:sz w:val="28"/>
          <w:szCs w:val="28"/>
        </w:rPr>
        <w:t xml:space="preserve"> </w:t>
      </w:r>
      <w:r w:rsidRPr="00A83407">
        <w:rPr>
          <w:bCs/>
          <w:sz w:val="28"/>
          <w:szCs w:val="28"/>
        </w:rPr>
        <w:t>Time Complexity has also been introduced to the user through an interactive game. We have made use ofReact.js as framework and JavaScript as primary language for our project.</w:t>
      </w:r>
      <w:r w:rsidR="0022086B">
        <w:rPr>
          <w:bCs/>
          <w:sz w:val="28"/>
          <w:szCs w:val="28"/>
        </w:rPr>
        <w:t xml:space="preserve"> </w:t>
      </w:r>
      <w:r w:rsidRPr="00A83407">
        <w:rPr>
          <w:bCs/>
          <w:sz w:val="28"/>
          <w:szCs w:val="28"/>
        </w:rPr>
        <w:t>The purpose of this project is to make learning less of a burden and more of an incredible experience which</w:t>
      </w:r>
      <w:r w:rsidR="0022086B">
        <w:rPr>
          <w:bCs/>
          <w:sz w:val="28"/>
          <w:szCs w:val="28"/>
        </w:rPr>
        <w:t xml:space="preserve"> </w:t>
      </w:r>
      <w:r w:rsidRPr="00A83407">
        <w:rPr>
          <w:bCs/>
          <w:sz w:val="28"/>
          <w:szCs w:val="28"/>
        </w:rPr>
        <w:t>leaves students with the want to learn more.</w:t>
      </w:r>
    </w:p>
    <w:p w14:paraId="3BA21123" w14:textId="77777777" w:rsidR="00BE2B8C" w:rsidRDefault="00D40A5C" w:rsidP="00BE2B8C">
      <w:pPr>
        <w:spacing w:line="276" w:lineRule="auto"/>
        <w:jc w:val="both"/>
        <w:rPr>
          <w:bCs/>
          <w:sz w:val="28"/>
          <w:szCs w:val="28"/>
        </w:rPr>
      </w:pPr>
      <w:r w:rsidRPr="00D40A5C">
        <w:rPr>
          <w:bCs/>
          <w:sz w:val="28"/>
          <w:szCs w:val="28"/>
        </w:rPr>
        <w:t>Algorithm visualization illustrates how algorithms work in a graphical way. It mainly aims to simplify and deepen</w:t>
      </w:r>
      <w:r w:rsidR="008F5A05">
        <w:rPr>
          <w:bCs/>
          <w:sz w:val="28"/>
          <w:szCs w:val="28"/>
        </w:rPr>
        <w:t xml:space="preserve"> </w:t>
      </w:r>
      <w:r w:rsidRPr="00D40A5C">
        <w:rPr>
          <w:bCs/>
          <w:sz w:val="28"/>
          <w:szCs w:val="28"/>
        </w:rPr>
        <w:t>the understanding of algorithms operation. Within the paper we discuss the possibility of enriching the standard</w:t>
      </w:r>
      <w:r>
        <w:rPr>
          <w:bCs/>
          <w:sz w:val="28"/>
          <w:szCs w:val="28"/>
        </w:rPr>
        <w:t xml:space="preserve"> </w:t>
      </w:r>
      <w:r w:rsidRPr="00D40A5C">
        <w:rPr>
          <w:bCs/>
          <w:sz w:val="28"/>
          <w:szCs w:val="28"/>
        </w:rPr>
        <w:t xml:space="preserve">methods of teaching algorithms, with the algorithm visualizations. </w:t>
      </w:r>
    </w:p>
    <w:p w14:paraId="0B78125B" w14:textId="5237A42C" w:rsidR="001B3F4C" w:rsidRDefault="00D40A5C" w:rsidP="00BE2B8C">
      <w:pPr>
        <w:spacing w:line="276" w:lineRule="auto"/>
        <w:jc w:val="both"/>
        <w:rPr>
          <w:bCs/>
          <w:sz w:val="28"/>
          <w:szCs w:val="28"/>
        </w:rPr>
      </w:pPr>
      <w:r w:rsidRPr="00D40A5C">
        <w:rPr>
          <w:bCs/>
          <w:sz w:val="28"/>
          <w:szCs w:val="28"/>
        </w:rPr>
        <w:t>As a step in this direction, we introduce the</w:t>
      </w:r>
      <w:r w:rsidR="008F5A05">
        <w:rPr>
          <w:bCs/>
          <w:sz w:val="28"/>
          <w:szCs w:val="28"/>
        </w:rPr>
        <w:t xml:space="preserve"> </w:t>
      </w:r>
      <w:r w:rsidRPr="00D40A5C">
        <w:rPr>
          <w:bCs/>
          <w:sz w:val="28"/>
          <w:szCs w:val="28"/>
        </w:rPr>
        <w:t>algorithm visualization platform, present our practical experiences and describe possible future directions,</w:t>
      </w:r>
      <w:r w:rsidR="008F5A05">
        <w:rPr>
          <w:bCs/>
          <w:sz w:val="28"/>
          <w:szCs w:val="28"/>
        </w:rPr>
        <w:t xml:space="preserve"> </w:t>
      </w:r>
      <w:r w:rsidRPr="00D40A5C">
        <w:rPr>
          <w:bCs/>
          <w:sz w:val="28"/>
          <w:szCs w:val="28"/>
        </w:rPr>
        <w:t>based on our experiences and exploration performed by means of a simple questionnaire</w:t>
      </w:r>
    </w:p>
    <w:p w14:paraId="1EB036F8" w14:textId="2B5828B8" w:rsidR="00AE5F02" w:rsidRDefault="00AE5F02" w:rsidP="00BE2B8C">
      <w:pPr>
        <w:spacing w:line="276" w:lineRule="auto"/>
        <w:jc w:val="both"/>
        <w:rPr>
          <w:bCs/>
          <w:sz w:val="28"/>
          <w:szCs w:val="28"/>
        </w:rPr>
      </w:pPr>
    </w:p>
    <w:p w14:paraId="701EF62E" w14:textId="77777777" w:rsidR="00AE5F02" w:rsidRDefault="00AE5F02">
      <w:pPr>
        <w:rPr>
          <w:bCs/>
          <w:sz w:val="28"/>
          <w:szCs w:val="28"/>
        </w:rPr>
      </w:pPr>
      <w:r>
        <w:rPr>
          <w:bCs/>
          <w:sz w:val="28"/>
          <w:szCs w:val="28"/>
        </w:rPr>
        <w:br w:type="page"/>
      </w:r>
    </w:p>
    <w:p w14:paraId="1A0E22C2" w14:textId="77777777" w:rsidR="00A5616F" w:rsidRPr="00D40A5C" w:rsidRDefault="00A5616F" w:rsidP="00BE2B8C">
      <w:pPr>
        <w:spacing w:line="276" w:lineRule="auto"/>
        <w:jc w:val="both"/>
        <w:rPr>
          <w:bCs/>
          <w:sz w:val="28"/>
          <w:szCs w:val="28"/>
        </w:rPr>
      </w:pPr>
    </w:p>
    <w:p w14:paraId="72936797" w14:textId="1BFA125B" w:rsidR="001B3F4C" w:rsidRDefault="001B3F4C" w:rsidP="000C4821">
      <w:pPr>
        <w:jc w:val="both"/>
        <w:rPr>
          <w:bCs/>
          <w:color w:val="FF0000"/>
          <w:sz w:val="28"/>
          <w:szCs w:val="28"/>
        </w:rPr>
      </w:pPr>
    </w:p>
    <w:p w14:paraId="639EE255" w14:textId="615DB656" w:rsidR="001B3F4C" w:rsidRDefault="001B3F4C" w:rsidP="000C4821">
      <w:pPr>
        <w:jc w:val="both"/>
        <w:rPr>
          <w:bCs/>
          <w:color w:val="FF0000"/>
          <w:sz w:val="28"/>
          <w:szCs w:val="28"/>
        </w:rPr>
      </w:pPr>
    </w:p>
    <w:p w14:paraId="6328EAD0" w14:textId="33C52B25" w:rsidR="001B3F4C" w:rsidRDefault="001B3F4C" w:rsidP="000C4821">
      <w:pPr>
        <w:jc w:val="both"/>
        <w:rPr>
          <w:bCs/>
          <w:color w:val="FF0000"/>
          <w:sz w:val="28"/>
          <w:szCs w:val="28"/>
        </w:rPr>
      </w:pPr>
    </w:p>
    <w:p w14:paraId="2E14EE67" w14:textId="591A8369" w:rsidR="001B3F4C" w:rsidRDefault="00704F25" w:rsidP="00EE2B0B">
      <w:pPr>
        <w:jc w:val="center"/>
        <w:rPr>
          <w:b/>
          <w:sz w:val="32"/>
          <w:szCs w:val="32"/>
        </w:rPr>
      </w:pPr>
      <w:r w:rsidRPr="00AB0E22">
        <w:rPr>
          <w:b/>
          <w:sz w:val="32"/>
          <w:szCs w:val="32"/>
        </w:rPr>
        <w:t xml:space="preserve">List </w:t>
      </w:r>
      <w:r w:rsidR="00BC1D79" w:rsidRPr="00AB0E22">
        <w:rPr>
          <w:b/>
          <w:sz w:val="32"/>
          <w:szCs w:val="32"/>
        </w:rPr>
        <w:t>o</w:t>
      </w:r>
      <w:r w:rsidRPr="00AB0E22">
        <w:rPr>
          <w:b/>
          <w:sz w:val="32"/>
          <w:szCs w:val="32"/>
        </w:rPr>
        <w:t>f Figures</w:t>
      </w:r>
    </w:p>
    <w:p w14:paraId="4A24EF97" w14:textId="1948463B" w:rsidR="00C636E9" w:rsidRPr="00BA1627" w:rsidRDefault="00C636E9" w:rsidP="00BA1627">
      <w:pPr>
        <w:pBdr>
          <w:bar w:val="single" w:sz="4" w:color="auto"/>
        </w:pBdr>
        <w:tabs>
          <w:tab w:val="left" w:pos="900"/>
        </w:tabs>
        <w:spacing w:line="360" w:lineRule="auto"/>
        <w:jc w:val="both"/>
        <w:rPr>
          <w:bCs/>
          <w:sz w:val="24"/>
          <w:szCs w:val="24"/>
        </w:rPr>
      </w:pPr>
    </w:p>
    <w:tbl>
      <w:tblPr>
        <w:tblW w:w="9295" w:type="dxa"/>
        <w:tblLayout w:type="fixed"/>
        <w:tblCellMar>
          <w:top w:w="72" w:type="dxa"/>
          <w:left w:w="115" w:type="dxa"/>
          <w:right w:w="115" w:type="dxa"/>
        </w:tblCellMar>
        <w:tblLook w:val="04A0" w:firstRow="1" w:lastRow="0" w:firstColumn="1" w:lastColumn="0" w:noHBand="0" w:noVBand="1"/>
      </w:tblPr>
      <w:tblGrid>
        <w:gridCol w:w="7945"/>
        <w:gridCol w:w="1350"/>
      </w:tblGrid>
      <w:tr w:rsidR="00C636E9" w:rsidRPr="00C636E9" w14:paraId="11862624" w14:textId="77777777" w:rsidTr="00200B67">
        <w:tc>
          <w:tcPr>
            <w:tcW w:w="7945" w:type="dxa"/>
            <w:shd w:val="clear" w:color="auto" w:fill="auto"/>
            <w:vAlign w:val="center"/>
          </w:tcPr>
          <w:p w14:paraId="060859B0" w14:textId="6392F3B2" w:rsidR="00C636E9" w:rsidRPr="00C636E9" w:rsidRDefault="008709A5" w:rsidP="00200B67">
            <w:pPr>
              <w:pStyle w:val="ListParagraph"/>
              <w:numPr>
                <w:ilvl w:val="0"/>
                <w:numId w:val="23"/>
              </w:numPr>
              <w:pBdr>
                <w:bar w:val="single" w:sz="4" w:color="auto"/>
              </w:pBdr>
              <w:tabs>
                <w:tab w:val="left" w:pos="900"/>
              </w:tabs>
              <w:spacing w:line="360" w:lineRule="auto"/>
              <w:ind w:left="270" w:hanging="270"/>
              <w:jc w:val="both"/>
              <w:rPr>
                <w:sz w:val="24"/>
                <w:szCs w:val="24"/>
              </w:rPr>
            </w:pPr>
            <w:r w:rsidRPr="00200B67">
              <w:rPr>
                <w:sz w:val="24"/>
                <w:szCs w:val="24"/>
              </w:rPr>
              <w:t>Main Window of Application</w:t>
            </w:r>
          </w:p>
        </w:tc>
        <w:tc>
          <w:tcPr>
            <w:tcW w:w="1350" w:type="dxa"/>
            <w:shd w:val="clear" w:color="auto" w:fill="auto"/>
            <w:vAlign w:val="center"/>
          </w:tcPr>
          <w:p w14:paraId="096562A6" w14:textId="60C7E1DA" w:rsidR="00C636E9" w:rsidRPr="00C636E9" w:rsidRDefault="00200B67" w:rsidP="00200B67">
            <w:pPr>
              <w:pStyle w:val="ListParagraph"/>
              <w:pBdr>
                <w:bar w:val="single" w:sz="4" w:color="auto"/>
              </w:pBdr>
              <w:tabs>
                <w:tab w:val="left" w:pos="900"/>
              </w:tabs>
              <w:spacing w:line="360" w:lineRule="auto"/>
              <w:ind w:left="270"/>
              <w:jc w:val="both"/>
              <w:rPr>
                <w:sz w:val="24"/>
                <w:szCs w:val="24"/>
              </w:rPr>
            </w:pPr>
            <w:r w:rsidRPr="00200B67">
              <w:rPr>
                <w:sz w:val="24"/>
                <w:szCs w:val="24"/>
              </w:rPr>
              <w:t>21</w:t>
            </w:r>
          </w:p>
        </w:tc>
      </w:tr>
      <w:tr w:rsidR="00C636E9" w:rsidRPr="00C636E9" w14:paraId="4D006BD3" w14:textId="77777777" w:rsidTr="00200B67">
        <w:tc>
          <w:tcPr>
            <w:tcW w:w="7945" w:type="dxa"/>
            <w:shd w:val="clear" w:color="auto" w:fill="auto"/>
            <w:vAlign w:val="center"/>
          </w:tcPr>
          <w:p w14:paraId="6271F084" w14:textId="0E21AC2B" w:rsidR="00C636E9" w:rsidRPr="00200B67" w:rsidRDefault="008709A5" w:rsidP="00200B67">
            <w:pPr>
              <w:pStyle w:val="ListParagraph"/>
              <w:numPr>
                <w:ilvl w:val="0"/>
                <w:numId w:val="23"/>
              </w:numPr>
              <w:pBdr>
                <w:bar w:val="single" w:sz="4" w:color="auto"/>
              </w:pBdr>
              <w:tabs>
                <w:tab w:val="left" w:pos="900"/>
              </w:tabs>
              <w:spacing w:line="360" w:lineRule="auto"/>
              <w:ind w:left="270" w:hanging="270"/>
              <w:jc w:val="both"/>
              <w:rPr>
                <w:bCs/>
                <w:sz w:val="24"/>
                <w:szCs w:val="24"/>
              </w:rPr>
            </w:pPr>
            <w:r w:rsidRPr="00200B67">
              <w:rPr>
                <w:bCs/>
                <w:sz w:val="24"/>
                <w:szCs w:val="24"/>
              </w:rPr>
              <w:t>View of the Application</w:t>
            </w:r>
          </w:p>
        </w:tc>
        <w:tc>
          <w:tcPr>
            <w:tcW w:w="1350" w:type="dxa"/>
            <w:shd w:val="clear" w:color="auto" w:fill="auto"/>
            <w:vAlign w:val="center"/>
          </w:tcPr>
          <w:p w14:paraId="4824F60F" w14:textId="2B12052A" w:rsidR="00C636E9" w:rsidRPr="00C636E9" w:rsidRDefault="00200B67" w:rsidP="00200B67">
            <w:pPr>
              <w:pStyle w:val="ListParagraph"/>
              <w:pBdr>
                <w:bar w:val="single" w:sz="4" w:color="auto"/>
              </w:pBdr>
              <w:tabs>
                <w:tab w:val="left" w:pos="900"/>
              </w:tabs>
              <w:spacing w:line="360" w:lineRule="auto"/>
              <w:ind w:left="270"/>
              <w:jc w:val="both"/>
              <w:rPr>
                <w:bCs/>
                <w:sz w:val="24"/>
                <w:szCs w:val="24"/>
              </w:rPr>
            </w:pPr>
            <w:r w:rsidRPr="00200B67">
              <w:rPr>
                <w:bCs/>
                <w:sz w:val="24"/>
                <w:szCs w:val="24"/>
              </w:rPr>
              <w:t>23</w:t>
            </w:r>
          </w:p>
        </w:tc>
      </w:tr>
      <w:tr w:rsidR="00C636E9" w:rsidRPr="00C636E9" w14:paraId="05C37107" w14:textId="77777777" w:rsidTr="00200B67">
        <w:tc>
          <w:tcPr>
            <w:tcW w:w="7945" w:type="dxa"/>
            <w:shd w:val="clear" w:color="auto" w:fill="auto"/>
            <w:vAlign w:val="center"/>
          </w:tcPr>
          <w:p w14:paraId="24355758" w14:textId="2A27CCB2" w:rsidR="00C636E9" w:rsidRPr="00200B67" w:rsidRDefault="008709A5" w:rsidP="00200B67">
            <w:pPr>
              <w:pStyle w:val="ListParagraph"/>
              <w:numPr>
                <w:ilvl w:val="0"/>
                <w:numId w:val="23"/>
              </w:numPr>
              <w:pBdr>
                <w:bar w:val="single" w:sz="4" w:color="auto"/>
              </w:pBdr>
              <w:tabs>
                <w:tab w:val="left" w:pos="900"/>
              </w:tabs>
              <w:spacing w:line="360" w:lineRule="auto"/>
              <w:ind w:left="270" w:hanging="270"/>
              <w:jc w:val="both"/>
              <w:rPr>
                <w:bCs/>
                <w:sz w:val="24"/>
                <w:szCs w:val="24"/>
              </w:rPr>
            </w:pPr>
            <w:r w:rsidRPr="00200B67">
              <w:rPr>
                <w:bCs/>
                <w:sz w:val="24"/>
                <w:szCs w:val="24"/>
              </w:rPr>
              <w:t>View of the Insertion Sort</w:t>
            </w:r>
          </w:p>
        </w:tc>
        <w:tc>
          <w:tcPr>
            <w:tcW w:w="1350" w:type="dxa"/>
            <w:shd w:val="clear" w:color="auto" w:fill="auto"/>
            <w:vAlign w:val="center"/>
          </w:tcPr>
          <w:p w14:paraId="2D648EB5" w14:textId="1F39202C" w:rsidR="00C636E9" w:rsidRPr="00C636E9" w:rsidRDefault="00200B67" w:rsidP="00200B67">
            <w:pPr>
              <w:pStyle w:val="ListParagraph"/>
              <w:pBdr>
                <w:bar w:val="single" w:sz="4" w:color="auto"/>
              </w:pBdr>
              <w:tabs>
                <w:tab w:val="left" w:pos="900"/>
              </w:tabs>
              <w:spacing w:line="360" w:lineRule="auto"/>
              <w:ind w:left="270"/>
              <w:jc w:val="both"/>
              <w:rPr>
                <w:bCs/>
                <w:sz w:val="24"/>
                <w:szCs w:val="24"/>
              </w:rPr>
            </w:pPr>
            <w:r w:rsidRPr="00200B67">
              <w:rPr>
                <w:bCs/>
                <w:sz w:val="24"/>
                <w:szCs w:val="24"/>
              </w:rPr>
              <w:t>25</w:t>
            </w:r>
          </w:p>
        </w:tc>
      </w:tr>
      <w:tr w:rsidR="00C636E9" w:rsidRPr="00C636E9" w14:paraId="73D5F6D6" w14:textId="77777777" w:rsidTr="00200B67">
        <w:tc>
          <w:tcPr>
            <w:tcW w:w="7945" w:type="dxa"/>
            <w:shd w:val="clear" w:color="auto" w:fill="auto"/>
            <w:vAlign w:val="center"/>
          </w:tcPr>
          <w:p w14:paraId="35D3C0A8" w14:textId="69BB961B" w:rsidR="00C636E9" w:rsidRPr="00200B67" w:rsidRDefault="008709A5" w:rsidP="00200B67">
            <w:pPr>
              <w:pStyle w:val="ListParagraph"/>
              <w:numPr>
                <w:ilvl w:val="0"/>
                <w:numId w:val="23"/>
              </w:numPr>
              <w:pBdr>
                <w:bar w:val="single" w:sz="4" w:color="auto"/>
              </w:pBdr>
              <w:tabs>
                <w:tab w:val="left" w:pos="900"/>
              </w:tabs>
              <w:spacing w:line="360" w:lineRule="auto"/>
              <w:ind w:left="270" w:hanging="270"/>
              <w:jc w:val="both"/>
              <w:rPr>
                <w:bCs/>
                <w:sz w:val="24"/>
                <w:szCs w:val="24"/>
              </w:rPr>
            </w:pPr>
            <w:r w:rsidRPr="00200B67">
              <w:rPr>
                <w:bCs/>
                <w:sz w:val="24"/>
                <w:szCs w:val="24"/>
              </w:rPr>
              <w:t>Sample code for HTML</w:t>
            </w:r>
          </w:p>
        </w:tc>
        <w:tc>
          <w:tcPr>
            <w:tcW w:w="1350" w:type="dxa"/>
            <w:shd w:val="clear" w:color="auto" w:fill="auto"/>
            <w:vAlign w:val="center"/>
          </w:tcPr>
          <w:p w14:paraId="1792BFD4" w14:textId="4D285FAA" w:rsidR="00C636E9" w:rsidRPr="00C636E9" w:rsidRDefault="00200B67" w:rsidP="00200B67">
            <w:pPr>
              <w:pStyle w:val="ListParagraph"/>
              <w:pBdr>
                <w:bar w:val="single" w:sz="4" w:color="auto"/>
              </w:pBdr>
              <w:tabs>
                <w:tab w:val="left" w:pos="900"/>
              </w:tabs>
              <w:spacing w:line="360" w:lineRule="auto"/>
              <w:ind w:left="270"/>
              <w:jc w:val="both"/>
              <w:rPr>
                <w:bCs/>
                <w:sz w:val="24"/>
                <w:szCs w:val="24"/>
              </w:rPr>
            </w:pPr>
            <w:r w:rsidRPr="00200B67">
              <w:rPr>
                <w:bCs/>
                <w:sz w:val="24"/>
                <w:szCs w:val="24"/>
              </w:rPr>
              <w:t>26</w:t>
            </w:r>
          </w:p>
        </w:tc>
      </w:tr>
      <w:tr w:rsidR="00BA1627" w:rsidRPr="00200B67" w14:paraId="0344B148" w14:textId="77777777" w:rsidTr="00200B67">
        <w:tc>
          <w:tcPr>
            <w:tcW w:w="7945" w:type="dxa"/>
            <w:shd w:val="clear" w:color="auto" w:fill="auto"/>
            <w:vAlign w:val="center"/>
          </w:tcPr>
          <w:p w14:paraId="5DE8FD60" w14:textId="665D8714" w:rsidR="00BA1627" w:rsidRPr="00200B67" w:rsidRDefault="00BA1627" w:rsidP="00200B67">
            <w:pPr>
              <w:pStyle w:val="ListParagraph"/>
              <w:numPr>
                <w:ilvl w:val="0"/>
                <w:numId w:val="23"/>
              </w:numPr>
              <w:pBdr>
                <w:bar w:val="single" w:sz="4" w:color="auto"/>
              </w:pBdr>
              <w:tabs>
                <w:tab w:val="left" w:pos="900"/>
              </w:tabs>
              <w:spacing w:line="360" w:lineRule="auto"/>
              <w:ind w:left="270" w:hanging="270"/>
              <w:jc w:val="both"/>
              <w:rPr>
                <w:bCs/>
                <w:sz w:val="24"/>
                <w:szCs w:val="24"/>
              </w:rPr>
            </w:pPr>
            <w:r w:rsidRPr="00200B67">
              <w:rPr>
                <w:bCs/>
                <w:sz w:val="24"/>
                <w:szCs w:val="24"/>
              </w:rPr>
              <w:t>Sample code for JavaScript</w:t>
            </w:r>
          </w:p>
        </w:tc>
        <w:tc>
          <w:tcPr>
            <w:tcW w:w="1350" w:type="dxa"/>
            <w:shd w:val="clear" w:color="auto" w:fill="auto"/>
            <w:vAlign w:val="center"/>
          </w:tcPr>
          <w:p w14:paraId="4E4D3706" w14:textId="6C14FECE" w:rsidR="00BA1627" w:rsidRPr="00200B67" w:rsidRDefault="00200B67" w:rsidP="00200B67">
            <w:pPr>
              <w:pStyle w:val="ListParagraph"/>
              <w:pBdr>
                <w:bar w:val="single" w:sz="4" w:color="auto"/>
              </w:pBdr>
              <w:tabs>
                <w:tab w:val="left" w:pos="900"/>
              </w:tabs>
              <w:spacing w:line="360" w:lineRule="auto"/>
              <w:ind w:left="270"/>
              <w:jc w:val="both"/>
              <w:rPr>
                <w:bCs/>
                <w:sz w:val="24"/>
                <w:szCs w:val="24"/>
              </w:rPr>
            </w:pPr>
            <w:r w:rsidRPr="00200B67">
              <w:rPr>
                <w:bCs/>
                <w:sz w:val="24"/>
                <w:szCs w:val="24"/>
              </w:rPr>
              <w:t>27</w:t>
            </w:r>
          </w:p>
        </w:tc>
      </w:tr>
    </w:tbl>
    <w:p w14:paraId="600A35D7" w14:textId="2DA5BBDE" w:rsidR="00060699" w:rsidRPr="00BA1627" w:rsidRDefault="00060699" w:rsidP="00BA1627">
      <w:pPr>
        <w:pBdr>
          <w:bar w:val="single" w:sz="4" w:color="auto"/>
        </w:pBdr>
        <w:tabs>
          <w:tab w:val="left" w:pos="900"/>
        </w:tabs>
        <w:spacing w:line="360" w:lineRule="auto"/>
        <w:jc w:val="both"/>
        <w:rPr>
          <w:bCs/>
          <w:sz w:val="24"/>
          <w:szCs w:val="24"/>
        </w:rPr>
      </w:pPr>
    </w:p>
    <w:p w14:paraId="29B34323" w14:textId="5D2356D4" w:rsidR="00060699" w:rsidRDefault="00060699" w:rsidP="000C4821">
      <w:pPr>
        <w:jc w:val="both"/>
        <w:rPr>
          <w:bCs/>
          <w:color w:val="FF0000"/>
          <w:sz w:val="28"/>
          <w:szCs w:val="28"/>
        </w:rPr>
      </w:pPr>
    </w:p>
    <w:p w14:paraId="2FC6EDF1" w14:textId="7DA2F1BE" w:rsidR="00060699" w:rsidRDefault="00060699" w:rsidP="000C4821">
      <w:pPr>
        <w:jc w:val="both"/>
        <w:rPr>
          <w:bCs/>
          <w:color w:val="FF0000"/>
          <w:sz w:val="28"/>
          <w:szCs w:val="28"/>
        </w:rPr>
      </w:pPr>
    </w:p>
    <w:p w14:paraId="4D3514B7" w14:textId="77777777" w:rsidR="00305E12" w:rsidRDefault="00305E12" w:rsidP="000C4821">
      <w:pPr>
        <w:jc w:val="both"/>
        <w:rPr>
          <w:bCs/>
          <w:color w:val="FF0000"/>
          <w:sz w:val="28"/>
          <w:szCs w:val="28"/>
        </w:rPr>
      </w:pPr>
    </w:p>
    <w:p w14:paraId="2DA63C6E" w14:textId="77777777" w:rsidR="00305E12" w:rsidRDefault="00305E12" w:rsidP="000C4821">
      <w:pPr>
        <w:jc w:val="both"/>
        <w:rPr>
          <w:bCs/>
          <w:color w:val="FF0000"/>
          <w:sz w:val="28"/>
          <w:szCs w:val="28"/>
        </w:rPr>
      </w:pPr>
    </w:p>
    <w:p w14:paraId="204080D3" w14:textId="77777777" w:rsidR="00305E12" w:rsidRDefault="00305E12" w:rsidP="000C4821">
      <w:pPr>
        <w:jc w:val="both"/>
        <w:rPr>
          <w:bCs/>
          <w:color w:val="FF0000"/>
          <w:sz w:val="28"/>
          <w:szCs w:val="28"/>
        </w:rPr>
      </w:pPr>
    </w:p>
    <w:p w14:paraId="04A6522D" w14:textId="77777777" w:rsidR="00305E12" w:rsidRDefault="00305E12" w:rsidP="000C4821">
      <w:pPr>
        <w:jc w:val="both"/>
        <w:rPr>
          <w:bCs/>
          <w:color w:val="FF0000"/>
          <w:sz w:val="28"/>
          <w:szCs w:val="28"/>
        </w:rPr>
      </w:pPr>
    </w:p>
    <w:p w14:paraId="70B03B84" w14:textId="77777777" w:rsidR="00305E12" w:rsidRDefault="00305E12" w:rsidP="000C4821">
      <w:pPr>
        <w:jc w:val="both"/>
        <w:rPr>
          <w:bCs/>
          <w:color w:val="FF0000"/>
          <w:sz w:val="28"/>
          <w:szCs w:val="28"/>
        </w:rPr>
      </w:pPr>
    </w:p>
    <w:p w14:paraId="35B4EC27" w14:textId="77777777" w:rsidR="005C2D97" w:rsidRDefault="005C2D97" w:rsidP="00940F75">
      <w:pPr>
        <w:jc w:val="right"/>
        <w:rPr>
          <w:bCs/>
          <w:color w:val="FF0000"/>
          <w:sz w:val="28"/>
          <w:szCs w:val="28"/>
        </w:rPr>
      </w:pPr>
    </w:p>
    <w:p w14:paraId="4A42F29C" w14:textId="19141A5A" w:rsidR="00E24316" w:rsidRDefault="00E24316" w:rsidP="00E24316">
      <w:pPr>
        <w:jc w:val="right"/>
        <w:rPr>
          <w:bCs/>
          <w:color w:val="FF0000"/>
          <w:sz w:val="28"/>
          <w:szCs w:val="28"/>
        </w:rPr>
      </w:pPr>
    </w:p>
    <w:p w14:paraId="4FD9233D" w14:textId="77777777" w:rsidR="00AE5F02" w:rsidRDefault="00AE5F02" w:rsidP="00E24316">
      <w:pPr>
        <w:rPr>
          <w:b/>
          <w:bCs/>
          <w:sz w:val="32"/>
          <w:szCs w:val="32"/>
        </w:rPr>
      </w:pPr>
    </w:p>
    <w:p w14:paraId="548D019A" w14:textId="77777777" w:rsidR="00AE5F02" w:rsidRDefault="00AE5F02" w:rsidP="00E24316">
      <w:pPr>
        <w:rPr>
          <w:b/>
          <w:bCs/>
          <w:sz w:val="32"/>
          <w:szCs w:val="32"/>
        </w:rPr>
      </w:pPr>
    </w:p>
    <w:p w14:paraId="06BF1F5E" w14:textId="77777777" w:rsidR="00AE5F02" w:rsidRDefault="00AE5F02" w:rsidP="00E24316">
      <w:pPr>
        <w:rPr>
          <w:b/>
          <w:bCs/>
          <w:sz w:val="32"/>
          <w:szCs w:val="32"/>
        </w:rPr>
      </w:pPr>
    </w:p>
    <w:p w14:paraId="779F05A7" w14:textId="77777777" w:rsidR="00AE5F02" w:rsidRDefault="00AE5F02" w:rsidP="00E24316">
      <w:pPr>
        <w:rPr>
          <w:b/>
          <w:bCs/>
          <w:sz w:val="32"/>
          <w:szCs w:val="32"/>
        </w:rPr>
      </w:pPr>
    </w:p>
    <w:p w14:paraId="2851F013" w14:textId="77777777" w:rsidR="00AE5F02" w:rsidRDefault="00AE5F02" w:rsidP="00E24316">
      <w:pPr>
        <w:rPr>
          <w:b/>
          <w:bCs/>
          <w:sz w:val="32"/>
          <w:szCs w:val="32"/>
        </w:rPr>
      </w:pPr>
    </w:p>
    <w:p w14:paraId="77282EB9" w14:textId="77777777" w:rsidR="00AE5F02" w:rsidRDefault="00AE5F02" w:rsidP="00E24316">
      <w:pPr>
        <w:rPr>
          <w:b/>
          <w:bCs/>
          <w:sz w:val="32"/>
          <w:szCs w:val="32"/>
        </w:rPr>
      </w:pPr>
    </w:p>
    <w:p w14:paraId="0E4D476A" w14:textId="77777777" w:rsidR="00AE5F02" w:rsidRDefault="00AE5F02" w:rsidP="00E24316">
      <w:pPr>
        <w:rPr>
          <w:b/>
          <w:bCs/>
          <w:sz w:val="32"/>
          <w:szCs w:val="32"/>
        </w:rPr>
      </w:pPr>
    </w:p>
    <w:p w14:paraId="7679764F" w14:textId="77777777" w:rsidR="00AE5F02" w:rsidRDefault="00AE5F02" w:rsidP="00E24316">
      <w:pPr>
        <w:rPr>
          <w:b/>
          <w:bCs/>
          <w:sz w:val="32"/>
          <w:szCs w:val="32"/>
        </w:rPr>
      </w:pPr>
    </w:p>
    <w:p w14:paraId="5A83E0FB" w14:textId="77777777" w:rsidR="00AE5F02" w:rsidRDefault="00AE5F02" w:rsidP="00E24316">
      <w:pPr>
        <w:rPr>
          <w:b/>
          <w:bCs/>
          <w:sz w:val="32"/>
          <w:szCs w:val="32"/>
        </w:rPr>
      </w:pPr>
    </w:p>
    <w:p w14:paraId="0BF444F2" w14:textId="77777777" w:rsidR="00AE5F02" w:rsidRDefault="00AE5F02" w:rsidP="00E24316">
      <w:pPr>
        <w:rPr>
          <w:b/>
          <w:bCs/>
          <w:sz w:val="32"/>
          <w:szCs w:val="32"/>
        </w:rPr>
      </w:pPr>
    </w:p>
    <w:p w14:paraId="34B556B3" w14:textId="77777777" w:rsidR="00AE5F02" w:rsidRDefault="00AE5F02" w:rsidP="00E24316">
      <w:pPr>
        <w:rPr>
          <w:b/>
          <w:bCs/>
          <w:sz w:val="32"/>
          <w:szCs w:val="32"/>
        </w:rPr>
      </w:pPr>
    </w:p>
    <w:p w14:paraId="49403558" w14:textId="77777777" w:rsidR="00AE5F02" w:rsidRDefault="00AE5F02" w:rsidP="00E24316">
      <w:pPr>
        <w:rPr>
          <w:b/>
          <w:bCs/>
          <w:sz w:val="32"/>
          <w:szCs w:val="32"/>
        </w:rPr>
      </w:pPr>
    </w:p>
    <w:p w14:paraId="497B7699" w14:textId="77777777" w:rsidR="00AE5F02" w:rsidRDefault="00AE5F02" w:rsidP="00E24316">
      <w:pPr>
        <w:rPr>
          <w:b/>
          <w:bCs/>
          <w:sz w:val="32"/>
          <w:szCs w:val="32"/>
        </w:rPr>
      </w:pPr>
    </w:p>
    <w:p w14:paraId="2BB36F61" w14:textId="77777777" w:rsidR="00AE5F02" w:rsidRDefault="00AE5F02" w:rsidP="00E24316">
      <w:pPr>
        <w:rPr>
          <w:b/>
          <w:bCs/>
          <w:sz w:val="32"/>
          <w:szCs w:val="32"/>
        </w:rPr>
      </w:pPr>
    </w:p>
    <w:p w14:paraId="1A8D7CDA" w14:textId="77777777" w:rsidR="00AE5F02" w:rsidRDefault="00AE5F02" w:rsidP="00E24316">
      <w:pPr>
        <w:rPr>
          <w:b/>
          <w:bCs/>
          <w:sz w:val="32"/>
          <w:szCs w:val="32"/>
        </w:rPr>
      </w:pPr>
    </w:p>
    <w:p w14:paraId="08ED3203" w14:textId="77777777" w:rsidR="00AE5F02" w:rsidRDefault="00AE5F02" w:rsidP="00E24316">
      <w:pPr>
        <w:rPr>
          <w:b/>
          <w:bCs/>
          <w:sz w:val="32"/>
          <w:szCs w:val="32"/>
        </w:rPr>
      </w:pPr>
    </w:p>
    <w:p w14:paraId="52CB5029" w14:textId="77777777" w:rsidR="00AE5F02" w:rsidRDefault="00AE5F02" w:rsidP="00E24316">
      <w:pPr>
        <w:rPr>
          <w:b/>
          <w:bCs/>
          <w:sz w:val="32"/>
          <w:szCs w:val="32"/>
        </w:rPr>
      </w:pPr>
    </w:p>
    <w:p w14:paraId="4931B4C9" w14:textId="77777777" w:rsidR="00642049" w:rsidRDefault="00642049" w:rsidP="00D0061C">
      <w:pPr>
        <w:ind w:firstLine="720"/>
        <w:rPr>
          <w:b/>
          <w:bCs/>
          <w:sz w:val="32"/>
          <w:szCs w:val="32"/>
        </w:rPr>
      </w:pPr>
    </w:p>
    <w:p w14:paraId="62D21069" w14:textId="19B0AE0C" w:rsidR="00E24316" w:rsidRDefault="00740BDC" w:rsidP="00E24316">
      <w:pPr>
        <w:rPr>
          <w:b/>
          <w:bCs/>
          <w:color w:val="FF0000"/>
          <w:sz w:val="28"/>
          <w:szCs w:val="28"/>
        </w:rPr>
      </w:pPr>
      <w:r w:rsidRPr="00E24316">
        <w:rPr>
          <w:b/>
          <w:bCs/>
          <w:sz w:val="32"/>
          <w:szCs w:val="32"/>
        </w:rPr>
        <w:t>Chapter-1</w:t>
      </w:r>
    </w:p>
    <w:p w14:paraId="028525AD" w14:textId="35398EB1" w:rsidR="00B03B25" w:rsidRPr="00E24316" w:rsidRDefault="00740BDC" w:rsidP="00E24316">
      <w:pPr>
        <w:rPr>
          <w:b/>
          <w:bCs/>
          <w:color w:val="FF0000"/>
          <w:sz w:val="28"/>
          <w:szCs w:val="28"/>
        </w:rPr>
      </w:pPr>
      <w:r w:rsidRPr="00740BDC">
        <w:rPr>
          <w:b/>
          <w:sz w:val="32"/>
          <w:szCs w:val="32"/>
        </w:rPr>
        <w:t>IN</w:t>
      </w:r>
      <w:r w:rsidRPr="00740BDC">
        <w:rPr>
          <w:b/>
          <w:spacing w:val="1"/>
          <w:sz w:val="32"/>
          <w:szCs w:val="32"/>
        </w:rPr>
        <w:t>T</w:t>
      </w:r>
      <w:r w:rsidRPr="00740BDC">
        <w:rPr>
          <w:b/>
          <w:sz w:val="32"/>
          <w:szCs w:val="32"/>
        </w:rPr>
        <w:t>RODUCT</w:t>
      </w:r>
      <w:r w:rsidRPr="00740BDC">
        <w:rPr>
          <w:b/>
          <w:spacing w:val="-4"/>
          <w:sz w:val="32"/>
          <w:szCs w:val="32"/>
        </w:rPr>
        <w:t>I</w:t>
      </w:r>
      <w:r w:rsidRPr="00740BDC">
        <w:rPr>
          <w:b/>
          <w:sz w:val="32"/>
          <w:szCs w:val="32"/>
        </w:rPr>
        <w:t>ON</w:t>
      </w:r>
    </w:p>
    <w:p w14:paraId="49032029" w14:textId="77777777" w:rsidR="00B03B25" w:rsidRDefault="00B03B25">
      <w:pPr>
        <w:spacing w:line="200" w:lineRule="exact"/>
      </w:pPr>
    </w:p>
    <w:p w14:paraId="7D5AF8BD" w14:textId="77777777" w:rsidR="00E9090A" w:rsidRDefault="00E9090A" w:rsidP="00424534">
      <w:pPr>
        <w:spacing w:line="359" w:lineRule="auto"/>
        <w:ind w:left="100" w:right="78"/>
        <w:jc w:val="both"/>
      </w:pPr>
    </w:p>
    <w:p w14:paraId="2F06B3B1" w14:textId="0B274A53" w:rsidR="001B27FF" w:rsidRPr="001B27FF" w:rsidRDefault="001B27FF" w:rsidP="00424534">
      <w:pPr>
        <w:spacing w:line="359" w:lineRule="auto"/>
        <w:ind w:left="100" w:right="78"/>
        <w:jc w:val="both"/>
        <w:rPr>
          <w:spacing w:val="1"/>
          <w:sz w:val="24"/>
          <w:szCs w:val="24"/>
        </w:rPr>
      </w:pPr>
      <w:r w:rsidRPr="001B27FF">
        <w:rPr>
          <w:spacing w:val="1"/>
          <w:sz w:val="24"/>
          <w:szCs w:val="24"/>
        </w:rPr>
        <w:t>When we talk about complex subject topics like Algorithms, it becomes extremely necessary for students to</w:t>
      </w:r>
      <w:r w:rsidR="00B36468">
        <w:rPr>
          <w:spacing w:val="1"/>
          <w:sz w:val="24"/>
          <w:szCs w:val="24"/>
        </w:rPr>
        <w:t xml:space="preserve"> </w:t>
      </w:r>
      <w:r w:rsidRPr="001B27FF">
        <w:rPr>
          <w:spacing w:val="1"/>
          <w:sz w:val="24"/>
          <w:szCs w:val="24"/>
        </w:rPr>
        <w:t>have a strong grip over the topic as it would form the foundation of their computational thinking and</w:t>
      </w:r>
      <w:r w:rsidR="00B36468">
        <w:rPr>
          <w:spacing w:val="1"/>
          <w:sz w:val="24"/>
          <w:szCs w:val="24"/>
        </w:rPr>
        <w:t xml:space="preserve"> </w:t>
      </w:r>
      <w:r w:rsidRPr="001B27FF">
        <w:rPr>
          <w:spacing w:val="1"/>
          <w:sz w:val="24"/>
          <w:szCs w:val="24"/>
        </w:rPr>
        <w:t>programming skills. We had observed that through conventional methods of teaching it becomes a little difficult</w:t>
      </w:r>
      <w:r w:rsidR="00B36468">
        <w:rPr>
          <w:spacing w:val="1"/>
          <w:sz w:val="24"/>
          <w:szCs w:val="24"/>
        </w:rPr>
        <w:t xml:space="preserve"> </w:t>
      </w:r>
      <w:r w:rsidRPr="001B27FF">
        <w:rPr>
          <w:spacing w:val="1"/>
          <w:sz w:val="24"/>
          <w:szCs w:val="24"/>
        </w:rPr>
        <w:t>for students to understand the concept and also for teachers to explain their thoughts.</w:t>
      </w:r>
      <w:r w:rsidR="00B36468">
        <w:rPr>
          <w:spacing w:val="1"/>
          <w:sz w:val="24"/>
          <w:szCs w:val="24"/>
        </w:rPr>
        <w:t xml:space="preserve"> </w:t>
      </w:r>
      <w:r w:rsidRPr="001B27FF">
        <w:rPr>
          <w:spacing w:val="1"/>
          <w:sz w:val="24"/>
          <w:szCs w:val="24"/>
        </w:rPr>
        <w:t>Motivated by the age-old saying, “a picture speaks more than thousand words”, many researchers and</w:t>
      </w:r>
      <w:r w:rsidR="00424534">
        <w:rPr>
          <w:spacing w:val="1"/>
          <w:sz w:val="24"/>
          <w:szCs w:val="24"/>
        </w:rPr>
        <w:t xml:space="preserve"> </w:t>
      </w:r>
      <w:r w:rsidRPr="001B27FF">
        <w:rPr>
          <w:spacing w:val="1"/>
          <w:sz w:val="24"/>
          <w:szCs w:val="24"/>
        </w:rPr>
        <w:t>educators assume that students would learn an algorithm faster and more thoroughly using algorithm</w:t>
      </w:r>
      <w:r w:rsidR="00424534">
        <w:rPr>
          <w:spacing w:val="1"/>
          <w:sz w:val="24"/>
          <w:szCs w:val="24"/>
        </w:rPr>
        <w:t xml:space="preserve"> </w:t>
      </w:r>
      <w:r w:rsidRPr="001B27FF">
        <w:rPr>
          <w:spacing w:val="1"/>
          <w:sz w:val="24"/>
          <w:szCs w:val="24"/>
        </w:rPr>
        <w:t>visualization techniques</w:t>
      </w:r>
    </w:p>
    <w:p w14:paraId="5427C9F7" w14:textId="1D63262D" w:rsidR="001B27FF" w:rsidRPr="001B27FF" w:rsidRDefault="001B27FF" w:rsidP="00DD25F4">
      <w:pPr>
        <w:spacing w:line="359" w:lineRule="auto"/>
        <w:ind w:left="100" w:right="78"/>
        <w:jc w:val="both"/>
        <w:rPr>
          <w:spacing w:val="1"/>
          <w:sz w:val="24"/>
          <w:szCs w:val="24"/>
        </w:rPr>
      </w:pPr>
      <w:r w:rsidRPr="001B27FF">
        <w:rPr>
          <w:spacing w:val="1"/>
          <w:sz w:val="24"/>
          <w:szCs w:val="24"/>
        </w:rPr>
        <w:t>So, we developed a method of learning through visualization and hand-on experience</w:t>
      </w:r>
      <w:r w:rsidR="00DD25F4">
        <w:rPr>
          <w:spacing w:val="1"/>
          <w:sz w:val="24"/>
          <w:szCs w:val="24"/>
        </w:rPr>
        <w:t xml:space="preserve"> </w:t>
      </w:r>
      <w:r w:rsidRPr="001B27FF">
        <w:rPr>
          <w:spacing w:val="1"/>
          <w:sz w:val="24"/>
          <w:szCs w:val="24"/>
        </w:rPr>
        <w:t>over different searching and sorting algorithms which is bound to help the students and teachers. Good</w:t>
      </w:r>
      <w:r w:rsidR="00DD25F4">
        <w:rPr>
          <w:spacing w:val="1"/>
          <w:sz w:val="24"/>
          <w:szCs w:val="24"/>
        </w:rPr>
        <w:t xml:space="preserve"> </w:t>
      </w:r>
      <w:r w:rsidRPr="001B27FF">
        <w:rPr>
          <w:spacing w:val="1"/>
          <w:sz w:val="24"/>
          <w:szCs w:val="24"/>
        </w:rPr>
        <w:t>visualizations bring algorithms to life by graphically representing their various states and animating the</w:t>
      </w:r>
      <w:r w:rsidR="00DD25F4">
        <w:rPr>
          <w:spacing w:val="1"/>
          <w:sz w:val="24"/>
          <w:szCs w:val="24"/>
        </w:rPr>
        <w:t xml:space="preserve"> </w:t>
      </w:r>
      <w:r w:rsidRPr="001B27FF">
        <w:rPr>
          <w:spacing w:val="1"/>
          <w:sz w:val="24"/>
          <w:szCs w:val="24"/>
        </w:rPr>
        <w:t>transitions between those states, especially dynamic algorithm visualization which shows a continuous, movie-like presentation of an algorithm’s operations.</w:t>
      </w:r>
    </w:p>
    <w:p w14:paraId="728567F4" w14:textId="4F8CAED4" w:rsidR="00B03B25" w:rsidRPr="00462D5B" w:rsidRDefault="001B27FF" w:rsidP="00462D5B">
      <w:pPr>
        <w:spacing w:line="359" w:lineRule="auto"/>
        <w:ind w:left="100" w:right="78"/>
        <w:jc w:val="both"/>
        <w:rPr>
          <w:sz w:val="24"/>
          <w:szCs w:val="24"/>
        </w:rPr>
      </w:pPr>
      <w:r w:rsidRPr="001B27FF">
        <w:rPr>
          <w:spacing w:val="1"/>
          <w:sz w:val="24"/>
          <w:szCs w:val="24"/>
        </w:rPr>
        <w:t>Visualization allows the human visual system to extend human</w:t>
      </w:r>
      <w:r w:rsidR="00DD25F4">
        <w:rPr>
          <w:spacing w:val="1"/>
          <w:sz w:val="24"/>
          <w:szCs w:val="24"/>
        </w:rPr>
        <w:t xml:space="preserve"> </w:t>
      </w:r>
      <w:r w:rsidRPr="001B27FF">
        <w:rPr>
          <w:spacing w:val="1"/>
          <w:sz w:val="24"/>
          <w:szCs w:val="24"/>
        </w:rPr>
        <w:t>intellect; we can use it to better understand these important conceptual processes, other things, too.</w:t>
      </w:r>
      <w:r w:rsidR="00DD25F4">
        <w:rPr>
          <w:spacing w:val="1"/>
          <w:sz w:val="24"/>
          <w:szCs w:val="24"/>
        </w:rPr>
        <w:t xml:space="preserve"> </w:t>
      </w:r>
      <w:r w:rsidRPr="001B27FF">
        <w:rPr>
          <w:spacing w:val="1"/>
          <w:sz w:val="24"/>
          <w:szCs w:val="24"/>
        </w:rPr>
        <w:t>Also, we are well aware of the fact that the more we do things ourselves and engage the more we tend to learn</w:t>
      </w:r>
      <w:r w:rsidR="00DD25F4">
        <w:rPr>
          <w:spacing w:val="1"/>
          <w:sz w:val="24"/>
          <w:szCs w:val="24"/>
        </w:rPr>
        <w:t xml:space="preserve"> </w:t>
      </w:r>
      <w:r w:rsidRPr="001B27FF">
        <w:rPr>
          <w:spacing w:val="1"/>
          <w:sz w:val="24"/>
          <w:szCs w:val="24"/>
        </w:rPr>
        <w:t>about a particular topic. Thus, engaging in various game like activities can surely help the users get a hold on</w:t>
      </w:r>
      <w:r w:rsidR="00DD25F4">
        <w:rPr>
          <w:spacing w:val="1"/>
          <w:sz w:val="24"/>
          <w:szCs w:val="24"/>
        </w:rPr>
        <w:t xml:space="preserve"> </w:t>
      </w:r>
      <w:r w:rsidRPr="001B27FF">
        <w:rPr>
          <w:spacing w:val="1"/>
          <w:sz w:val="24"/>
          <w:szCs w:val="24"/>
        </w:rPr>
        <w:t>the topics</w:t>
      </w:r>
      <w:r w:rsidR="00462D5B">
        <w:rPr>
          <w:sz w:val="24"/>
          <w:szCs w:val="24"/>
        </w:rPr>
        <w:t>.</w:t>
      </w:r>
    </w:p>
    <w:p w14:paraId="5690E6FD" w14:textId="4CDC7F2B" w:rsidR="00AF26B9" w:rsidRDefault="00D52636" w:rsidP="00AF26B9">
      <w:pPr>
        <w:spacing w:before="7" w:line="360" w:lineRule="auto"/>
        <w:ind w:left="100" w:right="40"/>
        <w:jc w:val="both"/>
        <w:rPr>
          <w:sz w:val="24"/>
          <w:szCs w:val="24"/>
        </w:rPr>
      </w:pPr>
      <w:r w:rsidRPr="00D52636">
        <w:rPr>
          <w:sz w:val="24"/>
          <w:szCs w:val="24"/>
        </w:rPr>
        <w:t>Algorithms and data structures as an essential part of knowledge in a framework of computer science</w:t>
      </w:r>
      <w:r>
        <w:rPr>
          <w:sz w:val="24"/>
          <w:szCs w:val="24"/>
        </w:rPr>
        <w:t xml:space="preserve"> </w:t>
      </w:r>
      <w:r w:rsidRPr="00D52636">
        <w:rPr>
          <w:sz w:val="24"/>
          <w:szCs w:val="24"/>
        </w:rPr>
        <w:t>have their stable</w:t>
      </w:r>
      <w:r w:rsidR="00B836FB">
        <w:rPr>
          <w:sz w:val="24"/>
          <w:szCs w:val="24"/>
        </w:rPr>
        <w:t xml:space="preserve"> </w:t>
      </w:r>
      <w:r w:rsidRPr="00D52636">
        <w:rPr>
          <w:sz w:val="24"/>
          <w:szCs w:val="24"/>
        </w:rPr>
        <w:t>position in computer science curricula, since every computer scientist and every professional programmer should have</w:t>
      </w:r>
      <w:r w:rsidR="00B836FB">
        <w:rPr>
          <w:sz w:val="24"/>
          <w:szCs w:val="24"/>
        </w:rPr>
        <w:t xml:space="preserve"> </w:t>
      </w:r>
      <w:r w:rsidRPr="00D52636">
        <w:rPr>
          <w:sz w:val="24"/>
          <w:szCs w:val="24"/>
        </w:rPr>
        <w:t>the basic knowledge from the area. With the increasing number of students in Central European’s higher education</w:t>
      </w:r>
      <w:r w:rsidR="00B836FB">
        <w:rPr>
          <w:sz w:val="24"/>
          <w:szCs w:val="24"/>
        </w:rPr>
        <w:t xml:space="preserve"> </w:t>
      </w:r>
      <w:r w:rsidRPr="00D52636">
        <w:rPr>
          <w:sz w:val="24"/>
          <w:szCs w:val="24"/>
        </w:rPr>
        <w:t>systems in last decades (more concrete numbers and impacts for the case of Slovak one can be found in), introduction</w:t>
      </w:r>
      <w:r w:rsidR="00B836FB">
        <w:rPr>
          <w:sz w:val="24"/>
          <w:szCs w:val="24"/>
        </w:rPr>
        <w:t xml:space="preserve"> </w:t>
      </w:r>
      <w:r w:rsidRPr="00D52636">
        <w:rPr>
          <w:sz w:val="24"/>
          <w:szCs w:val="24"/>
        </w:rPr>
        <w:t>of appropriate methods into the process of their education is also required. Our scope here is the higher education in</w:t>
      </w:r>
      <w:r w:rsidR="00B836FB">
        <w:rPr>
          <w:sz w:val="24"/>
          <w:szCs w:val="24"/>
        </w:rPr>
        <w:t xml:space="preserve"> </w:t>
      </w:r>
      <w:r w:rsidRPr="00D52636">
        <w:rPr>
          <w:sz w:val="24"/>
          <w:szCs w:val="24"/>
        </w:rPr>
        <w:t xml:space="preserve">the ﬁeld of computer science. </w:t>
      </w:r>
      <w:proofErr w:type="gramStart"/>
      <w:r w:rsidRPr="00D52636">
        <w:rPr>
          <w:sz w:val="24"/>
          <w:szCs w:val="24"/>
        </w:rPr>
        <w:t>So</w:t>
      </w:r>
      <w:proofErr w:type="gramEnd"/>
      <w:r w:rsidRPr="00D52636">
        <w:rPr>
          <w:sz w:val="24"/>
          <w:szCs w:val="24"/>
        </w:rPr>
        <w:t xml:space="preserve"> within the paper, we discuss the extension of standard methods of teaching algorithms,</w:t>
      </w:r>
      <w:r w:rsidR="00B836FB">
        <w:rPr>
          <w:sz w:val="24"/>
          <w:szCs w:val="24"/>
        </w:rPr>
        <w:t xml:space="preserve"> </w:t>
      </w:r>
      <w:r w:rsidRPr="00D52636">
        <w:rPr>
          <w:sz w:val="24"/>
          <w:szCs w:val="24"/>
        </w:rPr>
        <w:t xml:space="preserve">using the whiteboard or slides, with the algorithm visualizations. </w:t>
      </w:r>
    </w:p>
    <w:p w14:paraId="10922AC3" w14:textId="77777777" w:rsidR="00AF26B9" w:rsidRDefault="00AF26B9" w:rsidP="00AF26B9">
      <w:pPr>
        <w:spacing w:before="7" w:line="360" w:lineRule="auto"/>
        <w:ind w:left="100" w:right="40"/>
        <w:jc w:val="both"/>
        <w:rPr>
          <w:sz w:val="24"/>
          <w:szCs w:val="24"/>
        </w:rPr>
      </w:pPr>
    </w:p>
    <w:p w14:paraId="75937A69" w14:textId="77777777" w:rsidR="00AF26B9" w:rsidRDefault="00AF26B9" w:rsidP="00AF26B9">
      <w:pPr>
        <w:spacing w:before="7" w:line="360" w:lineRule="auto"/>
        <w:ind w:left="100" w:right="40"/>
        <w:jc w:val="both"/>
        <w:rPr>
          <w:sz w:val="24"/>
          <w:szCs w:val="24"/>
        </w:rPr>
      </w:pPr>
    </w:p>
    <w:p w14:paraId="6CEECE0D" w14:textId="77777777" w:rsidR="00D51DE1" w:rsidRDefault="00D51DE1" w:rsidP="00AF26B9">
      <w:pPr>
        <w:spacing w:before="7" w:line="360" w:lineRule="auto"/>
        <w:ind w:left="100" w:right="40"/>
        <w:jc w:val="both"/>
        <w:rPr>
          <w:sz w:val="24"/>
          <w:szCs w:val="24"/>
        </w:rPr>
      </w:pPr>
    </w:p>
    <w:p w14:paraId="3BC7C815" w14:textId="056ACAB2" w:rsidR="00E9090A" w:rsidRDefault="00D52636" w:rsidP="00AF26B9">
      <w:pPr>
        <w:spacing w:before="7" w:line="360" w:lineRule="auto"/>
        <w:ind w:left="100" w:right="40"/>
        <w:jc w:val="both"/>
        <w:rPr>
          <w:sz w:val="24"/>
          <w:szCs w:val="24"/>
        </w:rPr>
      </w:pPr>
      <w:r w:rsidRPr="00D52636">
        <w:rPr>
          <w:sz w:val="24"/>
          <w:szCs w:val="24"/>
        </w:rPr>
        <w:t>According to they can be used to attract students’</w:t>
      </w:r>
      <w:r w:rsidR="00B836FB">
        <w:rPr>
          <w:sz w:val="24"/>
          <w:szCs w:val="24"/>
        </w:rPr>
        <w:t xml:space="preserve"> </w:t>
      </w:r>
      <w:r w:rsidRPr="00D52636">
        <w:rPr>
          <w:sz w:val="24"/>
          <w:szCs w:val="24"/>
        </w:rPr>
        <w:t>attention during the lecture, explain concepts in visual terms, encourage a practical learning process, and facilitate better</w:t>
      </w:r>
      <w:r w:rsidR="00B836FB">
        <w:rPr>
          <w:sz w:val="24"/>
          <w:szCs w:val="24"/>
        </w:rPr>
        <w:t xml:space="preserve"> </w:t>
      </w:r>
      <w:r w:rsidRPr="00D52636">
        <w:rPr>
          <w:sz w:val="24"/>
          <w:szCs w:val="24"/>
        </w:rPr>
        <w:t>communication between</w:t>
      </w:r>
      <w:r w:rsidR="00AF26B9">
        <w:rPr>
          <w:sz w:val="24"/>
          <w:szCs w:val="24"/>
        </w:rPr>
        <w:t xml:space="preserve"> </w:t>
      </w:r>
      <w:r w:rsidRPr="00D52636">
        <w:rPr>
          <w:sz w:val="24"/>
          <w:szCs w:val="24"/>
        </w:rPr>
        <w:t>students and instructors. Interactive algorithm visualizations allow students to experiment and</w:t>
      </w:r>
      <w:r w:rsidR="00B836FB">
        <w:rPr>
          <w:sz w:val="24"/>
          <w:szCs w:val="24"/>
        </w:rPr>
        <w:t xml:space="preserve"> </w:t>
      </w:r>
      <w:r w:rsidRPr="00D52636">
        <w:rPr>
          <w:sz w:val="24"/>
          <w:szCs w:val="24"/>
        </w:rPr>
        <w:t>explore the ideas with respect to their individual needs. Extensive studies on algorithm visualization eﬀectiveness are</w:t>
      </w:r>
      <w:r w:rsidR="00E2768A">
        <w:rPr>
          <w:sz w:val="24"/>
          <w:szCs w:val="24"/>
        </w:rPr>
        <w:t xml:space="preserve"> </w:t>
      </w:r>
      <w:r w:rsidR="00E2768A" w:rsidRPr="00E2768A">
        <w:rPr>
          <w:sz w:val="24"/>
          <w:szCs w:val="24"/>
        </w:rPr>
        <w:t>available nowadays, and results are quite encouraging. A systematic meta-study of 24 experimental studies can be</w:t>
      </w:r>
      <w:r w:rsidR="00496FC1">
        <w:rPr>
          <w:sz w:val="24"/>
          <w:szCs w:val="24"/>
        </w:rPr>
        <w:t xml:space="preserve"> </w:t>
      </w:r>
      <w:r w:rsidR="00E2768A" w:rsidRPr="00E2768A">
        <w:rPr>
          <w:sz w:val="24"/>
          <w:szCs w:val="24"/>
        </w:rPr>
        <w:t>found in. Results of empirical study aimed at the determination of factors inﬂuencing the eﬀectiveness of algorithm</w:t>
      </w:r>
      <w:r w:rsidR="00DF20DB">
        <w:rPr>
          <w:sz w:val="24"/>
          <w:szCs w:val="24"/>
        </w:rPr>
        <w:t xml:space="preserve"> </w:t>
      </w:r>
      <w:r w:rsidR="00E2768A" w:rsidRPr="00E2768A">
        <w:rPr>
          <w:sz w:val="24"/>
          <w:szCs w:val="24"/>
        </w:rPr>
        <w:t>visualization are published in. Another example is the study with the objective to determine learning advantage</w:t>
      </w:r>
      <w:r w:rsidR="00DF20DB">
        <w:rPr>
          <w:sz w:val="24"/>
          <w:szCs w:val="24"/>
        </w:rPr>
        <w:t xml:space="preserve"> </w:t>
      </w:r>
      <w:r w:rsidR="00E2768A" w:rsidRPr="00E2768A">
        <w:rPr>
          <w:sz w:val="24"/>
          <w:szCs w:val="24"/>
        </w:rPr>
        <w:t>of the interactive prediction facility provided by the courseware containing algorithm animations and data structure</w:t>
      </w:r>
      <w:r w:rsidR="00496FC1">
        <w:rPr>
          <w:sz w:val="24"/>
          <w:szCs w:val="24"/>
        </w:rPr>
        <w:t xml:space="preserve"> </w:t>
      </w:r>
      <w:r w:rsidR="00E2768A" w:rsidRPr="00E2768A">
        <w:rPr>
          <w:sz w:val="24"/>
          <w:szCs w:val="24"/>
        </w:rPr>
        <w:t>visualizations. Based on above mentioned reasons, results of studies carried, as well as our own experiences and</w:t>
      </w:r>
      <w:r w:rsidR="00DF20DB">
        <w:rPr>
          <w:sz w:val="24"/>
          <w:szCs w:val="24"/>
        </w:rPr>
        <w:t xml:space="preserve"> </w:t>
      </w:r>
      <w:r w:rsidR="00E2768A" w:rsidRPr="00E2768A">
        <w:rPr>
          <w:sz w:val="24"/>
          <w:szCs w:val="24"/>
        </w:rPr>
        <w:t>explorations, we consider algorithm visualization important and perspective area of further research and application of</w:t>
      </w:r>
      <w:r w:rsidR="00DF20DB">
        <w:rPr>
          <w:sz w:val="24"/>
          <w:szCs w:val="24"/>
        </w:rPr>
        <w:t xml:space="preserve"> </w:t>
      </w:r>
      <w:r w:rsidR="00E2768A" w:rsidRPr="00E2768A">
        <w:rPr>
          <w:sz w:val="24"/>
          <w:szCs w:val="24"/>
        </w:rPr>
        <w:t>its results in nowadays computer science education.</w:t>
      </w:r>
      <w:r w:rsidR="00DF20DB">
        <w:rPr>
          <w:sz w:val="24"/>
          <w:szCs w:val="24"/>
        </w:rPr>
        <w:t xml:space="preserve"> </w:t>
      </w:r>
    </w:p>
    <w:p w14:paraId="620A1F13" w14:textId="63AE9645" w:rsidR="00740BDC" w:rsidRDefault="00E2768A" w:rsidP="00AF26B9">
      <w:pPr>
        <w:spacing w:before="7" w:line="360" w:lineRule="auto"/>
        <w:ind w:left="100" w:right="40"/>
        <w:jc w:val="both"/>
        <w:rPr>
          <w:b/>
          <w:spacing w:val="1"/>
          <w:sz w:val="28"/>
          <w:szCs w:val="28"/>
        </w:rPr>
      </w:pPr>
      <w:r w:rsidRPr="00E2768A">
        <w:rPr>
          <w:sz w:val="24"/>
          <w:szCs w:val="24"/>
        </w:rPr>
        <w:t>Except the algorithm visualization, the term software visualization is also often used within the papers published in last</w:t>
      </w:r>
      <w:r w:rsidR="00DF20DB">
        <w:rPr>
          <w:sz w:val="24"/>
          <w:szCs w:val="24"/>
        </w:rPr>
        <w:t xml:space="preserve"> </w:t>
      </w:r>
      <w:r w:rsidRPr="00E2768A">
        <w:rPr>
          <w:sz w:val="24"/>
          <w:szCs w:val="24"/>
        </w:rPr>
        <w:t>years. It usually covers both visualization of algorithms and visualization of data structures, but sometimes also another</w:t>
      </w:r>
      <w:r w:rsidR="00DF20DB">
        <w:rPr>
          <w:sz w:val="24"/>
          <w:szCs w:val="24"/>
        </w:rPr>
        <w:t xml:space="preserve"> </w:t>
      </w:r>
      <w:proofErr w:type="gramStart"/>
      <w:r w:rsidRPr="00E2768A">
        <w:rPr>
          <w:sz w:val="24"/>
          <w:szCs w:val="24"/>
        </w:rPr>
        <w:t>aspects</w:t>
      </w:r>
      <w:proofErr w:type="gramEnd"/>
      <w:r w:rsidRPr="00E2768A">
        <w:rPr>
          <w:sz w:val="24"/>
          <w:szCs w:val="24"/>
        </w:rPr>
        <w:t xml:space="preserve"> of software (like its development process) are considered, too. Algorithm visualization, as part of software</w:t>
      </w:r>
      <w:r w:rsidR="00DF20DB">
        <w:rPr>
          <w:sz w:val="24"/>
          <w:szCs w:val="24"/>
        </w:rPr>
        <w:t xml:space="preserve"> </w:t>
      </w:r>
      <w:r w:rsidRPr="00E2768A">
        <w:rPr>
          <w:sz w:val="24"/>
          <w:szCs w:val="24"/>
        </w:rPr>
        <w:t>visualization, could be described as "graphical representation of an algorithm or program that dynamically changes as</w:t>
      </w:r>
      <w:r w:rsidR="00DF20DB">
        <w:rPr>
          <w:sz w:val="24"/>
          <w:szCs w:val="24"/>
        </w:rPr>
        <w:t xml:space="preserve"> </w:t>
      </w:r>
      <w:r w:rsidRPr="00E2768A">
        <w:rPr>
          <w:sz w:val="24"/>
          <w:szCs w:val="24"/>
        </w:rPr>
        <w:t>the algorithm runs". An overview of visualization taxonomies, together with an analysis of factors increasing the</w:t>
      </w:r>
      <w:r w:rsidR="00DF20DB">
        <w:rPr>
          <w:sz w:val="24"/>
          <w:szCs w:val="24"/>
        </w:rPr>
        <w:t xml:space="preserve"> </w:t>
      </w:r>
      <w:r w:rsidRPr="00E2768A">
        <w:rPr>
          <w:sz w:val="24"/>
          <w:szCs w:val="24"/>
        </w:rPr>
        <w:t>eﬀectiveness of software visualization, is summarized in.</w:t>
      </w:r>
      <w:r w:rsidR="00DF20DB">
        <w:rPr>
          <w:sz w:val="24"/>
          <w:szCs w:val="24"/>
        </w:rPr>
        <w:t xml:space="preserve"> </w:t>
      </w:r>
      <w:r w:rsidRPr="00E2768A">
        <w:rPr>
          <w:sz w:val="24"/>
          <w:szCs w:val="24"/>
        </w:rPr>
        <w:t>Even if the beginnings of algorithm visualization date back into 1940’s, the greatest development in the area we</w:t>
      </w:r>
      <w:r w:rsidR="00DF20DB">
        <w:rPr>
          <w:sz w:val="24"/>
          <w:szCs w:val="24"/>
        </w:rPr>
        <w:t xml:space="preserve"> </w:t>
      </w:r>
      <w:r w:rsidRPr="00E2768A">
        <w:rPr>
          <w:sz w:val="24"/>
          <w:szCs w:val="24"/>
        </w:rPr>
        <w:t>could observe within the last 20-30 years. Modern approaches to software visualization were brought in the 1980’s by</w:t>
      </w:r>
      <w:r w:rsidR="0044545B">
        <w:rPr>
          <w:sz w:val="24"/>
          <w:szCs w:val="24"/>
        </w:rPr>
        <w:t xml:space="preserve"> </w:t>
      </w:r>
      <w:r w:rsidRPr="00E2768A">
        <w:rPr>
          <w:sz w:val="24"/>
          <w:szCs w:val="24"/>
        </w:rPr>
        <w:t>the introduction of system BALSA (Brown &amp; Sedgewick, Brown University, USA). Some of contemporary solutions</w:t>
      </w:r>
      <w:r w:rsidR="0044545B">
        <w:rPr>
          <w:sz w:val="24"/>
          <w:szCs w:val="24"/>
        </w:rPr>
        <w:t xml:space="preserve"> </w:t>
      </w:r>
      <w:r w:rsidRPr="00E2768A">
        <w:rPr>
          <w:sz w:val="24"/>
          <w:szCs w:val="24"/>
        </w:rPr>
        <w:t xml:space="preserve">include systems like TRAKLA23, ANIMAL4, JAWAA5or Algorithms </w:t>
      </w:r>
      <w:proofErr w:type="gramStart"/>
      <w:r w:rsidRPr="00E2768A">
        <w:rPr>
          <w:sz w:val="24"/>
          <w:szCs w:val="24"/>
        </w:rPr>
        <w:t>In</w:t>
      </w:r>
      <w:proofErr w:type="gramEnd"/>
      <w:r w:rsidRPr="00E2768A">
        <w:rPr>
          <w:sz w:val="24"/>
          <w:szCs w:val="24"/>
        </w:rPr>
        <w:t xml:space="preserve"> Action6. Concise overview of development in</w:t>
      </w:r>
      <w:r w:rsidR="0044545B">
        <w:rPr>
          <w:sz w:val="24"/>
          <w:szCs w:val="24"/>
        </w:rPr>
        <w:t xml:space="preserve"> </w:t>
      </w:r>
      <w:r w:rsidRPr="00E2768A">
        <w:rPr>
          <w:sz w:val="24"/>
          <w:szCs w:val="24"/>
        </w:rPr>
        <w:t>the area of software visualization we provided in, so it is not our intention to analy</w:t>
      </w:r>
      <w:r w:rsidR="0044545B">
        <w:rPr>
          <w:sz w:val="24"/>
          <w:szCs w:val="24"/>
        </w:rPr>
        <w:t>z</w:t>
      </w:r>
      <w:r w:rsidRPr="00E2768A">
        <w:rPr>
          <w:sz w:val="24"/>
          <w:szCs w:val="24"/>
        </w:rPr>
        <w:t>e this topic within the paper.</w:t>
      </w:r>
    </w:p>
    <w:p w14:paraId="62745DE7" w14:textId="49B36263" w:rsidR="0073274B" w:rsidRDefault="0073274B" w:rsidP="000F3750">
      <w:pPr>
        <w:spacing w:line="360" w:lineRule="auto"/>
        <w:ind w:left="100" w:right="77" w:firstLine="360"/>
        <w:rPr>
          <w:sz w:val="24"/>
          <w:szCs w:val="24"/>
        </w:rPr>
        <w:sectPr w:rsidR="0073274B" w:rsidSect="00023ADC">
          <w:headerReference w:type="default" r:id="rId11"/>
          <w:footerReference w:type="default" r:id="rId12"/>
          <w:pgSz w:w="12240" w:h="15840"/>
          <w:pgMar w:top="1380" w:right="1320" w:bottom="280" w:left="1340" w:header="720" w:footer="720" w:gutter="0"/>
          <w:pgNumType w:fmt="upperRoman" w:start="1"/>
          <w:cols w:space="720"/>
          <w:docGrid w:linePitch="272"/>
        </w:sectPr>
      </w:pPr>
    </w:p>
    <w:p w14:paraId="2543603B" w14:textId="430E0209" w:rsidR="00B03B25" w:rsidRDefault="00B03B25">
      <w:pPr>
        <w:spacing w:before="9" w:line="160" w:lineRule="exact"/>
        <w:rPr>
          <w:sz w:val="16"/>
          <w:szCs w:val="16"/>
        </w:rPr>
      </w:pPr>
    </w:p>
    <w:p w14:paraId="24CF6DD5" w14:textId="77777777" w:rsidR="00B03B25" w:rsidRDefault="00B03B25">
      <w:pPr>
        <w:spacing w:line="200" w:lineRule="exact"/>
      </w:pPr>
    </w:p>
    <w:p w14:paraId="44B55946" w14:textId="5EB9D097" w:rsidR="00B03B25" w:rsidRDefault="00B03B25">
      <w:pPr>
        <w:spacing w:line="200" w:lineRule="exact"/>
      </w:pPr>
    </w:p>
    <w:p w14:paraId="7C2EA48C" w14:textId="77777777" w:rsidR="00B03B25" w:rsidRDefault="00B03B25">
      <w:pPr>
        <w:spacing w:line="200" w:lineRule="exact"/>
      </w:pPr>
    </w:p>
    <w:p w14:paraId="246B9210" w14:textId="77777777" w:rsidR="00B03B25" w:rsidRDefault="00B03B25">
      <w:pPr>
        <w:spacing w:line="200" w:lineRule="exact"/>
      </w:pPr>
    </w:p>
    <w:p w14:paraId="3100A591" w14:textId="77777777" w:rsidR="00602BAB" w:rsidRDefault="00602BAB" w:rsidP="00602BAB">
      <w:pPr>
        <w:ind w:right="-4649"/>
        <w:rPr>
          <w:b/>
          <w:sz w:val="40"/>
          <w:szCs w:val="40"/>
        </w:rPr>
        <w:sectPr w:rsidR="00602BAB" w:rsidSect="00370188">
          <w:headerReference w:type="default" r:id="rId13"/>
          <w:footerReference w:type="default" r:id="rId14"/>
          <w:pgSz w:w="12240" w:h="15840"/>
          <w:pgMar w:top="1380" w:right="1320" w:bottom="280" w:left="1340" w:header="720" w:footer="720" w:gutter="0"/>
          <w:pgNumType w:start="3"/>
          <w:cols w:num="2" w:space="2134" w:equalWidth="0">
            <w:col w:w="4990" w:space="49"/>
            <w:col w:w="4541"/>
          </w:cols>
        </w:sectPr>
      </w:pPr>
    </w:p>
    <w:p w14:paraId="682BD755" w14:textId="77777777" w:rsidR="00602BAB" w:rsidRDefault="00602BAB" w:rsidP="00602BAB">
      <w:pPr>
        <w:ind w:right="-4649"/>
        <w:rPr>
          <w:b/>
          <w:sz w:val="40"/>
          <w:szCs w:val="40"/>
        </w:rPr>
      </w:pPr>
    </w:p>
    <w:p w14:paraId="1CD36945" w14:textId="77777777" w:rsidR="005E2787" w:rsidRDefault="005E2787" w:rsidP="00602BAB">
      <w:pPr>
        <w:ind w:right="-4649"/>
        <w:rPr>
          <w:b/>
          <w:sz w:val="40"/>
          <w:szCs w:val="40"/>
        </w:rPr>
      </w:pPr>
    </w:p>
    <w:p w14:paraId="68DA72BE" w14:textId="12AC9CB5" w:rsidR="00740BDC" w:rsidRPr="00740BDC" w:rsidRDefault="00740BDC" w:rsidP="00E24316">
      <w:pPr>
        <w:ind w:right="118"/>
        <w:jc w:val="both"/>
        <w:rPr>
          <w:b/>
          <w:sz w:val="32"/>
          <w:szCs w:val="32"/>
        </w:rPr>
      </w:pPr>
      <w:r w:rsidRPr="00740BDC">
        <w:rPr>
          <w:b/>
          <w:sz w:val="32"/>
          <w:szCs w:val="32"/>
        </w:rPr>
        <w:t>Chapter-</w:t>
      </w:r>
      <w:r>
        <w:rPr>
          <w:b/>
          <w:sz w:val="32"/>
          <w:szCs w:val="32"/>
        </w:rPr>
        <w:t>2</w:t>
      </w:r>
    </w:p>
    <w:p w14:paraId="11074F19" w14:textId="01EFFC82" w:rsidR="000B04C7" w:rsidRDefault="00740BDC" w:rsidP="00E24316">
      <w:pPr>
        <w:ind w:right="118"/>
        <w:rPr>
          <w:b/>
          <w:color w:val="000000"/>
          <w:sz w:val="32"/>
          <w:szCs w:val="32"/>
        </w:rPr>
      </w:pPr>
      <w:r w:rsidRPr="00740BDC">
        <w:rPr>
          <w:b/>
          <w:color w:val="000000"/>
          <w:sz w:val="32"/>
          <w:szCs w:val="32"/>
        </w:rPr>
        <w:t>REVIEW OF LITERATURE</w:t>
      </w:r>
    </w:p>
    <w:p w14:paraId="749DEC1F" w14:textId="77777777" w:rsidR="000B04C7" w:rsidRPr="000B04C7" w:rsidRDefault="000B04C7" w:rsidP="00E24316">
      <w:pPr>
        <w:ind w:right="118"/>
        <w:rPr>
          <w:b/>
          <w:color w:val="000000"/>
          <w:sz w:val="32"/>
          <w:szCs w:val="32"/>
        </w:rPr>
      </w:pPr>
    </w:p>
    <w:p w14:paraId="67B5E212" w14:textId="6D18317E" w:rsidR="004E37D6" w:rsidRDefault="00422BD6" w:rsidP="000B04C7">
      <w:pPr>
        <w:spacing w:line="360" w:lineRule="auto"/>
        <w:ind w:right="118"/>
        <w:jc w:val="both"/>
        <w:rPr>
          <w:sz w:val="24"/>
          <w:szCs w:val="24"/>
        </w:rPr>
      </w:pPr>
      <w:r w:rsidRPr="000B04C7">
        <w:rPr>
          <w:sz w:val="24"/>
          <w:szCs w:val="24"/>
        </w:rPr>
        <w:t>A number of AV development programs are already well known in the CS education community. Collaborative visualization has been used in computer science education since the 1980s.</w:t>
      </w:r>
    </w:p>
    <w:p w14:paraId="7365ACB7" w14:textId="42017A5C" w:rsidR="00602BAB" w:rsidRPr="00B649BC" w:rsidRDefault="0062394B" w:rsidP="00B649BC">
      <w:pPr>
        <w:spacing w:line="360" w:lineRule="auto"/>
        <w:ind w:right="118"/>
        <w:jc w:val="both"/>
        <w:rPr>
          <w:sz w:val="48"/>
          <w:szCs w:val="48"/>
        </w:rPr>
      </w:pPr>
      <w:r w:rsidRPr="0062394B">
        <w:rPr>
          <w:sz w:val="24"/>
          <w:szCs w:val="24"/>
        </w:rPr>
        <w:t>AV software has been used:</w:t>
      </w:r>
    </w:p>
    <w:p w14:paraId="6BD02DCB" w14:textId="77777777" w:rsidR="00B649BC" w:rsidRPr="00B23DCD" w:rsidRDefault="00B649BC">
      <w:pPr>
        <w:pStyle w:val="ListParagraph"/>
        <w:numPr>
          <w:ilvl w:val="0"/>
          <w:numId w:val="1"/>
        </w:numPr>
        <w:spacing w:line="360" w:lineRule="auto"/>
        <w:ind w:right="-62"/>
        <w:jc w:val="both"/>
        <w:rPr>
          <w:sz w:val="24"/>
          <w:szCs w:val="24"/>
        </w:rPr>
      </w:pPr>
      <w:r w:rsidRPr="00B23DCD">
        <w:rPr>
          <w:sz w:val="24"/>
          <w:szCs w:val="24"/>
        </w:rPr>
        <w:t>help teachers demonstrate the effectiveness of algorithm in a lecture;</w:t>
      </w:r>
    </w:p>
    <w:p w14:paraId="3263BD2D" w14:textId="77777777" w:rsidR="00051F1F" w:rsidRPr="00B23DCD" w:rsidRDefault="00B649BC">
      <w:pPr>
        <w:pStyle w:val="ListParagraph"/>
        <w:numPr>
          <w:ilvl w:val="0"/>
          <w:numId w:val="1"/>
        </w:numPr>
        <w:spacing w:line="360" w:lineRule="auto"/>
        <w:ind w:right="-62"/>
        <w:jc w:val="both"/>
        <w:rPr>
          <w:sz w:val="24"/>
          <w:szCs w:val="24"/>
        </w:rPr>
      </w:pPr>
      <w:r w:rsidRPr="00B23DCD">
        <w:rPr>
          <w:sz w:val="24"/>
          <w:szCs w:val="24"/>
        </w:rPr>
        <w:t>assist learners as they learn and learn basic algorithms in computer science;</w:t>
      </w:r>
    </w:p>
    <w:p w14:paraId="1A8D8A7E" w14:textId="758F0A2F" w:rsidR="00B71431" w:rsidRPr="00B23DCD" w:rsidRDefault="00B71431">
      <w:pPr>
        <w:pStyle w:val="ListParagraph"/>
        <w:numPr>
          <w:ilvl w:val="0"/>
          <w:numId w:val="1"/>
        </w:numPr>
        <w:spacing w:line="360" w:lineRule="auto"/>
        <w:ind w:right="-62"/>
        <w:jc w:val="both"/>
        <w:rPr>
          <w:sz w:val="24"/>
          <w:szCs w:val="24"/>
        </w:rPr>
      </w:pPr>
      <w:r w:rsidRPr="00B23DCD">
        <w:rPr>
          <w:sz w:val="24"/>
          <w:szCs w:val="24"/>
        </w:rPr>
        <w:t>to help instructors track down bugs in students linked-list programs during office hours</w:t>
      </w:r>
    </w:p>
    <w:p w14:paraId="7D8F0200" w14:textId="5CED733B" w:rsidR="005B1D71" w:rsidRPr="007D053B" w:rsidRDefault="00B71431">
      <w:pPr>
        <w:pStyle w:val="ListParagraph"/>
        <w:numPr>
          <w:ilvl w:val="0"/>
          <w:numId w:val="1"/>
        </w:numPr>
        <w:spacing w:line="360" w:lineRule="auto"/>
        <w:ind w:right="-62"/>
        <w:jc w:val="both"/>
        <w:rPr>
          <w:sz w:val="24"/>
          <w:szCs w:val="24"/>
        </w:rPr>
      </w:pPr>
      <w:r w:rsidRPr="00B23DCD">
        <w:rPr>
          <w:sz w:val="24"/>
          <w:szCs w:val="24"/>
        </w:rPr>
        <w:t>help learners learn about the basic functionality of non-computer-generated data science laboratory.</w:t>
      </w:r>
    </w:p>
    <w:p w14:paraId="36ADC90A" w14:textId="6E6BA086" w:rsidR="00201ADD" w:rsidRPr="00595860" w:rsidRDefault="00595860">
      <w:pPr>
        <w:pStyle w:val="ListParagraph"/>
        <w:numPr>
          <w:ilvl w:val="1"/>
          <w:numId w:val="4"/>
        </w:numPr>
        <w:spacing w:line="360" w:lineRule="auto"/>
        <w:ind w:right="-62"/>
        <w:jc w:val="both"/>
        <w:rPr>
          <w:b/>
          <w:bCs/>
          <w:sz w:val="28"/>
          <w:szCs w:val="28"/>
        </w:rPr>
      </w:pPr>
      <w:r>
        <w:rPr>
          <w:b/>
          <w:bCs/>
          <w:sz w:val="28"/>
          <w:szCs w:val="28"/>
        </w:rPr>
        <w:t xml:space="preserve"> </w:t>
      </w:r>
      <w:r w:rsidR="00201ADD" w:rsidRPr="00595860">
        <w:rPr>
          <w:b/>
          <w:bCs/>
          <w:sz w:val="28"/>
          <w:szCs w:val="28"/>
        </w:rPr>
        <w:t xml:space="preserve">Motivation </w:t>
      </w:r>
    </w:p>
    <w:p w14:paraId="01E40D6C" w14:textId="77FF640E" w:rsidR="005B1D71" w:rsidRDefault="00201ADD" w:rsidP="007D053B">
      <w:pPr>
        <w:spacing w:line="360" w:lineRule="auto"/>
        <w:ind w:right="-62" w:firstLine="360"/>
        <w:jc w:val="both"/>
        <w:rPr>
          <w:sz w:val="24"/>
          <w:szCs w:val="24"/>
        </w:rPr>
      </w:pPr>
      <w:r w:rsidRPr="005B1D71">
        <w:rPr>
          <w:sz w:val="24"/>
          <w:szCs w:val="24"/>
        </w:rPr>
        <w:t xml:space="preserve">The motivation behind this project is to study how the operations on data structure are performed. So that students can learn various algorithms through animation. To get a clear knowledge about various data structures and their operations on it. It will </w:t>
      </w:r>
      <w:proofErr w:type="gramStart"/>
      <w:r w:rsidRPr="005B1D71">
        <w:rPr>
          <w:sz w:val="24"/>
          <w:szCs w:val="24"/>
        </w:rPr>
        <w:t>makes</w:t>
      </w:r>
      <w:proofErr w:type="gramEnd"/>
      <w:r w:rsidRPr="005B1D71">
        <w:rPr>
          <w:sz w:val="24"/>
          <w:szCs w:val="24"/>
        </w:rPr>
        <w:t xml:space="preserve"> Data structures learning more interesting. The main goal of this project is to implement a system for various sorting </w:t>
      </w:r>
      <w:proofErr w:type="gramStart"/>
      <w:r w:rsidRPr="005B1D71">
        <w:rPr>
          <w:sz w:val="24"/>
          <w:szCs w:val="24"/>
        </w:rPr>
        <w:t>algorithm ,</w:t>
      </w:r>
      <w:proofErr w:type="gramEnd"/>
      <w:r w:rsidRPr="005B1D71">
        <w:rPr>
          <w:sz w:val="24"/>
          <w:szCs w:val="24"/>
        </w:rPr>
        <w:t xml:space="preserve"> prime number , binary search game , - for investigation and visualization the best and worst case for every implemented algorithmic rule.</w:t>
      </w:r>
    </w:p>
    <w:p w14:paraId="3B782865" w14:textId="77777777" w:rsidR="007D053B" w:rsidRPr="007D053B" w:rsidRDefault="007D053B" w:rsidP="007D053B">
      <w:pPr>
        <w:spacing w:line="360" w:lineRule="auto"/>
        <w:ind w:right="-62" w:firstLine="360"/>
        <w:jc w:val="both"/>
        <w:rPr>
          <w:sz w:val="24"/>
          <w:szCs w:val="24"/>
        </w:rPr>
      </w:pPr>
    </w:p>
    <w:p w14:paraId="787DC574" w14:textId="6D359375" w:rsidR="00194AE2" w:rsidRPr="00F82989" w:rsidRDefault="00F82989" w:rsidP="00F82989">
      <w:pPr>
        <w:spacing w:line="360" w:lineRule="auto"/>
        <w:ind w:right="-62"/>
        <w:jc w:val="both"/>
        <w:rPr>
          <w:b/>
          <w:bCs/>
          <w:sz w:val="28"/>
          <w:szCs w:val="28"/>
        </w:rPr>
      </w:pPr>
      <w:r>
        <w:rPr>
          <w:b/>
          <w:bCs/>
          <w:sz w:val="28"/>
          <w:szCs w:val="28"/>
        </w:rPr>
        <w:t>2.2</w:t>
      </w:r>
      <w:r w:rsidR="00595860" w:rsidRPr="00F82989">
        <w:rPr>
          <w:b/>
          <w:bCs/>
          <w:sz w:val="28"/>
          <w:szCs w:val="28"/>
        </w:rPr>
        <w:t xml:space="preserve"> </w:t>
      </w:r>
      <w:r w:rsidR="00F034C3" w:rsidRPr="00F82989">
        <w:rPr>
          <w:b/>
          <w:bCs/>
          <w:sz w:val="28"/>
          <w:szCs w:val="28"/>
        </w:rPr>
        <w:t>Introduction of Modern Way</w:t>
      </w:r>
    </w:p>
    <w:p w14:paraId="1EB77B41" w14:textId="77777777" w:rsidR="00AA2950" w:rsidRPr="00AA2950" w:rsidRDefault="00466821" w:rsidP="00305FBF">
      <w:pPr>
        <w:spacing w:line="360" w:lineRule="auto"/>
        <w:ind w:right="-62" w:firstLine="450"/>
        <w:jc w:val="both"/>
        <w:rPr>
          <w:sz w:val="24"/>
          <w:szCs w:val="24"/>
        </w:rPr>
      </w:pPr>
      <w:r w:rsidRPr="00AA2950">
        <w:rPr>
          <w:sz w:val="24"/>
          <w:szCs w:val="24"/>
        </w:rPr>
        <w:t xml:space="preserve">Modern ways of seeing software were introduced in the 1980’s with the introduction of the BALSA program (Brown &amp; Sedgewick, Brown University, USA). Since then, hundreds of algorithm images have been used and freely distributed to teachers, and points (or large) of paper have been written on them. It is widely thought that algorithm recognition can provide a more powerful alternative than standing document presentations. </w:t>
      </w:r>
    </w:p>
    <w:p w14:paraId="385EDDCE" w14:textId="77777777" w:rsidR="000D5809" w:rsidRDefault="00466821" w:rsidP="00AA2950">
      <w:pPr>
        <w:spacing w:line="360" w:lineRule="auto"/>
        <w:ind w:right="-62"/>
        <w:jc w:val="both"/>
        <w:rPr>
          <w:sz w:val="24"/>
          <w:szCs w:val="24"/>
        </w:rPr>
      </w:pPr>
      <w:r w:rsidRPr="00AA2950">
        <w:rPr>
          <w:sz w:val="24"/>
          <w:szCs w:val="24"/>
        </w:rPr>
        <w:t xml:space="preserve">Since the introduction of Java in the mid-1990s, almost all of the algorithm displays and algorithm detection tools have been used in Java. About half of the available views are provided as applets </w:t>
      </w:r>
    </w:p>
    <w:p w14:paraId="26C93257" w14:textId="77777777" w:rsidR="000D5809" w:rsidRDefault="000D5809" w:rsidP="00AA2950">
      <w:pPr>
        <w:spacing w:line="360" w:lineRule="auto"/>
        <w:ind w:right="-62"/>
        <w:jc w:val="both"/>
        <w:rPr>
          <w:sz w:val="24"/>
          <w:szCs w:val="24"/>
        </w:rPr>
      </w:pPr>
    </w:p>
    <w:p w14:paraId="136DAA61" w14:textId="77777777" w:rsidR="000D5809" w:rsidRDefault="000D5809" w:rsidP="00AA2950">
      <w:pPr>
        <w:spacing w:line="360" w:lineRule="auto"/>
        <w:ind w:right="-62"/>
        <w:jc w:val="both"/>
        <w:rPr>
          <w:sz w:val="24"/>
          <w:szCs w:val="24"/>
        </w:rPr>
      </w:pPr>
    </w:p>
    <w:p w14:paraId="0D3B1C87" w14:textId="77777777" w:rsidR="000D5809" w:rsidRDefault="000D5809" w:rsidP="00AA2950">
      <w:pPr>
        <w:spacing w:line="360" w:lineRule="auto"/>
        <w:ind w:right="-62"/>
        <w:jc w:val="both"/>
        <w:rPr>
          <w:sz w:val="24"/>
          <w:szCs w:val="24"/>
        </w:rPr>
      </w:pPr>
    </w:p>
    <w:p w14:paraId="42808902" w14:textId="77777777" w:rsidR="000D5809" w:rsidRDefault="000D5809" w:rsidP="00AA2950">
      <w:pPr>
        <w:spacing w:line="360" w:lineRule="auto"/>
        <w:ind w:right="-62"/>
        <w:jc w:val="both"/>
        <w:rPr>
          <w:sz w:val="24"/>
          <w:szCs w:val="24"/>
        </w:rPr>
      </w:pPr>
    </w:p>
    <w:p w14:paraId="07F2E2AB" w14:textId="25C1B89A" w:rsidR="00AA2950" w:rsidRDefault="00466821" w:rsidP="00AA2950">
      <w:pPr>
        <w:spacing w:line="360" w:lineRule="auto"/>
        <w:ind w:right="-62"/>
        <w:jc w:val="both"/>
        <w:rPr>
          <w:sz w:val="24"/>
          <w:szCs w:val="24"/>
        </w:rPr>
      </w:pPr>
      <w:r w:rsidRPr="00AA2950">
        <w:rPr>
          <w:sz w:val="24"/>
          <w:szCs w:val="24"/>
        </w:rPr>
        <w:t xml:space="preserve">directly on web pages. However, only a handful of Java applications should be downloaded and opened locally. These numbers are somewhat biased. There is a tendency for us to look for applets, as this turns out to be easy to do. Visuals found directly on web pages will often receive more attention from potential users, as they do not have to go through the extra step of downloading and installing the visual or display program. </w:t>
      </w:r>
    </w:p>
    <w:p w14:paraId="406FFDC7" w14:textId="77777777" w:rsidR="00B23DCD" w:rsidRPr="00AA2950" w:rsidRDefault="00B23DCD" w:rsidP="00AA2950">
      <w:pPr>
        <w:spacing w:line="360" w:lineRule="auto"/>
        <w:ind w:right="-62"/>
        <w:jc w:val="both"/>
        <w:rPr>
          <w:sz w:val="24"/>
          <w:szCs w:val="24"/>
        </w:rPr>
      </w:pPr>
    </w:p>
    <w:p w14:paraId="581F2653" w14:textId="3366211F" w:rsidR="00B23DCD" w:rsidRDefault="00466821" w:rsidP="00AA2950">
      <w:pPr>
        <w:spacing w:line="360" w:lineRule="auto"/>
        <w:ind w:right="-62"/>
        <w:jc w:val="both"/>
        <w:rPr>
          <w:sz w:val="24"/>
          <w:szCs w:val="24"/>
        </w:rPr>
      </w:pPr>
      <w:r w:rsidRPr="00AA2950">
        <w:rPr>
          <w:sz w:val="24"/>
          <w:szCs w:val="24"/>
        </w:rPr>
        <w:t xml:space="preserve">Some of contemporary solutions include systems like TRAKLA23, ANIMAL4, JAWAA5 or Algorithms In </w:t>
      </w:r>
      <w:proofErr w:type="gramStart"/>
      <w:r w:rsidRPr="00AA2950">
        <w:rPr>
          <w:sz w:val="24"/>
          <w:szCs w:val="24"/>
        </w:rPr>
        <w:t>Action :</w:t>
      </w:r>
      <w:proofErr w:type="gramEnd"/>
    </w:p>
    <w:p w14:paraId="4B58478E" w14:textId="77777777" w:rsidR="00305FBF" w:rsidRDefault="00305FBF" w:rsidP="00AA2950">
      <w:pPr>
        <w:spacing w:line="360" w:lineRule="auto"/>
        <w:ind w:right="-62"/>
        <w:jc w:val="both"/>
        <w:rPr>
          <w:sz w:val="24"/>
          <w:szCs w:val="24"/>
        </w:rPr>
      </w:pPr>
    </w:p>
    <w:p w14:paraId="1523472C" w14:textId="6CB211BB" w:rsidR="00D414CD" w:rsidRPr="005B1D71" w:rsidRDefault="005B1D71" w:rsidP="005B1D71">
      <w:pPr>
        <w:spacing w:line="360" w:lineRule="auto"/>
        <w:ind w:right="-62"/>
        <w:jc w:val="both"/>
        <w:rPr>
          <w:b/>
          <w:bCs/>
          <w:sz w:val="28"/>
          <w:szCs w:val="28"/>
        </w:rPr>
      </w:pPr>
      <w:r>
        <w:rPr>
          <w:b/>
          <w:bCs/>
          <w:sz w:val="28"/>
          <w:szCs w:val="28"/>
        </w:rPr>
        <w:t>2.3</w:t>
      </w:r>
      <w:r w:rsidR="0005216B" w:rsidRPr="005B1D71">
        <w:rPr>
          <w:b/>
          <w:bCs/>
          <w:sz w:val="28"/>
          <w:szCs w:val="28"/>
        </w:rPr>
        <w:t xml:space="preserve"> </w:t>
      </w:r>
      <w:r w:rsidR="00D414CD" w:rsidRPr="005B1D71">
        <w:rPr>
          <w:b/>
          <w:bCs/>
          <w:sz w:val="28"/>
          <w:szCs w:val="28"/>
        </w:rPr>
        <w:t>Brown University Algorithm Simulator and Animator</w:t>
      </w:r>
    </w:p>
    <w:p w14:paraId="6C3B6D51" w14:textId="22D0D3EB" w:rsidR="00B23DCD" w:rsidRDefault="00B76281" w:rsidP="00305FBF">
      <w:pPr>
        <w:spacing w:line="360" w:lineRule="auto"/>
        <w:ind w:right="-62" w:firstLine="450"/>
        <w:jc w:val="both"/>
        <w:rPr>
          <w:sz w:val="24"/>
          <w:szCs w:val="24"/>
        </w:rPr>
      </w:pPr>
      <w:r w:rsidRPr="00D414CD">
        <w:rPr>
          <w:sz w:val="24"/>
          <w:szCs w:val="24"/>
        </w:rPr>
        <w:t>Brown University Algorithm Simulator and Animator (BALSA) BALSA [Brown et al., 1985] was one of the first algorithm simulations designed to help students understand computer algorithms. The program has served as an example of the animation of many algorithms that</w:t>
      </w:r>
      <w:r w:rsidR="00D414CD">
        <w:rPr>
          <w:sz w:val="24"/>
          <w:szCs w:val="24"/>
        </w:rPr>
        <w:t xml:space="preserve"> </w:t>
      </w:r>
      <w:r w:rsidRPr="00D414CD">
        <w:rPr>
          <w:sz w:val="24"/>
          <w:szCs w:val="24"/>
        </w:rPr>
        <w:t>were later developed [Wiggins, 1998]. It was developed in the early 1980s at Brown University to achieve a number of goals. Students could use it to look at the performance of algorithms and thus gain a better understanding of their performance. Students do not have to write code but ask for someone else's code. The teachers would use it to prepare the material for the students. The algorithm designers will use the resources provided by the system to obtain a dynamic image display of their operating systems to fully understand the algorithms. Cartoons using state</w:t>
      </w:r>
      <w:r w:rsidR="00FA2323" w:rsidRPr="00D414CD">
        <w:rPr>
          <w:sz w:val="24"/>
          <w:szCs w:val="24"/>
        </w:rPr>
        <w:t xml:space="preserve"> </w:t>
      </w:r>
      <w:r w:rsidRPr="00D414CD">
        <w:rPr>
          <w:sz w:val="24"/>
          <w:szCs w:val="24"/>
        </w:rPr>
        <w:t xml:space="preserve">of-the-art resources provided by BALSA will design and implement programs that will be featured in production. The program was written in C and the PASCAL programs were animated. BALSA has provided users with a few services. Users can control the display features of the system and thus be able to create, delete, resize, move, zoom in, and filter algorithm views. Users are given different views of the algorithm at the same time. The system allowed several algorithms to be used and displayed simultaneously. Users are also able to interact with the animation of the algorithm. For </w:t>
      </w:r>
      <w:proofErr w:type="gramStart"/>
      <w:r w:rsidRPr="00D414CD">
        <w:rPr>
          <w:sz w:val="24"/>
          <w:szCs w:val="24"/>
        </w:rPr>
        <w:t>example</w:t>
      </w:r>
      <w:proofErr w:type="gramEnd"/>
      <w:r w:rsidRPr="00D414CD">
        <w:rPr>
          <w:sz w:val="24"/>
          <w:szCs w:val="24"/>
        </w:rPr>
        <w:t xml:space="preserve"> they can start, stop, slow down, and run the algorithm backwards. After the algorithm worked once, the entire history of the algorithm was saved so that readers could refer to it and restart it. Users can save their window settings and use it to restore algorithm views later. The original version of the system introduced black and white animation.</w:t>
      </w:r>
    </w:p>
    <w:p w14:paraId="564ED5D2" w14:textId="77777777" w:rsidR="00305FBF" w:rsidRDefault="00305FBF" w:rsidP="00181614">
      <w:pPr>
        <w:spacing w:line="360" w:lineRule="auto"/>
        <w:ind w:right="-62" w:firstLine="720"/>
        <w:jc w:val="both"/>
        <w:rPr>
          <w:sz w:val="24"/>
          <w:szCs w:val="24"/>
        </w:rPr>
      </w:pPr>
    </w:p>
    <w:p w14:paraId="39FF13BE" w14:textId="77777777" w:rsidR="000D5809" w:rsidRDefault="000D5809" w:rsidP="005B1D71">
      <w:pPr>
        <w:spacing w:line="360" w:lineRule="auto"/>
        <w:ind w:right="-62"/>
        <w:jc w:val="both"/>
        <w:rPr>
          <w:b/>
          <w:bCs/>
          <w:sz w:val="28"/>
          <w:szCs w:val="28"/>
        </w:rPr>
      </w:pPr>
    </w:p>
    <w:p w14:paraId="2022E20F" w14:textId="77777777" w:rsidR="000D5809" w:rsidRDefault="000D5809" w:rsidP="005B1D71">
      <w:pPr>
        <w:spacing w:line="360" w:lineRule="auto"/>
        <w:ind w:right="-62"/>
        <w:jc w:val="both"/>
        <w:rPr>
          <w:b/>
          <w:bCs/>
          <w:sz w:val="28"/>
          <w:szCs w:val="28"/>
        </w:rPr>
      </w:pPr>
    </w:p>
    <w:p w14:paraId="42B0874B" w14:textId="77777777" w:rsidR="000D5809" w:rsidRDefault="000D5809" w:rsidP="005B1D71">
      <w:pPr>
        <w:spacing w:line="360" w:lineRule="auto"/>
        <w:ind w:right="-62"/>
        <w:jc w:val="both"/>
        <w:rPr>
          <w:b/>
          <w:bCs/>
          <w:sz w:val="28"/>
          <w:szCs w:val="28"/>
        </w:rPr>
      </w:pPr>
    </w:p>
    <w:p w14:paraId="0251C9EE" w14:textId="754712FE" w:rsidR="000E1C7B" w:rsidRPr="005B1D71" w:rsidRDefault="005B1D71" w:rsidP="005B1D71">
      <w:pPr>
        <w:spacing w:line="360" w:lineRule="auto"/>
        <w:ind w:right="-62"/>
        <w:jc w:val="both"/>
        <w:rPr>
          <w:sz w:val="24"/>
          <w:szCs w:val="24"/>
        </w:rPr>
      </w:pPr>
      <w:r>
        <w:rPr>
          <w:b/>
          <w:bCs/>
          <w:sz w:val="28"/>
          <w:szCs w:val="28"/>
        </w:rPr>
        <w:t>2.4</w:t>
      </w:r>
      <w:r w:rsidR="0005216B" w:rsidRPr="005B1D71">
        <w:rPr>
          <w:b/>
          <w:bCs/>
          <w:sz w:val="28"/>
          <w:szCs w:val="28"/>
        </w:rPr>
        <w:t xml:space="preserve"> </w:t>
      </w:r>
      <w:r w:rsidR="000E1C7B" w:rsidRPr="005B1D71">
        <w:rPr>
          <w:b/>
          <w:bCs/>
          <w:sz w:val="28"/>
          <w:szCs w:val="28"/>
        </w:rPr>
        <w:t xml:space="preserve">Tango or </w:t>
      </w:r>
      <w:r w:rsidR="00F164C2" w:rsidRPr="005B1D71">
        <w:rPr>
          <w:b/>
          <w:bCs/>
          <w:sz w:val="28"/>
          <w:szCs w:val="28"/>
        </w:rPr>
        <w:t>XTango</w:t>
      </w:r>
    </w:p>
    <w:p w14:paraId="2C5C60E7" w14:textId="77777777" w:rsidR="00145D0A" w:rsidRDefault="00B76281" w:rsidP="00145D0A">
      <w:pPr>
        <w:spacing w:line="360" w:lineRule="auto"/>
        <w:ind w:right="-62" w:firstLine="450"/>
        <w:jc w:val="both"/>
        <w:rPr>
          <w:sz w:val="24"/>
          <w:szCs w:val="24"/>
        </w:rPr>
      </w:pPr>
      <w:r w:rsidRPr="000E1C7B">
        <w:rPr>
          <w:sz w:val="24"/>
          <w:szCs w:val="24"/>
        </w:rPr>
        <w:t xml:space="preserve">Tango and XTango </w:t>
      </w:r>
      <w:proofErr w:type="gramStart"/>
      <w:r w:rsidRPr="000E1C7B">
        <w:rPr>
          <w:sz w:val="24"/>
          <w:szCs w:val="24"/>
        </w:rPr>
        <w:t>The</w:t>
      </w:r>
      <w:proofErr w:type="gramEnd"/>
      <w:r w:rsidRPr="000E1C7B">
        <w:rPr>
          <w:sz w:val="24"/>
          <w:szCs w:val="24"/>
        </w:rPr>
        <w:t xml:space="preserve"> animation system of the </w:t>
      </w:r>
      <w:proofErr w:type="spellStart"/>
      <w:r w:rsidRPr="000E1C7B">
        <w:rPr>
          <w:sz w:val="24"/>
          <w:szCs w:val="24"/>
        </w:rPr>
        <w:t>Xtango</w:t>
      </w:r>
      <w:proofErr w:type="spellEnd"/>
      <w:r w:rsidRPr="000E1C7B">
        <w:rPr>
          <w:sz w:val="24"/>
          <w:szCs w:val="24"/>
        </w:rPr>
        <w:t xml:space="preserve"> algorithm was developed under the direction of Drs. John Stasko at Georgia Tech as a follower of the animation system of the Tango </w:t>
      </w:r>
    </w:p>
    <w:p w14:paraId="2F61ADF8" w14:textId="58B62031" w:rsidR="00B23DCD" w:rsidRPr="000E1C7B" w:rsidRDefault="00B76281" w:rsidP="000E1C7B">
      <w:pPr>
        <w:spacing w:line="360" w:lineRule="auto"/>
        <w:ind w:right="-62"/>
        <w:jc w:val="both"/>
        <w:rPr>
          <w:sz w:val="24"/>
          <w:szCs w:val="24"/>
        </w:rPr>
      </w:pPr>
      <w:r w:rsidRPr="000E1C7B">
        <w:rPr>
          <w:sz w:val="24"/>
          <w:szCs w:val="24"/>
        </w:rPr>
        <w:t>algorithm.</w:t>
      </w:r>
      <w:r w:rsidR="00145D0A">
        <w:rPr>
          <w:sz w:val="24"/>
          <w:szCs w:val="24"/>
        </w:rPr>
        <w:t xml:space="preserve"> </w:t>
      </w:r>
      <w:r w:rsidRPr="000E1C7B">
        <w:rPr>
          <w:sz w:val="24"/>
          <w:szCs w:val="24"/>
        </w:rPr>
        <w:t xml:space="preserve">XTango "supports color enhancement, real-time, </w:t>
      </w:r>
      <w:proofErr w:type="gramStart"/>
      <w:r w:rsidRPr="000E1C7B">
        <w:rPr>
          <w:sz w:val="24"/>
          <w:szCs w:val="24"/>
        </w:rPr>
        <w:t>2 &amp; 1/2 dimensional</w:t>
      </w:r>
      <w:proofErr w:type="gramEnd"/>
      <w:r w:rsidRPr="000E1C7B">
        <w:rPr>
          <w:sz w:val="24"/>
          <w:szCs w:val="24"/>
        </w:rPr>
        <w:t xml:space="preserve">, smooth graphics of algorithms and programs" [Wiggins, 1998]. The system uses the transformation paradigm to achieve smooth animation [Stasko, 1992]. XTango is used in the X11 window system. It is distributed through sample animation programs (e.g., matrix replication, Fast Fourier Transform, Bubble Filtering, Two Stacks, AVL Trees) [Wilson et al., 1996]. The system is designed for easy use. It is intended to be useful for those who are not computer-assisted in the use of motion pictures [Wiggins, 1998]. The package can be used in two ways: Users can embed data structures and library animation packages in C-format or any other programming language that can generate a tracking file. The embedded dial system is then integrated into the </w:t>
      </w:r>
      <w:proofErr w:type="spellStart"/>
      <w:r w:rsidRPr="000E1C7B">
        <w:rPr>
          <w:sz w:val="24"/>
          <w:szCs w:val="24"/>
        </w:rPr>
        <w:t>Xtango</w:t>
      </w:r>
      <w:proofErr w:type="spellEnd"/>
      <w:r w:rsidRPr="000E1C7B">
        <w:rPr>
          <w:sz w:val="24"/>
          <w:szCs w:val="24"/>
        </w:rPr>
        <w:t xml:space="preserve"> and X11 window libraries. Another way to use animation package is to write a command text file read by a downloadable animated system translator </w:t>
      </w:r>
    </w:p>
    <w:p w14:paraId="218C1316" w14:textId="181F11B1" w:rsidR="0005216B" w:rsidRDefault="00B76281" w:rsidP="0005216B">
      <w:pPr>
        <w:spacing w:line="360" w:lineRule="auto"/>
        <w:ind w:right="-62"/>
        <w:jc w:val="both"/>
        <w:rPr>
          <w:sz w:val="24"/>
          <w:szCs w:val="24"/>
        </w:rPr>
      </w:pPr>
      <w:r w:rsidRPr="0005216B">
        <w:rPr>
          <w:sz w:val="24"/>
          <w:szCs w:val="24"/>
        </w:rPr>
        <w:t xml:space="preserve">along with the </w:t>
      </w:r>
      <w:proofErr w:type="spellStart"/>
      <w:r w:rsidRPr="0005216B">
        <w:rPr>
          <w:sz w:val="24"/>
          <w:szCs w:val="24"/>
        </w:rPr>
        <w:t>Xtango</w:t>
      </w:r>
      <w:proofErr w:type="spellEnd"/>
      <w:r w:rsidRPr="0005216B">
        <w:rPr>
          <w:sz w:val="24"/>
          <w:szCs w:val="24"/>
        </w:rPr>
        <w:t xml:space="preserve"> package. A text file can be created with a text editor or as a result of printed statements in a user simulation program. </w:t>
      </w:r>
    </w:p>
    <w:p w14:paraId="6F6F96D0" w14:textId="77777777" w:rsidR="00305FBF" w:rsidRDefault="00305FBF" w:rsidP="0005216B">
      <w:pPr>
        <w:spacing w:line="360" w:lineRule="auto"/>
        <w:ind w:right="-62"/>
        <w:jc w:val="both"/>
        <w:rPr>
          <w:sz w:val="24"/>
          <w:szCs w:val="24"/>
        </w:rPr>
      </w:pPr>
    </w:p>
    <w:p w14:paraId="3EF26DF2" w14:textId="1EB6696F" w:rsidR="0005216B" w:rsidRPr="001F1640" w:rsidRDefault="001F1640">
      <w:pPr>
        <w:pStyle w:val="ListParagraph"/>
        <w:numPr>
          <w:ilvl w:val="1"/>
          <w:numId w:val="5"/>
        </w:numPr>
        <w:spacing w:line="360" w:lineRule="auto"/>
        <w:ind w:right="-62"/>
        <w:jc w:val="both"/>
        <w:rPr>
          <w:b/>
          <w:bCs/>
          <w:sz w:val="24"/>
          <w:szCs w:val="24"/>
        </w:rPr>
      </w:pPr>
      <w:r>
        <w:rPr>
          <w:b/>
          <w:bCs/>
          <w:sz w:val="28"/>
          <w:szCs w:val="28"/>
        </w:rPr>
        <w:t xml:space="preserve"> </w:t>
      </w:r>
      <w:r w:rsidR="0005216B" w:rsidRPr="001F1640">
        <w:rPr>
          <w:b/>
          <w:bCs/>
          <w:sz w:val="28"/>
          <w:szCs w:val="28"/>
        </w:rPr>
        <w:t>Generalized Algorithm Illustration through Graphical Software</w:t>
      </w:r>
    </w:p>
    <w:p w14:paraId="7000F3FC" w14:textId="77777777" w:rsidR="003B7E80" w:rsidRDefault="00B76281" w:rsidP="00305FBF">
      <w:pPr>
        <w:spacing w:line="360" w:lineRule="auto"/>
        <w:ind w:right="-62" w:firstLine="450"/>
        <w:jc w:val="both"/>
        <w:rPr>
          <w:sz w:val="24"/>
          <w:szCs w:val="24"/>
        </w:rPr>
      </w:pPr>
      <w:r w:rsidRPr="0005216B">
        <w:rPr>
          <w:sz w:val="24"/>
          <w:szCs w:val="24"/>
        </w:rPr>
        <w:t xml:space="preserve">Generalized Algorithm Illustration through Graphical Software (GAIGS) GAIGS Algorithm Visualization was established at Lawrence University from 1988-1990. The system does not actually create an algorithm but generates summaries, while the algorithm signs, of data structures in "interesting events" [Naps et al., 1994]. Users can then view these summaries at their own pace. GAIGS introduces a different simultaneous Vol-8 Issue-3 2022 IJARIIE-ISSN(O)-2395-4396 16908 ijariie.com 2039 view of the same data structure. It also allows users to go back to the previous state and replay the sequence of the algorithm abbreviations previously introduced. However, it provides users with a standard version of the program code. Users cannot detect how a particular line of code has an effect on system performance [Wiggins, 1998]. GAIGS provides an intuitive understanding of algorithms for testing without editing them. The computer science department of more than 60 institutions has used the previous version of this program in key subjects such as Introduction to </w:t>
      </w:r>
    </w:p>
    <w:p w14:paraId="75D7C353" w14:textId="77777777" w:rsidR="003B7E80" w:rsidRDefault="003B7E80" w:rsidP="00305FBF">
      <w:pPr>
        <w:spacing w:line="360" w:lineRule="auto"/>
        <w:ind w:right="-62" w:firstLine="450"/>
        <w:jc w:val="both"/>
        <w:rPr>
          <w:sz w:val="24"/>
          <w:szCs w:val="24"/>
        </w:rPr>
      </w:pPr>
    </w:p>
    <w:p w14:paraId="0485EBC8" w14:textId="77777777" w:rsidR="003B7E80" w:rsidRDefault="003B7E80" w:rsidP="00305FBF">
      <w:pPr>
        <w:spacing w:line="360" w:lineRule="auto"/>
        <w:ind w:right="-62" w:firstLine="450"/>
        <w:jc w:val="both"/>
        <w:rPr>
          <w:sz w:val="24"/>
          <w:szCs w:val="24"/>
        </w:rPr>
      </w:pPr>
    </w:p>
    <w:p w14:paraId="0DFE7D34" w14:textId="77777777" w:rsidR="003B7E80" w:rsidRDefault="003B7E80" w:rsidP="00305FBF">
      <w:pPr>
        <w:spacing w:line="360" w:lineRule="auto"/>
        <w:ind w:right="-62" w:firstLine="450"/>
        <w:jc w:val="both"/>
        <w:rPr>
          <w:sz w:val="24"/>
          <w:szCs w:val="24"/>
        </w:rPr>
      </w:pPr>
    </w:p>
    <w:p w14:paraId="57AD7B5E" w14:textId="032FFDDE" w:rsidR="00F56D06" w:rsidRDefault="00B76281" w:rsidP="0005216B">
      <w:pPr>
        <w:spacing w:line="360" w:lineRule="auto"/>
        <w:ind w:right="-62"/>
        <w:jc w:val="both"/>
        <w:rPr>
          <w:sz w:val="24"/>
          <w:szCs w:val="24"/>
        </w:rPr>
      </w:pPr>
      <w:r w:rsidRPr="0005216B">
        <w:rPr>
          <w:sz w:val="24"/>
          <w:szCs w:val="24"/>
        </w:rPr>
        <w:t xml:space="preserve">Computer Science, Software Design Principles, Systems Analysis and Design, as well as Data Structures courses and analytical algorithm. </w:t>
      </w:r>
    </w:p>
    <w:p w14:paraId="7DDD87E0" w14:textId="77777777" w:rsidR="003B7E80" w:rsidRDefault="003B7E80" w:rsidP="0005216B">
      <w:pPr>
        <w:spacing w:line="360" w:lineRule="auto"/>
        <w:ind w:right="-62"/>
        <w:jc w:val="both"/>
        <w:rPr>
          <w:sz w:val="24"/>
          <w:szCs w:val="24"/>
        </w:rPr>
      </w:pPr>
    </w:p>
    <w:p w14:paraId="67FE61E4" w14:textId="24FE4B2F" w:rsidR="00984236" w:rsidRPr="00984236" w:rsidRDefault="00A143D0">
      <w:pPr>
        <w:pStyle w:val="ListParagraph"/>
        <w:numPr>
          <w:ilvl w:val="1"/>
          <w:numId w:val="5"/>
        </w:numPr>
        <w:spacing w:line="360" w:lineRule="auto"/>
        <w:ind w:right="-62"/>
        <w:jc w:val="both"/>
        <w:rPr>
          <w:b/>
          <w:bCs/>
          <w:sz w:val="24"/>
          <w:szCs w:val="24"/>
        </w:rPr>
      </w:pPr>
      <w:r w:rsidRPr="00984236">
        <w:rPr>
          <w:b/>
          <w:bCs/>
          <w:sz w:val="28"/>
          <w:szCs w:val="28"/>
        </w:rPr>
        <w:t>Dynamic Laboratory</w:t>
      </w:r>
    </w:p>
    <w:p w14:paraId="3777A079" w14:textId="34E64218" w:rsidR="007819E8" w:rsidRPr="00984236" w:rsidRDefault="00B76281" w:rsidP="00F56D06">
      <w:pPr>
        <w:spacing w:line="360" w:lineRule="auto"/>
        <w:ind w:right="-62" w:firstLine="360"/>
        <w:jc w:val="both"/>
        <w:rPr>
          <w:b/>
          <w:bCs/>
          <w:sz w:val="24"/>
          <w:szCs w:val="24"/>
        </w:rPr>
      </w:pPr>
      <w:r w:rsidRPr="00984236">
        <w:rPr>
          <w:sz w:val="24"/>
          <w:szCs w:val="24"/>
        </w:rPr>
        <w:t>Dynamic Laboratory (</w:t>
      </w:r>
      <w:proofErr w:type="spellStart"/>
      <w:r w:rsidRPr="00984236">
        <w:rPr>
          <w:sz w:val="24"/>
          <w:szCs w:val="24"/>
        </w:rPr>
        <w:t>DynaLab</w:t>
      </w:r>
      <w:proofErr w:type="spellEnd"/>
      <w:r w:rsidRPr="00984236">
        <w:rPr>
          <w:sz w:val="24"/>
          <w:szCs w:val="24"/>
        </w:rPr>
        <w:t xml:space="preserve">) </w:t>
      </w:r>
      <w:proofErr w:type="spellStart"/>
      <w:r w:rsidRPr="00984236">
        <w:rPr>
          <w:sz w:val="24"/>
          <w:szCs w:val="24"/>
        </w:rPr>
        <w:t>DynaLab</w:t>
      </w:r>
      <w:proofErr w:type="spellEnd"/>
      <w:r w:rsidRPr="00984236">
        <w:rPr>
          <w:sz w:val="24"/>
          <w:szCs w:val="24"/>
        </w:rPr>
        <w:t xml:space="preserve"> was established in the early 1990s at Montana State University. The program is designed to "open to students a broader definition of algorithms, a world </w:t>
      </w:r>
    </w:p>
    <w:p w14:paraId="79EAF084" w14:textId="210BAC36" w:rsidR="002839DD" w:rsidRDefault="00B76281" w:rsidP="00A143D0">
      <w:pPr>
        <w:spacing w:line="360" w:lineRule="auto"/>
        <w:ind w:right="-62"/>
        <w:jc w:val="both"/>
        <w:rPr>
          <w:sz w:val="24"/>
          <w:szCs w:val="24"/>
        </w:rPr>
      </w:pPr>
      <w:r w:rsidRPr="00A143D0">
        <w:rPr>
          <w:sz w:val="24"/>
          <w:szCs w:val="24"/>
        </w:rPr>
        <w:t>of interesting problems, problems solved by algorithms, unresolved problems, unresolved problems and what practical solutions to the relevant problems from the set of solutions provided" and supports "interactive, visual and inspiring and demonstrative demonstrations. laboratory in computer science "[</w:t>
      </w:r>
      <w:proofErr w:type="spellStart"/>
      <w:r w:rsidRPr="00A143D0">
        <w:rPr>
          <w:sz w:val="24"/>
          <w:szCs w:val="24"/>
        </w:rPr>
        <w:t>Boroni</w:t>
      </w:r>
      <w:proofErr w:type="spellEnd"/>
      <w:r w:rsidRPr="00A143D0">
        <w:rPr>
          <w:sz w:val="24"/>
          <w:szCs w:val="24"/>
        </w:rPr>
        <w:t xml:space="preserve"> et al., 1996]. It had X-windows and MS-windows program animators as well as a complete animation program library. he can be </w:t>
      </w:r>
      <w:proofErr w:type="gramStart"/>
      <w:r w:rsidRPr="00A143D0">
        <w:rPr>
          <w:sz w:val="24"/>
          <w:szCs w:val="24"/>
        </w:rPr>
        <w:t>move</w:t>
      </w:r>
      <w:proofErr w:type="gramEnd"/>
      <w:r w:rsidRPr="00A143D0">
        <w:rPr>
          <w:sz w:val="24"/>
          <w:szCs w:val="24"/>
        </w:rPr>
        <w:t xml:space="preserve"> the program to the library and display it in the animator. The animation series consists of highlighting a portion of the system in use, displaying different converted values and displaying input in the system. Cartoons also store and display the total cost of making the program. To understand the confusing or complex sequence of events in the algorithm, </w:t>
      </w:r>
    </w:p>
    <w:p w14:paraId="03F4B367" w14:textId="02F88C57" w:rsidR="0033602D" w:rsidRDefault="00B76281" w:rsidP="002839DD">
      <w:pPr>
        <w:spacing w:line="360" w:lineRule="auto"/>
        <w:ind w:right="-62"/>
        <w:jc w:val="both"/>
        <w:rPr>
          <w:sz w:val="24"/>
          <w:szCs w:val="24"/>
        </w:rPr>
      </w:pPr>
      <w:r w:rsidRPr="00A143D0">
        <w:rPr>
          <w:sz w:val="24"/>
          <w:szCs w:val="24"/>
        </w:rPr>
        <w:t xml:space="preserve">users can undo animation with a certain number of steps and restart it in the usual way forward. </w:t>
      </w:r>
      <w:proofErr w:type="spellStart"/>
      <w:r w:rsidRPr="00A143D0">
        <w:rPr>
          <w:sz w:val="24"/>
          <w:szCs w:val="24"/>
        </w:rPr>
        <w:t>DynaLab</w:t>
      </w:r>
      <w:proofErr w:type="spellEnd"/>
      <w:r w:rsidRPr="00A143D0">
        <w:rPr>
          <w:sz w:val="24"/>
          <w:szCs w:val="24"/>
        </w:rPr>
        <w:t xml:space="preserve"> was developed for use in the field of laboratory settings where students could perform various tests with a given algorithm (e.g., to detect the time complexity of the algorithm). Such a test setting can be easily accomplished because each student can have a </w:t>
      </w:r>
      <w:r w:rsidRPr="002839DD">
        <w:rPr>
          <w:sz w:val="24"/>
          <w:szCs w:val="24"/>
        </w:rPr>
        <w:t xml:space="preserve">copy of </w:t>
      </w:r>
      <w:proofErr w:type="spellStart"/>
      <w:r w:rsidRPr="002839DD">
        <w:rPr>
          <w:sz w:val="24"/>
          <w:szCs w:val="24"/>
        </w:rPr>
        <w:t>DynaLab</w:t>
      </w:r>
      <w:proofErr w:type="spellEnd"/>
      <w:r w:rsidRPr="002839DD">
        <w:rPr>
          <w:sz w:val="24"/>
          <w:szCs w:val="24"/>
        </w:rPr>
        <w:t xml:space="preserve"> and a specific algorithm with which to work. No more time is needed to set up these laboratory tests and that is why we can always focus on doing them. </w:t>
      </w:r>
    </w:p>
    <w:p w14:paraId="5E773EA3" w14:textId="77777777" w:rsidR="005B2CA6" w:rsidRPr="002839DD" w:rsidRDefault="005B2CA6" w:rsidP="002839DD">
      <w:pPr>
        <w:spacing w:line="360" w:lineRule="auto"/>
        <w:ind w:right="-62"/>
        <w:jc w:val="both"/>
        <w:rPr>
          <w:sz w:val="24"/>
          <w:szCs w:val="24"/>
        </w:rPr>
      </w:pPr>
    </w:p>
    <w:p w14:paraId="3CC28465" w14:textId="1334C5E4" w:rsidR="009D7E80" w:rsidRPr="00E25BD0" w:rsidRDefault="00E25BD0" w:rsidP="00E25BD0">
      <w:pPr>
        <w:spacing w:line="360" w:lineRule="auto"/>
        <w:ind w:right="-62"/>
        <w:jc w:val="both"/>
        <w:rPr>
          <w:sz w:val="24"/>
          <w:szCs w:val="24"/>
        </w:rPr>
      </w:pPr>
      <w:r w:rsidRPr="00E25BD0">
        <w:rPr>
          <w:b/>
          <w:bCs/>
          <w:sz w:val="28"/>
          <w:szCs w:val="28"/>
        </w:rPr>
        <w:t>2.7</w:t>
      </w:r>
      <w:r w:rsidR="002839DD" w:rsidRPr="00E25BD0">
        <w:rPr>
          <w:sz w:val="28"/>
          <w:szCs w:val="28"/>
        </w:rPr>
        <w:t xml:space="preserve"> </w:t>
      </w:r>
      <w:r w:rsidR="005B2CA6" w:rsidRPr="00E25BD0">
        <w:rPr>
          <w:b/>
          <w:bCs/>
          <w:sz w:val="28"/>
          <w:szCs w:val="28"/>
        </w:rPr>
        <w:t>SWAN</w:t>
      </w:r>
    </w:p>
    <w:p w14:paraId="50343801" w14:textId="3D89DBF0" w:rsidR="0033602D" w:rsidRDefault="00B76281" w:rsidP="00305FBF">
      <w:pPr>
        <w:spacing w:line="360" w:lineRule="auto"/>
        <w:ind w:right="-62" w:firstLine="540"/>
        <w:jc w:val="both"/>
        <w:rPr>
          <w:sz w:val="24"/>
          <w:szCs w:val="24"/>
        </w:rPr>
      </w:pPr>
      <w:r w:rsidRPr="002839DD">
        <w:rPr>
          <w:sz w:val="24"/>
          <w:szCs w:val="24"/>
        </w:rPr>
        <w:t xml:space="preserve">SWAN [Shaffer et al., 1996] was created at Virginia Tech, and can be used to visualize data structures used in the C / C ++ system. All data structures in the system are considered graphs. The graph can be oriented or unrestricted and can be limited to special situations such as trees, columns and columns. The program has three key components: Swan Annotation Interface Library (SAIL), Swan Kernel, and Swan Viewer Interface (SVI). SAIL contains library functions that allow users to create different system views. SVI allows users to test the Swan annotation system. The Swan Kernel is the main module of the system. </w:t>
      </w:r>
    </w:p>
    <w:p w14:paraId="11C10C95" w14:textId="77777777" w:rsidR="005B2CA6" w:rsidRDefault="005B2CA6" w:rsidP="002839DD">
      <w:pPr>
        <w:spacing w:line="360" w:lineRule="auto"/>
        <w:ind w:right="-62"/>
        <w:jc w:val="both"/>
        <w:rPr>
          <w:sz w:val="24"/>
          <w:szCs w:val="24"/>
        </w:rPr>
      </w:pPr>
    </w:p>
    <w:p w14:paraId="7C6A344E" w14:textId="77777777" w:rsidR="003B7E80" w:rsidRDefault="003B7E80" w:rsidP="00115CC4">
      <w:pPr>
        <w:spacing w:line="360" w:lineRule="auto"/>
        <w:ind w:right="-62"/>
        <w:jc w:val="both"/>
        <w:rPr>
          <w:b/>
          <w:bCs/>
          <w:sz w:val="28"/>
          <w:szCs w:val="28"/>
        </w:rPr>
      </w:pPr>
    </w:p>
    <w:p w14:paraId="7DFB06BD" w14:textId="77777777" w:rsidR="003B7E80" w:rsidRDefault="003B7E80" w:rsidP="00115CC4">
      <w:pPr>
        <w:spacing w:line="360" w:lineRule="auto"/>
        <w:ind w:right="-62"/>
        <w:jc w:val="both"/>
        <w:rPr>
          <w:b/>
          <w:bCs/>
          <w:sz w:val="28"/>
          <w:szCs w:val="28"/>
        </w:rPr>
      </w:pPr>
    </w:p>
    <w:p w14:paraId="172D4244" w14:textId="11658063" w:rsidR="005B2CA6" w:rsidRPr="00115CC4" w:rsidRDefault="00115CC4" w:rsidP="00115CC4">
      <w:pPr>
        <w:spacing w:line="360" w:lineRule="auto"/>
        <w:ind w:right="-62"/>
        <w:jc w:val="both"/>
        <w:rPr>
          <w:b/>
          <w:bCs/>
          <w:sz w:val="24"/>
          <w:szCs w:val="24"/>
        </w:rPr>
      </w:pPr>
      <w:r w:rsidRPr="00115CC4">
        <w:rPr>
          <w:b/>
          <w:bCs/>
          <w:sz w:val="28"/>
          <w:szCs w:val="28"/>
        </w:rPr>
        <w:t>2.8</w:t>
      </w:r>
      <w:r w:rsidR="005B2CA6" w:rsidRPr="00115CC4">
        <w:rPr>
          <w:sz w:val="28"/>
          <w:szCs w:val="28"/>
        </w:rPr>
        <w:t xml:space="preserve"> </w:t>
      </w:r>
      <w:r w:rsidR="005B2CA6" w:rsidRPr="00115CC4">
        <w:rPr>
          <w:b/>
          <w:bCs/>
          <w:sz w:val="28"/>
          <w:szCs w:val="28"/>
        </w:rPr>
        <w:t xml:space="preserve">Java </w:t>
      </w:r>
      <w:proofErr w:type="gramStart"/>
      <w:r w:rsidR="005B2CA6" w:rsidRPr="00115CC4">
        <w:rPr>
          <w:b/>
          <w:bCs/>
          <w:sz w:val="28"/>
          <w:szCs w:val="28"/>
        </w:rPr>
        <w:t>And</w:t>
      </w:r>
      <w:proofErr w:type="gramEnd"/>
      <w:r w:rsidR="005B2CA6" w:rsidRPr="00115CC4">
        <w:rPr>
          <w:b/>
          <w:bCs/>
          <w:sz w:val="28"/>
          <w:szCs w:val="28"/>
        </w:rPr>
        <w:t xml:space="preserve"> Web-based Algorithm Animation</w:t>
      </w:r>
    </w:p>
    <w:p w14:paraId="34F61006" w14:textId="7B8A0741" w:rsidR="00F56D06" w:rsidRDefault="00B76281" w:rsidP="003B7E80">
      <w:pPr>
        <w:spacing w:line="360" w:lineRule="auto"/>
        <w:ind w:right="-62" w:firstLine="540"/>
        <w:jc w:val="both"/>
        <w:rPr>
          <w:sz w:val="24"/>
          <w:szCs w:val="24"/>
        </w:rPr>
      </w:pPr>
      <w:r w:rsidRPr="005B2CA6">
        <w:rPr>
          <w:sz w:val="24"/>
          <w:szCs w:val="24"/>
        </w:rPr>
        <w:t xml:space="preserve">Java And Web-based Algorithm Animation (JAWAA) JAWAA [Pierson and Rodger, 1998] uses simple command language to create animations of data structures and display them through a web browser. The system is built on JAVA so it can be used on any machine. Animation to be created is written in simple script language. A text file can be easily transcribed into any text editor or can be </w:t>
      </w:r>
    </w:p>
    <w:p w14:paraId="3B69762A" w14:textId="4424058F" w:rsidR="007819E8" w:rsidRDefault="00B76281" w:rsidP="00F56D06">
      <w:pPr>
        <w:spacing w:line="360" w:lineRule="auto"/>
        <w:ind w:right="-62"/>
        <w:jc w:val="both"/>
        <w:rPr>
          <w:sz w:val="24"/>
          <w:szCs w:val="24"/>
        </w:rPr>
      </w:pPr>
      <w:r w:rsidRPr="005B2CA6">
        <w:rPr>
          <w:sz w:val="24"/>
          <w:szCs w:val="24"/>
        </w:rPr>
        <w:t xml:space="preserve">generated as an output. Texts have one command or image function per line. The JAWAA applet returns the command file and executes it. The system interprets commands by line and performs </w:t>
      </w:r>
    </w:p>
    <w:p w14:paraId="3059B2D2" w14:textId="71770583" w:rsidR="00495D3E" w:rsidRDefault="00B76281" w:rsidP="005B2CA6">
      <w:pPr>
        <w:spacing w:line="360" w:lineRule="auto"/>
        <w:ind w:right="-62"/>
        <w:jc w:val="both"/>
        <w:rPr>
          <w:sz w:val="24"/>
          <w:szCs w:val="24"/>
        </w:rPr>
      </w:pPr>
      <w:r w:rsidRPr="005B2CA6">
        <w:rPr>
          <w:sz w:val="24"/>
          <w:szCs w:val="24"/>
        </w:rPr>
        <w:t xml:space="preserve">specific functions for each command. JAWAA provides commands that allow users to create and move both archeological objects such as circles, rows, text, rectangles, etc., and data structure objects such as columns, stacks, rows, columns, trees, graphs etc. The interface of the system contains animation. canvas and panel that gives users controls such as start, stop, pause and step animation. To control the </w:t>
      </w:r>
      <w:proofErr w:type="gramStart"/>
      <w:r w:rsidRPr="005B2CA6">
        <w:rPr>
          <w:sz w:val="24"/>
          <w:szCs w:val="24"/>
        </w:rPr>
        <w:t>animation</w:t>
      </w:r>
      <w:proofErr w:type="gramEnd"/>
      <w:r w:rsidRPr="005B2CA6">
        <w:rPr>
          <w:sz w:val="24"/>
          <w:szCs w:val="24"/>
        </w:rPr>
        <w:t xml:space="preserve"> speed the scroll bar is also provided. </w:t>
      </w:r>
    </w:p>
    <w:p w14:paraId="01171C60" w14:textId="77777777" w:rsidR="007819E8" w:rsidRDefault="007819E8" w:rsidP="00115CC4">
      <w:pPr>
        <w:spacing w:line="360" w:lineRule="auto"/>
        <w:ind w:right="-62"/>
        <w:jc w:val="both"/>
        <w:rPr>
          <w:sz w:val="24"/>
          <w:szCs w:val="24"/>
        </w:rPr>
      </w:pPr>
    </w:p>
    <w:p w14:paraId="71F0FFBF" w14:textId="3ED15E30" w:rsidR="00947EC4" w:rsidRPr="00115CC4" w:rsidRDefault="00115CC4" w:rsidP="00115CC4">
      <w:pPr>
        <w:spacing w:line="360" w:lineRule="auto"/>
        <w:ind w:right="-62"/>
        <w:jc w:val="both"/>
        <w:rPr>
          <w:b/>
          <w:bCs/>
          <w:sz w:val="28"/>
          <w:szCs w:val="28"/>
        </w:rPr>
      </w:pPr>
      <w:r>
        <w:rPr>
          <w:b/>
          <w:bCs/>
          <w:sz w:val="28"/>
          <w:szCs w:val="28"/>
        </w:rPr>
        <w:t>2.9</w:t>
      </w:r>
      <w:r w:rsidR="00947EC4" w:rsidRPr="00115CC4">
        <w:rPr>
          <w:b/>
          <w:bCs/>
          <w:sz w:val="28"/>
          <w:szCs w:val="28"/>
        </w:rPr>
        <w:t xml:space="preserve"> Flexible Learning with Artificial Intelligence Repository</w:t>
      </w:r>
    </w:p>
    <w:p w14:paraId="701EA1A8" w14:textId="77777777" w:rsidR="003B7E80" w:rsidRDefault="00B76281" w:rsidP="00395844">
      <w:pPr>
        <w:spacing w:line="360" w:lineRule="auto"/>
        <w:ind w:right="-62" w:firstLine="540"/>
        <w:jc w:val="both"/>
        <w:rPr>
          <w:sz w:val="24"/>
          <w:szCs w:val="24"/>
        </w:rPr>
      </w:pPr>
      <w:r w:rsidRPr="00947EC4">
        <w:rPr>
          <w:sz w:val="24"/>
          <w:szCs w:val="24"/>
        </w:rPr>
        <w:t>Flexible Learning with Artificial Intelligence Repository (FLAIR) FLAIR [</w:t>
      </w:r>
      <w:proofErr w:type="spellStart"/>
      <w:r w:rsidRPr="00947EC4">
        <w:rPr>
          <w:sz w:val="24"/>
          <w:szCs w:val="24"/>
        </w:rPr>
        <w:t>Ingargiola</w:t>
      </w:r>
      <w:proofErr w:type="spellEnd"/>
      <w:r w:rsidRPr="00947EC4">
        <w:rPr>
          <w:sz w:val="24"/>
          <w:szCs w:val="24"/>
        </w:rPr>
        <w:t xml:space="preserve"> et al., 1994] is a repository of algorithms and teaching materials to be used in Artificial Intelligence courses. Students can learn from these resources, which are laboratory-based learning areas, by experimenting with them. For example, students can use the Search Module to streamline common search algorithms on a city map. Students can choose from a set of algorithms a specific algorithm for survival, various heuristics to implement the algorithm, and start and end cities. They can also adjust animation speed, create new city maps to launch the algorithm, skip through animation or pause. Along with the animation of the search algorithm students can resume detailed animation of basic data structures. To compare the performance of </w:t>
      </w:r>
      <w:r w:rsidRPr="00F17375">
        <w:rPr>
          <w:sz w:val="24"/>
          <w:szCs w:val="24"/>
        </w:rPr>
        <w:t xml:space="preserve">different search algorithms, students can have multiple windows open at the same time, each animating a different algorithm that works on the same problem at the same time. Teachers can use these resources to guide students to work on different algorithms, to analyze how different algorithms work in different contexts, and under what circumstances the given algorithm works better than other algorithms that solve Vol-8 Issue-3 2022 IJARIIE-ISSN(O)-2395-4396 16908 ijariie.com 2040 the same problem. The system operates on SUN SPAR operating stations. Recorded </w:t>
      </w:r>
    </w:p>
    <w:p w14:paraId="74F66B88" w14:textId="77777777" w:rsidR="007F18A8" w:rsidRDefault="007F18A8" w:rsidP="007F18A8">
      <w:pPr>
        <w:spacing w:line="360" w:lineRule="auto"/>
        <w:ind w:right="-62"/>
        <w:jc w:val="both"/>
        <w:rPr>
          <w:sz w:val="24"/>
          <w:szCs w:val="24"/>
        </w:rPr>
      </w:pPr>
    </w:p>
    <w:p w14:paraId="02994D0C" w14:textId="77777777" w:rsidR="007F18A8" w:rsidRDefault="007F18A8" w:rsidP="007F18A8">
      <w:pPr>
        <w:spacing w:line="360" w:lineRule="auto"/>
        <w:ind w:right="-62"/>
        <w:jc w:val="both"/>
        <w:rPr>
          <w:sz w:val="24"/>
          <w:szCs w:val="24"/>
        </w:rPr>
      </w:pPr>
    </w:p>
    <w:p w14:paraId="3F1D36F7" w14:textId="77777777" w:rsidR="007F18A8" w:rsidRDefault="007F18A8" w:rsidP="007F18A8">
      <w:pPr>
        <w:spacing w:line="360" w:lineRule="auto"/>
        <w:ind w:right="-62"/>
        <w:jc w:val="both"/>
        <w:rPr>
          <w:sz w:val="24"/>
          <w:szCs w:val="24"/>
        </w:rPr>
      </w:pPr>
    </w:p>
    <w:p w14:paraId="57CA1761" w14:textId="4E2D68E0" w:rsidR="00495D3E" w:rsidRPr="00F17375" w:rsidRDefault="00B76281" w:rsidP="007F18A8">
      <w:pPr>
        <w:spacing w:line="360" w:lineRule="auto"/>
        <w:ind w:right="-62"/>
        <w:jc w:val="both"/>
        <w:rPr>
          <w:sz w:val="24"/>
          <w:szCs w:val="24"/>
        </w:rPr>
      </w:pPr>
      <w:r w:rsidRPr="00F17375">
        <w:rPr>
          <w:sz w:val="24"/>
          <w:szCs w:val="24"/>
        </w:rPr>
        <w:t xml:space="preserve">on Common Lisp (CL) and Common List Object System. The graphical user interface of the system was developed using Garnet System (Garnet was developed at Carnegie Mellon University using X-Windows and has a Lisp based GUI). The program can be installed on any hardware / software that supports CL running Garnet. </w:t>
      </w:r>
    </w:p>
    <w:p w14:paraId="2AC6BFB0" w14:textId="77777777" w:rsidR="009D7E80" w:rsidRDefault="009D7E80" w:rsidP="00F17375">
      <w:pPr>
        <w:spacing w:line="360" w:lineRule="auto"/>
        <w:ind w:right="-62"/>
        <w:jc w:val="both"/>
        <w:rPr>
          <w:sz w:val="24"/>
          <w:szCs w:val="24"/>
        </w:rPr>
      </w:pPr>
    </w:p>
    <w:p w14:paraId="48E8F9E9" w14:textId="15454250" w:rsidR="00F17375" w:rsidRPr="00115CC4" w:rsidRDefault="007819E8" w:rsidP="00115CC4">
      <w:pPr>
        <w:spacing w:line="360" w:lineRule="auto"/>
        <w:ind w:right="-62"/>
        <w:jc w:val="both"/>
        <w:rPr>
          <w:sz w:val="24"/>
          <w:szCs w:val="24"/>
        </w:rPr>
      </w:pPr>
      <w:r w:rsidRPr="007819E8">
        <w:rPr>
          <w:b/>
          <w:bCs/>
          <w:sz w:val="28"/>
          <w:szCs w:val="28"/>
        </w:rPr>
        <w:t>2.10</w:t>
      </w:r>
      <w:r w:rsidR="00F17375" w:rsidRPr="007819E8">
        <w:rPr>
          <w:sz w:val="28"/>
          <w:szCs w:val="28"/>
        </w:rPr>
        <w:t xml:space="preserve"> </w:t>
      </w:r>
      <w:r w:rsidR="00F17375" w:rsidRPr="00115CC4">
        <w:rPr>
          <w:b/>
          <w:bCs/>
          <w:sz w:val="28"/>
          <w:szCs w:val="28"/>
        </w:rPr>
        <w:t>POLKA</w:t>
      </w:r>
    </w:p>
    <w:p w14:paraId="1DE8FB5E" w14:textId="77777777" w:rsidR="0034492C" w:rsidRDefault="00B76281" w:rsidP="00395844">
      <w:pPr>
        <w:spacing w:line="360" w:lineRule="auto"/>
        <w:ind w:right="-62" w:firstLine="540"/>
        <w:jc w:val="both"/>
        <w:rPr>
          <w:sz w:val="24"/>
          <w:szCs w:val="24"/>
        </w:rPr>
      </w:pPr>
      <w:r w:rsidRPr="00F17375">
        <w:rPr>
          <w:sz w:val="24"/>
          <w:szCs w:val="24"/>
        </w:rPr>
        <w:t xml:space="preserve">A low-key animation focused on the corresponding system (POLKA) The animation system of the POLKA algorithm [Stasko et al., 1993] was created at Georgia Tech, under the direction of Drs. </w:t>
      </w:r>
    </w:p>
    <w:p w14:paraId="3A8E1F71" w14:textId="49C5961E" w:rsidR="00395844" w:rsidRDefault="00B76281" w:rsidP="0034492C">
      <w:pPr>
        <w:spacing w:line="360" w:lineRule="auto"/>
        <w:ind w:right="-62"/>
        <w:jc w:val="both"/>
        <w:rPr>
          <w:sz w:val="24"/>
          <w:szCs w:val="24"/>
        </w:rPr>
      </w:pPr>
      <w:r w:rsidRPr="00F17375">
        <w:rPr>
          <w:sz w:val="24"/>
          <w:szCs w:val="24"/>
        </w:rPr>
        <w:t xml:space="preserve">John Stasko. The program not only allows students to watch the animation of a pre-created algorithm but also allows them to create their own animation. There are two versions of POLKA: a 2D version </w:t>
      </w:r>
    </w:p>
    <w:p w14:paraId="7E1A4769" w14:textId="3526A171" w:rsidR="00F17375" w:rsidRDefault="00B76281" w:rsidP="00395844">
      <w:pPr>
        <w:spacing w:line="360" w:lineRule="auto"/>
        <w:ind w:right="-62"/>
        <w:jc w:val="both"/>
        <w:rPr>
          <w:sz w:val="24"/>
          <w:szCs w:val="24"/>
        </w:rPr>
      </w:pPr>
      <w:r w:rsidRPr="00F17375">
        <w:rPr>
          <w:sz w:val="24"/>
          <w:szCs w:val="24"/>
        </w:rPr>
        <w:t>built</w:t>
      </w:r>
      <w:r w:rsidR="00395844">
        <w:rPr>
          <w:sz w:val="24"/>
          <w:szCs w:val="24"/>
        </w:rPr>
        <w:t xml:space="preserve"> </w:t>
      </w:r>
      <w:r w:rsidRPr="00F17375">
        <w:rPr>
          <w:sz w:val="24"/>
          <w:szCs w:val="24"/>
        </w:rPr>
        <w:t xml:space="preserve">on the X window System and a 3D version of the Silicon Graphics GL system. Both versions of the system have two important features. They contain ancient texts that provide “true” images [Stasko et al., June 1993], a skill not found in some systems. These primitives show smooth, continuous movements and actions on an object and not just flashing objects or color changes. These high-quality photographic skills should preserve the context and promote comprehension. The first elements that show the various acts of animation make Polka particularly useful in accurately depicting the same </w:t>
      </w:r>
    </w:p>
    <w:p w14:paraId="4EA79C85" w14:textId="537D0EC7" w:rsidR="00495D3E" w:rsidRPr="00F17375" w:rsidRDefault="00B76281" w:rsidP="00F17375">
      <w:pPr>
        <w:spacing w:line="360" w:lineRule="auto"/>
        <w:ind w:right="-62"/>
        <w:jc w:val="both"/>
        <w:rPr>
          <w:sz w:val="24"/>
          <w:szCs w:val="24"/>
        </w:rPr>
      </w:pPr>
      <w:r w:rsidRPr="00F17375">
        <w:rPr>
          <w:sz w:val="24"/>
          <w:szCs w:val="24"/>
        </w:rPr>
        <w:t xml:space="preserve">functionality that occurs in the same system. The 3D version offers many automatic and easy parameters so that designers do not have to worry about image details. Editors do not need to know 3D image techniques such as blurring, ray tracking, etc., in order to create 3D visuals. To record animation in Polka, you need to create a C ++ program and inherit the basic classes offered by the system. The authors say the program is easy to use and report that students who are unfamiliar with C ++ have been successful in using it. </w:t>
      </w:r>
    </w:p>
    <w:p w14:paraId="7FAEA34B" w14:textId="77777777" w:rsidR="007F18A8" w:rsidRDefault="00B76281" w:rsidP="0034492C">
      <w:pPr>
        <w:spacing w:line="360" w:lineRule="auto"/>
        <w:ind w:right="-62" w:firstLine="450"/>
        <w:jc w:val="both"/>
        <w:rPr>
          <w:sz w:val="24"/>
          <w:szCs w:val="24"/>
        </w:rPr>
      </w:pPr>
      <w:r w:rsidRPr="000C5E58">
        <w:rPr>
          <w:sz w:val="24"/>
          <w:szCs w:val="24"/>
        </w:rPr>
        <w:t xml:space="preserve">Samba is the animation system application of the POLKA algorithm [Stasko et al., June 1993] described above. Designed for students to be able to write algorithm images as part of their classroom assignments. Samba is designed to be easy to use and read so that students can create their own pictures. Students who write animation will be tied to the algorithm and its functionality. Therefore, as they build the animation of their algorithm, students should discover the basic features and characteristics of the algorithm. Samba is a cartoon translator and generator that can work in bulk mode. It assumes as follows a sequence of ASCII commands, one command per line. There are </w:t>
      </w:r>
    </w:p>
    <w:p w14:paraId="598019BA" w14:textId="77777777" w:rsidR="007F18A8" w:rsidRDefault="007F18A8" w:rsidP="0034492C">
      <w:pPr>
        <w:spacing w:line="360" w:lineRule="auto"/>
        <w:ind w:right="-62" w:firstLine="450"/>
        <w:jc w:val="both"/>
        <w:rPr>
          <w:sz w:val="24"/>
          <w:szCs w:val="24"/>
        </w:rPr>
      </w:pPr>
    </w:p>
    <w:p w14:paraId="05B9690D" w14:textId="77777777" w:rsidR="007F18A8" w:rsidRDefault="007F18A8" w:rsidP="0034492C">
      <w:pPr>
        <w:spacing w:line="360" w:lineRule="auto"/>
        <w:ind w:right="-62" w:firstLine="450"/>
        <w:jc w:val="both"/>
        <w:rPr>
          <w:sz w:val="24"/>
          <w:szCs w:val="24"/>
        </w:rPr>
      </w:pPr>
    </w:p>
    <w:p w14:paraId="52B6259F" w14:textId="77777777" w:rsidR="007F18A8" w:rsidRDefault="007F18A8" w:rsidP="0034492C">
      <w:pPr>
        <w:spacing w:line="360" w:lineRule="auto"/>
        <w:ind w:right="-62" w:firstLine="450"/>
        <w:jc w:val="both"/>
        <w:rPr>
          <w:sz w:val="24"/>
          <w:szCs w:val="24"/>
        </w:rPr>
      </w:pPr>
    </w:p>
    <w:p w14:paraId="1FF9A6E4" w14:textId="34FFC1AF" w:rsidR="00152107" w:rsidRPr="000C5E58" w:rsidRDefault="00B76281" w:rsidP="007F18A8">
      <w:pPr>
        <w:spacing w:line="360" w:lineRule="auto"/>
        <w:ind w:right="-62"/>
        <w:jc w:val="both"/>
        <w:rPr>
          <w:sz w:val="24"/>
          <w:szCs w:val="24"/>
        </w:rPr>
      </w:pPr>
      <w:r w:rsidRPr="000C5E58">
        <w:rPr>
          <w:sz w:val="24"/>
          <w:szCs w:val="24"/>
        </w:rPr>
        <w:t xml:space="preserve">different types of commands given to the system. One set of commands generates animation images. The second set of commands fixes things that are already in production. There are other types of commands that can be used to create complex and complex images. For </w:t>
      </w:r>
      <w:proofErr w:type="gramStart"/>
      <w:r w:rsidRPr="000C5E58">
        <w:rPr>
          <w:sz w:val="24"/>
          <w:szCs w:val="24"/>
        </w:rPr>
        <w:t>example</w:t>
      </w:r>
      <w:proofErr w:type="gramEnd"/>
      <w:r w:rsidRPr="000C5E58">
        <w:rPr>
          <w:sz w:val="24"/>
          <w:szCs w:val="24"/>
        </w:rPr>
        <w:t xml:space="preserve"> there are commands that can be used to have multiple views (windows) of the algorithm. The command group can be grouped together to run simultaneously. Samba uses the X-Window System and Motif. The program was developed for Windows and Java in 1997 [Stasko, 1997]. </w:t>
      </w:r>
    </w:p>
    <w:p w14:paraId="7500753F" w14:textId="77777777" w:rsidR="000C5B88" w:rsidRDefault="000C5B88" w:rsidP="00982084">
      <w:pPr>
        <w:spacing w:line="360" w:lineRule="auto"/>
        <w:ind w:right="-62"/>
        <w:jc w:val="both"/>
        <w:rPr>
          <w:sz w:val="24"/>
          <w:szCs w:val="24"/>
        </w:rPr>
      </w:pPr>
    </w:p>
    <w:p w14:paraId="10B189D3" w14:textId="7B8A1B9D" w:rsidR="00982084" w:rsidRPr="007819E8" w:rsidRDefault="00395844">
      <w:pPr>
        <w:pStyle w:val="ListParagraph"/>
        <w:numPr>
          <w:ilvl w:val="1"/>
          <w:numId w:val="6"/>
        </w:numPr>
        <w:spacing w:line="360" w:lineRule="auto"/>
        <w:ind w:right="-62"/>
        <w:jc w:val="both"/>
        <w:rPr>
          <w:b/>
          <w:bCs/>
          <w:sz w:val="28"/>
          <w:szCs w:val="28"/>
        </w:rPr>
      </w:pPr>
      <w:r>
        <w:rPr>
          <w:b/>
          <w:bCs/>
          <w:sz w:val="28"/>
          <w:szCs w:val="28"/>
        </w:rPr>
        <w:t xml:space="preserve"> </w:t>
      </w:r>
      <w:r w:rsidR="00982084" w:rsidRPr="007819E8">
        <w:rPr>
          <w:b/>
          <w:bCs/>
          <w:sz w:val="28"/>
          <w:szCs w:val="28"/>
        </w:rPr>
        <w:t>MOCHA</w:t>
      </w:r>
    </w:p>
    <w:p w14:paraId="1501F03F" w14:textId="77777777" w:rsidR="0034492C" w:rsidRDefault="00B76281" w:rsidP="00395844">
      <w:pPr>
        <w:spacing w:line="360" w:lineRule="auto"/>
        <w:ind w:right="-62" w:firstLine="540"/>
        <w:jc w:val="both"/>
        <w:rPr>
          <w:sz w:val="24"/>
          <w:szCs w:val="24"/>
        </w:rPr>
      </w:pPr>
      <w:r w:rsidRPr="00982084">
        <w:rPr>
          <w:sz w:val="24"/>
          <w:szCs w:val="24"/>
        </w:rPr>
        <w:t xml:space="preserve">Mocha [Baker et al., 1996] was developed to provide animation algorithm on the World Wide Web. It has a distributed model with a client server configuration that separates the software </w:t>
      </w:r>
    </w:p>
    <w:p w14:paraId="2033DBC7" w14:textId="57DC2940" w:rsidR="00DB6F30" w:rsidRDefault="00B76281" w:rsidP="00982084">
      <w:pPr>
        <w:spacing w:line="360" w:lineRule="auto"/>
        <w:ind w:right="-62"/>
        <w:jc w:val="both"/>
        <w:rPr>
          <w:sz w:val="24"/>
          <w:szCs w:val="24"/>
        </w:rPr>
      </w:pPr>
      <w:r w:rsidRPr="00982084">
        <w:rPr>
          <w:sz w:val="24"/>
          <w:szCs w:val="24"/>
        </w:rPr>
        <w:t xml:space="preserve">components of the animation system of a common algorithm. Two important features of Mocha </w:t>
      </w:r>
      <w:proofErr w:type="gramStart"/>
      <w:r w:rsidRPr="00982084">
        <w:rPr>
          <w:sz w:val="24"/>
          <w:szCs w:val="24"/>
        </w:rPr>
        <w:t>is</w:t>
      </w:r>
      <w:proofErr w:type="gramEnd"/>
      <w:r w:rsidRPr="00982084">
        <w:rPr>
          <w:sz w:val="24"/>
          <w:szCs w:val="24"/>
        </w:rPr>
        <w:t xml:space="preserve"> that users with limited computer power can access the animation of complex algorithms, and it provides code protection to what end users do not have access to algorithm scripting. Animation is considered an event-driven program of communication processes. The algorithm contains annotations of interesting events called algorithm functions. There is an animated section that provides multimedia visualization of algorithm functions. The animation component is further divided into a GUI, which handles user interaction, as well as an animator, which displays algorithm performance and user requests into flexible multimedia scenes. Users interact with the system using the HTML interface, which is </w:t>
      </w:r>
    </w:p>
    <w:p w14:paraId="555DE318" w14:textId="282D8912" w:rsidR="00152107" w:rsidRPr="00982084" w:rsidRDefault="00B76281" w:rsidP="00982084">
      <w:pPr>
        <w:spacing w:line="360" w:lineRule="auto"/>
        <w:ind w:right="-62"/>
        <w:jc w:val="both"/>
        <w:rPr>
          <w:sz w:val="24"/>
          <w:szCs w:val="24"/>
        </w:rPr>
      </w:pPr>
      <w:r w:rsidRPr="00982084">
        <w:rPr>
          <w:sz w:val="24"/>
          <w:szCs w:val="24"/>
        </w:rPr>
        <w:t xml:space="preserve">transmitted to the user's machine and the interface </w:t>
      </w:r>
      <w:r w:rsidR="00FA2323" w:rsidRPr="00982084">
        <w:rPr>
          <w:sz w:val="24"/>
          <w:szCs w:val="24"/>
        </w:rPr>
        <w:t>z</w:t>
      </w:r>
      <w:r w:rsidRPr="00982084">
        <w:rPr>
          <w:sz w:val="24"/>
          <w:szCs w:val="24"/>
        </w:rPr>
        <w:t xml:space="preserve">. The security of the animation code is only achieved by exporting the visual interface code to the user's machine. The algorithm is applied to a server running on the provider's machine. Multithreading on GUI usage and animator is used to provide responsive feedback to users. Also, an object / </w:t>
      </w:r>
      <w:proofErr w:type="gramStart"/>
      <w:r w:rsidRPr="00982084">
        <w:rPr>
          <w:sz w:val="24"/>
          <w:szCs w:val="24"/>
        </w:rPr>
        <w:t>component</w:t>
      </w:r>
      <w:r w:rsidR="00FA2323" w:rsidRPr="00982084">
        <w:rPr>
          <w:sz w:val="24"/>
          <w:szCs w:val="24"/>
        </w:rPr>
        <w:t xml:space="preserve"> </w:t>
      </w:r>
      <w:r w:rsidRPr="00982084">
        <w:rPr>
          <w:sz w:val="24"/>
          <w:szCs w:val="24"/>
        </w:rPr>
        <w:t>based</w:t>
      </w:r>
      <w:proofErr w:type="gramEnd"/>
      <w:r w:rsidRPr="00982084">
        <w:rPr>
          <w:sz w:val="24"/>
          <w:szCs w:val="24"/>
        </w:rPr>
        <w:t xml:space="preserve"> software structure has been used to ensure system flexibility. Mediators are used to distinguish similarities between client interactions with servers, which provides a high level of interaction. </w:t>
      </w:r>
    </w:p>
    <w:p w14:paraId="45EB0BD4" w14:textId="77777777" w:rsidR="000C5B88" w:rsidRDefault="000C5B88" w:rsidP="000C5B88">
      <w:pPr>
        <w:pStyle w:val="ListParagraph"/>
        <w:spacing w:line="360" w:lineRule="auto"/>
        <w:ind w:right="-62"/>
        <w:jc w:val="both"/>
        <w:rPr>
          <w:sz w:val="24"/>
          <w:szCs w:val="24"/>
        </w:rPr>
      </w:pPr>
    </w:p>
    <w:p w14:paraId="3C70417F" w14:textId="737636E0" w:rsidR="000C5B88" w:rsidRPr="007819E8" w:rsidRDefault="004A39A7">
      <w:pPr>
        <w:pStyle w:val="ListParagraph"/>
        <w:numPr>
          <w:ilvl w:val="1"/>
          <w:numId w:val="6"/>
        </w:numPr>
        <w:spacing w:line="360" w:lineRule="auto"/>
        <w:ind w:right="-62"/>
        <w:jc w:val="both"/>
        <w:rPr>
          <w:b/>
          <w:bCs/>
          <w:sz w:val="28"/>
          <w:szCs w:val="28"/>
        </w:rPr>
      </w:pPr>
      <w:r w:rsidRPr="007819E8">
        <w:rPr>
          <w:b/>
          <w:bCs/>
          <w:sz w:val="28"/>
          <w:szCs w:val="28"/>
        </w:rPr>
        <w:t>Hyper media Algorithm Visualization System</w:t>
      </w:r>
    </w:p>
    <w:p w14:paraId="2A7E8CAB" w14:textId="77777777" w:rsidR="007F18A8" w:rsidRDefault="00B76281" w:rsidP="00395844">
      <w:pPr>
        <w:spacing w:line="360" w:lineRule="auto"/>
        <w:ind w:right="-62" w:firstLine="504"/>
        <w:jc w:val="both"/>
        <w:rPr>
          <w:sz w:val="24"/>
          <w:szCs w:val="24"/>
        </w:rPr>
      </w:pPr>
      <w:r w:rsidRPr="00DB6F30">
        <w:rPr>
          <w:sz w:val="24"/>
          <w:szCs w:val="24"/>
        </w:rPr>
        <w:t>H</w:t>
      </w:r>
      <w:r w:rsidR="00FA2323" w:rsidRPr="00DB6F30">
        <w:rPr>
          <w:sz w:val="24"/>
          <w:szCs w:val="24"/>
        </w:rPr>
        <w:t>y</w:t>
      </w:r>
      <w:r w:rsidRPr="00DB6F30">
        <w:rPr>
          <w:sz w:val="24"/>
          <w:szCs w:val="24"/>
        </w:rPr>
        <w:t>per</w:t>
      </w:r>
      <w:r w:rsidR="00FA2323" w:rsidRPr="00DB6F30">
        <w:rPr>
          <w:sz w:val="24"/>
          <w:szCs w:val="24"/>
        </w:rPr>
        <w:t xml:space="preserve"> </w:t>
      </w:r>
      <w:r w:rsidRPr="00DB6F30">
        <w:rPr>
          <w:sz w:val="24"/>
          <w:szCs w:val="24"/>
        </w:rPr>
        <w:t>media Algorithm Visualization System (</w:t>
      </w:r>
      <w:proofErr w:type="spellStart"/>
      <w:r w:rsidRPr="00DB6F30">
        <w:rPr>
          <w:sz w:val="24"/>
          <w:szCs w:val="24"/>
        </w:rPr>
        <w:t>HalVis</w:t>
      </w:r>
      <w:proofErr w:type="spellEnd"/>
      <w:r w:rsidRPr="00DB6F30">
        <w:rPr>
          <w:sz w:val="24"/>
          <w:szCs w:val="24"/>
        </w:rPr>
        <w:t xml:space="preserve">) </w:t>
      </w:r>
      <w:proofErr w:type="spellStart"/>
      <w:r w:rsidRPr="00DB6F30">
        <w:rPr>
          <w:sz w:val="24"/>
          <w:szCs w:val="24"/>
        </w:rPr>
        <w:t>HalVis</w:t>
      </w:r>
      <w:proofErr w:type="spellEnd"/>
      <w:r w:rsidRPr="00DB6F30">
        <w:rPr>
          <w:sz w:val="24"/>
          <w:szCs w:val="24"/>
        </w:rPr>
        <w:t xml:space="preserve"> was developed at Auburn University in the late 1990s. The program is designed with the idea that, in order to make the </w:t>
      </w:r>
    </w:p>
    <w:p w14:paraId="67984C90" w14:textId="77777777" w:rsidR="007F18A8" w:rsidRDefault="007F18A8" w:rsidP="00395844">
      <w:pPr>
        <w:spacing w:line="360" w:lineRule="auto"/>
        <w:ind w:right="-62" w:firstLine="504"/>
        <w:jc w:val="both"/>
        <w:rPr>
          <w:sz w:val="24"/>
          <w:szCs w:val="24"/>
        </w:rPr>
      </w:pPr>
    </w:p>
    <w:p w14:paraId="0F197A83" w14:textId="77777777" w:rsidR="007F18A8" w:rsidRDefault="007F18A8" w:rsidP="00395844">
      <w:pPr>
        <w:spacing w:line="360" w:lineRule="auto"/>
        <w:ind w:right="-62" w:firstLine="504"/>
        <w:jc w:val="both"/>
        <w:rPr>
          <w:sz w:val="24"/>
          <w:szCs w:val="24"/>
        </w:rPr>
      </w:pPr>
    </w:p>
    <w:p w14:paraId="75E8E188" w14:textId="77777777" w:rsidR="007F18A8" w:rsidRDefault="007F18A8" w:rsidP="00395844">
      <w:pPr>
        <w:spacing w:line="360" w:lineRule="auto"/>
        <w:ind w:right="-62" w:firstLine="504"/>
        <w:jc w:val="both"/>
        <w:rPr>
          <w:sz w:val="24"/>
          <w:szCs w:val="24"/>
        </w:rPr>
      </w:pPr>
    </w:p>
    <w:p w14:paraId="683A92B1" w14:textId="5F7DBDD8" w:rsidR="0034492C" w:rsidRDefault="00B76281" w:rsidP="007F18A8">
      <w:pPr>
        <w:spacing w:line="360" w:lineRule="auto"/>
        <w:ind w:right="-62"/>
        <w:jc w:val="both"/>
        <w:rPr>
          <w:sz w:val="24"/>
          <w:szCs w:val="24"/>
        </w:rPr>
      </w:pPr>
      <w:r w:rsidRPr="00DB6F30">
        <w:rPr>
          <w:sz w:val="24"/>
          <w:szCs w:val="24"/>
        </w:rPr>
        <w:t>algorithm visualization more academically effective, in addition to gaining visual attention (made by multiple algorithm visions), you also need to get mental attention and engage the student's mind while viewing algorithm visibility</w:t>
      </w:r>
      <w:proofErr w:type="gramStart"/>
      <w:r w:rsidRPr="00DB6F30">
        <w:rPr>
          <w:sz w:val="24"/>
          <w:szCs w:val="24"/>
        </w:rPr>
        <w:t>. .</w:t>
      </w:r>
      <w:proofErr w:type="gramEnd"/>
      <w:r w:rsidRPr="00DB6F30">
        <w:rPr>
          <w:sz w:val="24"/>
          <w:szCs w:val="24"/>
        </w:rPr>
        <w:t xml:space="preserve"> The Vol-8 Issue-3 2022 IJARIIE-ISSN(O)-2395-4396 16908 ijariie.com 2041 program displays algorithms in the multimedia area. </w:t>
      </w:r>
      <w:proofErr w:type="spellStart"/>
      <w:r w:rsidRPr="00DB6F30">
        <w:rPr>
          <w:sz w:val="24"/>
          <w:szCs w:val="24"/>
        </w:rPr>
        <w:t>HalVis</w:t>
      </w:r>
      <w:proofErr w:type="spellEnd"/>
      <w:r w:rsidRPr="00DB6F30">
        <w:rPr>
          <w:sz w:val="24"/>
          <w:szCs w:val="24"/>
        </w:rPr>
        <w:t xml:space="preserve"> has five modules. The ‘Basic’ module contains information about basic functionality (</w:t>
      </w:r>
      <w:proofErr w:type="gramStart"/>
      <w:r w:rsidRPr="00DB6F30">
        <w:rPr>
          <w:sz w:val="24"/>
          <w:szCs w:val="24"/>
        </w:rPr>
        <w:t>e.g.</w:t>
      </w:r>
      <w:proofErr w:type="gramEnd"/>
      <w:r w:rsidRPr="00DB6F30">
        <w:rPr>
          <w:sz w:val="24"/>
          <w:szCs w:val="24"/>
        </w:rPr>
        <w:t xml:space="preserve"> data exchange, looping performance, recursion) that is common to almost all algorithms. This module cannot be directly accessed. Requested for hyperlinks from other modules. The module introduces contextual information into a student algorithm. The ‘Vision Perspective’ module defines a specific algorithm for students in terms of commonly used metaphors. For example, defining a Merge</w:t>
      </w:r>
      <w:r w:rsidR="00152107" w:rsidRPr="00DB6F30">
        <w:rPr>
          <w:sz w:val="24"/>
          <w:szCs w:val="24"/>
        </w:rPr>
        <w:t xml:space="preserve"> </w:t>
      </w:r>
      <w:r w:rsidRPr="00DB6F30">
        <w:rPr>
          <w:sz w:val="24"/>
          <w:szCs w:val="24"/>
        </w:rPr>
        <w:t xml:space="preserve">sort algorithm uses a simulation of dividing playing cards and combining them to create a sequential sequence. Animation, text, and interaction are used to explain important algorithm features to students. The 'Detailed View' module defines the algorithm in a more detailed way. Two presentations are used for </w:t>
      </w:r>
    </w:p>
    <w:p w14:paraId="12183359" w14:textId="3F3AD906" w:rsidR="00395844" w:rsidRDefault="00B76281" w:rsidP="0034492C">
      <w:pPr>
        <w:spacing w:line="360" w:lineRule="auto"/>
        <w:ind w:right="-62"/>
        <w:jc w:val="both"/>
        <w:rPr>
          <w:sz w:val="24"/>
          <w:szCs w:val="24"/>
        </w:rPr>
      </w:pPr>
      <w:r w:rsidRPr="00DB6F30">
        <w:rPr>
          <w:sz w:val="24"/>
          <w:szCs w:val="24"/>
        </w:rPr>
        <w:t xml:space="preserve">this. One presentation contains a textual description of the algorithm and a false code. The text description contains 'basic' module links. The second presentation consists of four windows: Animation Output window displays data updates as a result of algorithm creation using smooth </w:t>
      </w:r>
    </w:p>
    <w:p w14:paraId="4D4DC5FD" w14:textId="676F0D5F" w:rsidR="00EC21DA" w:rsidRDefault="00B76281" w:rsidP="00DB6F30">
      <w:pPr>
        <w:spacing w:line="360" w:lineRule="auto"/>
        <w:ind w:right="-62"/>
        <w:jc w:val="both"/>
        <w:rPr>
          <w:sz w:val="24"/>
          <w:szCs w:val="24"/>
        </w:rPr>
      </w:pPr>
      <w:r w:rsidRPr="00DB6F30">
        <w:rPr>
          <w:sz w:val="24"/>
          <w:szCs w:val="24"/>
        </w:rPr>
        <w:t xml:space="preserve">animations, Activity Message </w:t>
      </w:r>
      <w:proofErr w:type="gramStart"/>
      <w:r w:rsidRPr="00DB6F30">
        <w:rPr>
          <w:sz w:val="24"/>
          <w:szCs w:val="24"/>
        </w:rPr>
        <w:t xml:space="preserve">window </w:t>
      </w:r>
      <w:r w:rsidR="00395844">
        <w:rPr>
          <w:sz w:val="24"/>
          <w:szCs w:val="24"/>
        </w:rPr>
        <w:t xml:space="preserve"> </w:t>
      </w:r>
      <w:r w:rsidRPr="00DB6F30">
        <w:rPr>
          <w:sz w:val="24"/>
          <w:szCs w:val="24"/>
        </w:rPr>
        <w:t>describes</w:t>
      </w:r>
      <w:proofErr w:type="gramEnd"/>
      <w:r w:rsidRPr="00DB6F30">
        <w:rPr>
          <w:sz w:val="24"/>
          <w:szCs w:val="24"/>
        </w:rPr>
        <w:t xml:space="preserve"> important events and algorithm actions using text and comment feedback, Pseudocode window displays. algorithm steps for self-expression and animation, the Performance Variables window displays a "point board similar to the panorama of the variables involved in the algorithm" [Hansen et al., 2002]. Initially, only a limited number of items can be included. This allows students to focus on low-level algorithm behavior. The ‘Full View’ module captures large data sets as incorporating to make high-level behavior algorithm clear to readers. The animations embedded in this concept are similar to those found in previous editions.</w:t>
      </w:r>
    </w:p>
    <w:p w14:paraId="78222D8C" w14:textId="77777777" w:rsidR="00EC21DA" w:rsidRDefault="00EC21DA">
      <w:pPr>
        <w:rPr>
          <w:sz w:val="24"/>
          <w:szCs w:val="24"/>
        </w:rPr>
      </w:pPr>
      <w:r>
        <w:rPr>
          <w:sz w:val="24"/>
          <w:szCs w:val="24"/>
        </w:rPr>
        <w:br w:type="page"/>
      </w:r>
    </w:p>
    <w:p w14:paraId="26CB7CC3" w14:textId="06B9A86A" w:rsidR="004E1F70" w:rsidRPr="000C5B88" w:rsidRDefault="004E1F70" w:rsidP="000C5B88">
      <w:pPr>
        <w:spacing w:line="360" w:lineRule="auto"/>
        <w:ind w:right="-62"/>
        <w:jc w:val="both"/>
        <w:rPr>
          <w:sz w:val="24"/>
          <w:szCs w:val="24"/>
        </w:rPr>
        <w:sectPr w:rsidR="004E1F70" w:rsidRPr="000C5B88" w:rsidSect="00602BAB">
          <w:type w:val="continuous"/>
          <w:pgSz w:w="12240" w:h="15840"/>
          <w:pgMar w:top="1380" w:right="1320" w:bottom="280" w:left="1340" w:header="720" w:footer="720" w:gutter="0"/>
          <w:cols w:space="49"/>
        </w:sectPr>
      </w:pPr>
    </w:p>
    <w:p w14:paraId="0432C14A" w14:textId="77777777" w:rsidR="007D3E9D" w:rsidRDefault="007D3E9D" w:rsidP="00EC21DA">
      <w:pPr>
        <w:tabs>
          <w:tab w:val="left" w:pos="2253"/>
        </w:tabs>
        <w:rPr>
          <w:b/>
          <w:color w:val="000000"/>
          <w:sz w:val="32"/>
          <w:szCs w:val="32"/>
        </w:rPr>
      </w:pPr>
    </w:p>
    <w:p w14:paraId="3EF77BBF" w14:textId="77777777" w:rsidR="007D3E9D" w:rsidRDefault="007D3E9D" w:rsidP="00EC21DA">
      <w:pPr>
        <w:tabs>
          <w:tab w:val="left" w:pos="2253"/>
        </w:tabs>
        <w:rPr>
          <w:b/>
          <w:color w:val="000000"/>
          <w:sz w:val="32"/>
          <w:szCs w:val="32"/>
        </w:rPr>
      </w:pPr>
    </w:p>
    <w:p w14:paraId="0E7FB09F" w14:textId="77777777" w:rsidR="007D3E9D" w:rsidRDefault="007D3E9D" w:rsidP="00EC21DA">
      <w:pPr>
        <w:tabs>
          <w:tab w:val="left" w:pos="2253"/>
        </w:tabs>
        <w:rPr>
          <w:b/>
          <w:color w:val="000000"/>
          <w:sz w:val="32"/>
          <w:szCs w:val="32"/>
        </w:rPr>
      </w:pPr>
    </w:p>
    <w:p w14:paraId="070F3280" w14:textId="77777777" w:rsidR="000242B6" w:rsidRDefault="000242B6" w:rsidP="00EC21DA">
      <w:pPr>
        <w:tabs>
          <w:tab w:val="left" w:pos="2253"/>
        </w:tabs>
        <w:rPr>
          <w:b/>
          <w:color w:val="000000"/>
          <w:sz w:val="32"/>
          <w:szCs w:val="32"/>
        </w:rPr>
      </w:pPr>
    </w:p>
    <w:p w14:paraId="77E1F604" w14:textId="76A084AF" w:rsidR="00921BC9" w:rsidRPr="00883426" w:rsidRDefault="00921BC9" w:rsidP="00EC21DA">
      <w:pPr>
        <w:tabs>
          <w:tab w:val="left" w:pos="2253"/>
        </w:tabs>
        <w:rPr>
          <w:b/>
          <w:color w:val="000000"/>
          <w:sz w:val="32"/>
          <w:szCs w:val="32"/>
        </w:rPr>
      </w:pPr>
      <w:r w:rsidRPr="00883426">
        <w:rPr>
          <w:b/>
          <w:color w:val="000000"/>
          <w:sz w:val="32"/>
          <w:szCs w:val="32"/>
        </w:rPr>
        <w:t xml:space="preserve">CHAPTER 3 </w:t>
      </w:r>
    </w:p>
    <w:p w14:paraId="5362D710" w14:textId="77777777" w:rsidR="00883426" w:rsidRDefault="00921BC9" w:rsidP="00F065FA">
      <w:pPr>
        <w:tabs>
          <w:tab w:val="left" w:pos="2253"/>
        </w:tabs>
        <w:rPr>
          <w:b/>
          <w:color w:val="000000"/>
          <w:sz w:val="32"/>
          <w:szCs w:val="32"/>
        </w:rPr>
      </w:pPr>
      <w:r w:rsidRPr="00883426">
        <w:rPr>
          <w:b/>
          <w:color w:val="000000"/>
          <w:sz w:val="32"/>
          <w:szCs w:val="32"/>
        </w:rPr>
        <w:t>PROBLEM DEFINITION AND OBJECTIVE</w:t>
      </w:r>
      <w:r w:rsidR="00F065FA">
        <w:rPr>
          <w:b/>
          <w:color w:val="000000"/>
          <w:sz w:val="32"/>
          <w:szCs w:val="32"/>
        </w:rPr>
        <w:t>S</w:t>
      </w:r>
    </w:p>
    <w:p w14:paraId="45505EC8" w14:textId="77777777" w:rsidR="0039455E" w:rsidRDefault="0039455E" w:rsidP="00F065FA">
      <w:pPr>
        <w:tabs>
          <w:tab w:val="left" w:pos="2253"/>
        </w:tabs>
        <w:rPr>
          <w:b/>
          <w:color w:val="000000"/>
          <w:sz w:val="32"/>
          <w:szCs w:val="32"/>
        </w:rPr>
      </w:pPr>
    </w:p>
    <w:p w14:paraId="3813464B" w14:textId="77777777" w:rsidR="00E60F31" w:rsidRPr="00662CDC" w:rsidRDefault="00E60F31" w:rsidP="00662CDC">
      <w:pPr>
        <w:tabs>
          <w:tab w:val="left" w:pos="2253"/>
        </w:tabs>
        <w:spacing w:line="360" w:lineRule="auto"/>
        <w:jc w:val="both"/>
        <w:rPr>
          <w:bCs/>
          <w:color w:val="000000"/>
          <w:sz w:val="24"/>
          <w:szCs w:val="24"/>
        </w:rPr>
      </w:pPr>
      <w:r w:rsidRPr="00662CDC">
        <w:rPr>
          <w:bCs/>
          <w:color w:val="000000"/>
          <w:sz w:val="24"/>
          <w:szCs w:val="24"/>
        </w:rPr>
        <w:t>The most proven method to learn any algorithm is visualizing them. Especially for subjects like</w:t>
      </w:r>
    </w:p>
    <w:p w14:paraId="567C7918" w14:textId="77777777" w:rsidR="00E60F31" w:rsidRPr="00662CDC" w:rsidRDefault="00E60F31" w:rsidP="00662CDC">
      <w:pPr>
        <w:tabs>
          <w:tab w:val="left" w:pos="2253"/>
        </w:tabs>
        <w:spacing w:line="360" w:lineRule="auto"/>
        <w:jc w:val="both"/>
        <w:rPr>
          <w:bCs/>
          <w:color w:val="000000"/>
          <w:sz w:val="24"/>
          <w:szCs w:val="24"/>
        </w:rPr>
      </w:pPr>
      <w:r w:rsidRPr="00662CDC">
        <w:rPr>
          <w:bCs/>
          <w:color w:val="000000"/>
          <w:sz w:val="24"/>
          <w:szCs w:val="24"/>
        </w:rPr>
        <w:t>Data Structures, where algorithms form its basis, it is not practical to memorize them theoretically</w:t>
      </w:r>
    </w:p>
    <w:p w14:paraId="390F09A9" w14:textId="10962932" w:rsidR="0039455E" w:rsidRPr="00662CDC" w:rsidRDefault="00E60F31" w:rsidP="00662CDC">
      <w:pPr>
        <w:tabs>
          <w:tab w:val="left" w:pos="2253"/>
        </w:tabs>
        <w:spacing w:line="360" w:lineRule="auto"/>
        <w:jc w:val="both"/>
        <w:rPr>
          <w:bCs/>
          <w:color w:val="000000"/>
          <w:sz w:val="24"/>
          <w:szCs w:val="24"/>
        </w:rPr>
      </w:pPr>
      <w:r w:rsidRPr="00662CDC">
        <w:rPr>
          <w:bCs/>
          <w:color w:val="000000"/>
          <w:sz w:val="24"/>
          <w:szCs w:val="24"/>
        </w:rPr>
        <w:t>without comprehending them practically. It becomes quite confusing and tedious to visualize them on</w:t>
      </w:r>
      <w:r w:rsidR="00662CDC">
        <w:rPr>
          <w:bCs/>
          <w:color w:val="000000"/>
          <w:sz w:val="24"/>
          <w:szCs w:val="24"/>
        </w:rPr>
        <w:t xml:space="preserve"> </w:t>
      </w:r>
      <w:r w:rsidRPr="00662CDC">
        <w:rPr>
          <w:bCs/>
          <w:color w:val="000000"/>
          <w:sz w:val="24"/>
          <w:szCs w:val="24"/>
        </w:rPr>
        <w:t>our own since abstract thinking plays a crucial role in forming its conceptual model in our mind. Thus,</w:t>
      </w:r>
      <w:r w:rsidR="00662CDC">
        <w:rPr>
          <w:bCs/>
          <w:color w:val="000000"/>
          <w:sz w:val="24"/>
          <w:szCs w:val="24"/>
        </w:rPr>
        <w:t xml:space="preserve"> </w:t>
      </w:r>
      <w:r w:rsidRPr="00662CDC">
        <w:rPr>
          <w:bCs/>
          <w:color w:val="000000"/>
          <w:sz w:val="24"/>
          <w:szCs w:val="24"/>
        </w:rPr>
        <w:t>a need for a tool for visualizing the data structure algorithms interactively so that the student can</w:t>
      </w:r>
      <w:r w:rsidR="00662CDC">
        <w:rPr>
          <w:bCs/>
          <w:color w:val="000000"/>
          <w:sz w:val="24"/>
          <w:szCs w:val="24"/>
        </w:rPr>
        <w:t xml:space="preserve"> </w:t>
      </w:r>
      <w:r w:rsidRPr="00662CDC">
        <w:rPr>
          <w:bCs/>
          <w:color w:val="000000"/>
          <w:sz w:val="24"/>
          <w:szCs w:val="24"/>
        </w:rPr>
        <w:t>experiment and learn as need arises.</w:t>
      </w:r>
    </w:p>
    <w:p w14:paraId="05F3B35B" w14:textId="558436FF" w:rsidR="00F065FA" w:rsidRDefault="0039455E" w:rsidP="0039455E">
      <w:pPr>
        <w:tabs>
          <w:tab w:val="left" w:pos="2253"/>
        </w:tabs>
        <w:rPr>
          <w:b/>
          <w:bCs/>
          <w:sz w:val="28"/>
          <w:szCs w:val="28"/>
        </w:rPr>
      </w:pPr>
      <w:r>
        <w:rPr>
          <w:b/>
          <w:bCs/>
          <w:sz w:val="28"/>
          <w:szCs w:val="28"/>
        </w:rPr>
        <w:t xml:space="preserve">3.1 </w:t>
      </w:r>
      <w:r w:rsidR="00F065FA" w:rsidRPr="0039455E">
        <w:rPr>
          <w:b/>
          <w:bCs/>
          <w:sz w:val="28"/>
          <w:szCs w:val="28"/>
        </w:rPr>
        <w:t xml:space="preserve">Problem </w:t>
      </w:r>
      <w:r w:rsidRPr="0039455E">
        <w:rPr>
          <w:b/>
          <w:bCs/>
          <w:sz w:val="28"/>
          <w:szCs w:val="28"/>
        </w:rPr>
        <w:t>Definition</w:t>
      </w:r>
    </w:p>
    <w:p w14:paraId="411ECBFB" w14:textId="77777777" w:rsidR="00D12308" w:rsidRDefault="00D12308" w:rsidP="0039455E">
      <w:pPr>
        <w:tabs>
          <w:tab w:val="left" w:pos="2253"/>
        </w:tabs>
        <w:rPr>
          <w:b/>
          <w:bCs/>
          <w:sz w:val="28"/>
          <w:szCs w:val="28"/>
        </w:rPr>
      </w:pPr>
    </w:p>
    <w:p w14:paraId="158E15FC" w14:textId="1FF50C3F" w:rsidR="00D0786A" w:rsidRPr="00D12308" w:rsidRDefault="000242B6" w:rsidP="000242B6">
      <w:pPr>
        <w:tabs>
          <w:tab w:val="left" w:pos="450"/>
        </w:tabs>
        <w:spacing w:line="360" w:lineRule="auto"/>
        <w:jc w:val="both"/>
        <w:rPr>
          <w:sz w:val="24"/>
          <w:szCs w:val="24"/>
        </w:rPr>
      </w:pPr>
      <w:r>
        <w:rPr>
          <w:sz w:val="24"/>
          <w:szCs w:val="24"/>
        </w:rPr>
        <w:tab/>
      </w:r>
      <w:r w:rsidR="00D0786A" w:rsidRPr="00D12308">
        <w:rPr>
          <w:sz w:val="24"/>
          <w:szCs w:val="24"/>
        </w:rPr>
        <w:t>The whole process of designing, analy</w:t>
      </w:r>
      <w:r w:rsidR="00315771">
        <w:rPr>
          <w:sz w:val="24"/>
          <w:szCs w:val="24"/>
        </w:rPr>
        <w:t>z</w:t>
      </w:r>
      <w:r w:rsidR="00D0786A" w:rsidRPr="00D12308">
        <w:rPr>
          <w:sz w:val="24"/>
          <w:szCs w:val="24"/>
        </w:rPr>
        <w:t>ing, implementing, tuning, debugging and experimentally</w:t>
      </w:r>
      <w:r>
        <w:rPr>
          <w:sz w:val="24"/>
          <w:szCs w:val="24"/>
        </w:rPr>
        <w:t xml:space="preserve"> </w:t>
      </w:r>
      <w:r w:rsidR="00D0786A" w:rsidRPr="00D12308">
        <w:rPr>
          <w:sz w:val="24"/>
          <w:szCs w:val="24"/>
        </w:rPr>
        <w:t>evaluating algorithms can be referred to as Algorithm Engineering. Algorithm Engineering views</w:t>
      </w:r>
      <w:r>
        <w:rPr>
          <w:sz w:val="24"/>
          <w:szCs w:val="24"/>
        </w:rPr>
        <w:t xml:space="preserve"> </w:t>
      </w:r>
      <w:r w:rsidR="00D0786A" w:rsidRPr="00D12308">
        <w:rPr>
          <w:sz w:val="24"/>
          <w:szCs w:val="24"/>
        </w:rPr>
        <w:t>algorithmics also as an engineering discipline rather than a purely mathematical discipline.</w:t>
      </w:r>
      <w:r>
        <w:rPr>
          <w:sz w:val="24"/>
          <w:szCs w:val="24"/>
        </w:rPr>
        <w:t xml:space="preserve"> </w:t>
      </w:r>
      <w:r w:rsidR="00D0786A" w:rsidRPr="00D12308">
        <w:rPr>
          <w:sz w:val="24"/>
          <w:szCs w:val="24"/>
        </w:rPr>
        <w:t>Implementing algorithms and engineering algorithmic codes is a key step for the transfer of</w:t>
      </w:r>
      <w:r>
        <w:rPr>
          <w:sz w:val="24"/>
          <w:szCs w:val="24"/>
        </w:rPr>
        <w:t xml:space="preserve"> </w:t>
      </w:r>
      <w:r w:rsidR="00D0786A" w:rsidRPr="00D12308">
        <w:rPr>
          <w:sz w:val="24"/>
          <w:szCs w:val="24"/>
        </w:rPr>
        <w:t>algorithmic technology, which often requires a high-level of expertise, to different and broader</w:t>
      </w:r>
    </w:p>
    <w:p w14:paraId="06EE2DD5" w14:textId="77777777" w:rsidR="00D0786A" w:rsidRPr="00D12308" w:rsidRDefault="00D0786A" w:rsidP="00D12308">
      <w:pPr>
        <w:tabs>
          <w:tab w:val="left" w:pos="2253"/>
        </w:tabs>
        <w:spacing w:line="360" w:lineRule="auto"/>
        <w:jc w:val="both"/>
        <w:rPr>
          <w:sz w:val="24"/>
          <w:szCs w:val="24"/>
        </w:rPr>
      </w:pPr>
      <w:r w:rsidRPr="00D12308">
        <w:rPr>
          <w:sz w:val="24"/>
          <w:szCs w:val="24"/>
        </w:rPr>
        <w:t>communities, and for its effective deployment in industry and real applications we need to understand</w:t>
      </w:r>
    </w:p>
    <w:p w14:paraId="6D2116C8" w14:textId="77777777" w:rsidR="00D0786A" w:rsidRDefault="00D0786A" w:rsidP="00D12308">
      <w:pPr>
        <w:tabs>
          <w:tab w:val="left" w:pos="2253"/>
        </w:tabs>
        <w:spacing w:line="360" w:lineRule="auto"/>
        <w:jc w:val="both"/>
        <w:rPr>
          <w:sz w:val="24"/>
          <w:szCs w:val="24"/>
        </w:rPr>
      </w:pPr>
      <w:r w:rsidRPr="00D12308">
        <w:rPr>
          <w:sz w:val="24"/>
          <w:szCs w:val="24"/>
        </w:rPr>
        <w:t>the fundamentals of those algorithms in a very correct manner.</w:t>
      </w:r>
    </w:p>
    <w:p w14:paraId="5FC9B391" w14:textId="77777777" w:rsidR="00315771" w:rsidRDefault="00315771" w:rsidP="00D12308">
      <w:pPr>
        <w:tabs>
          <w:tab w:val="left" w:pos="2253"/>
        </w:tabs>
        <w:spacing w:line="360" w:lineRule="auto"/>
        <w:jc w:val="both"/>
        <w:rPr>
          <w:sz w:val="24"/>
          <w:szCs w:val="24"/>
        </w:rPr>
      </w:pPr>
    </w:p>
    <w:p w14:paraId="61D2D182" w14:textId="77777777" w:rsidR="00315771" w:rsidRDefault="00F4470E">
      <w:pPr>
        <w:pStyle w:val="ListParagraph"/>
        <w:numPr>
          <w:ilvl w:val="1"/>
          <w:numId w:val="3"/>
        </w:numPr>
        <w:tabs>
          <w:tab w:val="left" w:pos="2253"/>
        </w:tabs>
        <w:spacing w:line="360" w:lineRule="auto"/>
        <w:jc w:val="both"/>
        <w:rPr>
          <w:b/>
          <w:bCs/>
          <w:sz w:val="28"/>
          <w:szCs w:val="28"/>
        </w:rPr>
      </w:pPr>
      <w:r>
        <w:rPr>
          <w:b/>
          <w:bCs/>
          <w:sz w:val="28"/>
          <w:szCs w:val="28"/>
        </w:rPr>
        <w:t xml:space="preserve"> </w:t>
      </w:r>
      <w:r w:rsidR="009376BB" w:rsidRPr="00F4470E">
        <w:rPr>
          <w:b/>
          <w:bCs/>
          <w:sz w:val="28"/>
          <w:szCs w:val="28"/>
        </w:rPr>
        <w:t>Purposed Solution</w:t>
      </w:r>
    </w:p>
    <w:p w14:paraId="5B9B955B" w14:textId="16E383D0" w:rsidR="00F4470E" w:rsidRPr="00F4470E" w:rsidRDefault="000242B6" w:rsidP="000242B6">
      <w:pPr>
        <w:tabs>
          <w:tab w:val="left" w:pos="450"/>
        </w:tabs>
        <w:spacing w:line="360" w:lineRule="auto"/>
        <w:jc w:val="both"/>
        <w:rPr>
          <w:sz w:val="24"/>
          <w:szCs w:val="24"/>
        </w:rPr>
      </w:pPr>
      <w:r>
        <w:rPr>
          <w:sz w:val="24"/>
          <w:szCs w:val="24"/>
        </w:rPr>
        <w:tab/>
      </w:r>
      <w:r w:rsidR="00F4470E" w:rsidRPr="00F4470E">
        <w:rPr>
          <w:sz w:val="24"/>
          <w:szCs w:val="24"/>
        </w:rPr>
        <w:t>Seeing Algorithms in action would be an effective way to understand the complex data</w:t>
      </w:r>
    </w:p>
    <w:p w14:paraId="7ABDBAD1" w14:textId="77777777" w:rsidR="00F4470E" w:rsidRPr="00F4470E" w:rsidRDefault="00F4470E" w:rsidP="00F4470E">
      <w:pPr>
        <w:tabs>
          <w:tab w:val="left" w:pos="2253"/>
        </w:tabs>
        <w:spacing w:line="360" w:lineRule="auto"/>
        <w:jc w:val="both"/>
        <w:rPr>
          <w:sz w:val="24"/>
          <w:szCs w:val="24"/>
        </w:rPr>
      </w:pPr>
      <w:r w:rsidRPr="00F4470E">
        <w:rPr>
          <w:sz w:val="24"/>
          <w:szCs w:val="24"/>
        </w:rPr>
        <w:t>structures. The proposed system has various interactive animations for a variety of algorithms. Our</w:t>
      </w:r>
    </w:p>
    <w:p w14:paraId="5BB4E04E" w14:textId="7C579B31" w:rsidR="00F4470E" w:rsidRPr="00F4470E" w:rsidRDefault="00F4470E" w:rsidP="00F4470E">
      <w:pPr>
        <w:tabs>
          <w:tab w:val="left" w:pos="2253"/>
        </w:tabs>
        <w:spacing w:line="360" w:lineRule="auto"/>
        <w:jc w:val="both"/>
        <w:rPr>
          <w:sz w:val="24"/>
          <w:szCs w:val="24"/>
        </w:rPr>
      </w:pPr>
      <w:r w:rsidRPr="00F4470E">
        <w:rPr>
          <w:sz w:val="24"/>
          <w:szCs w:val="24"/>
        </w:rPr>
        <w:t xml:space="preserve">visualization tool is written in </w:t>
      </w:r>
      <w:r w:rsidR="006847D8">
        <w:rPr>
          <w:sz w:val="24"/>
          <w:szCs w:val="24"/>
        </w:rPr>
        <w:t>JavaScript</w:t>
      </w:r>
      <w:r w:rsidRPr="00F4470E">
        <w:rPr>
          <w:sz w:val="24"/>
          <w:szCs w:val="24"/>
        </w:rPr>
        <w:t xml:space="preserve"> using the canvas of </w:t>
      </w:r>
      <w:r w:rsidR="006847D8">
        <w:rPr>
          <w:sz w:val="24"/>
          <w:szCs w:val="24"/>
        </w:rPr>
        <w:t>HTML and CSS</w:t>
      </w:r>
      <w:r w:rsidRPr="00F4470E">
        <w:rPr>
          <w:sz w:val="24"/>
          <w:szCs w:val="24"/>
        </w:rPr>
        <w:t>. The</w:t>
      </w:r>
    </w:p>
    <w:p w14:paraId="53FC028B" w14:textId="7D94BA4E" w:rsidR="00FD49C4" w:rsidRDefault="00F4470E" w:rsidP="00F4470E">
      <w:pPr>
        <w:tabs>
          <w:tab w:val="left" w:pos="2253"/>
        </w:tabs>
        <w:spacing w:line="360" w:lineRule="auto"/>
        <w:jc w:val="both"/>
        <w:rPr>
          <w:sz w:val="24"/>
          <w:szCs w:val="24"/>
        </w:rPr>
      </w:pPr>
      <w:r w:rsidRPr="00F4470E">
        <w:rPr>
          <w:sz w:val="24"/>
          <w:szCs w:val="24"/>
        </w:rPr>
        <w:t>visualizations are meant to be fairly self- explanatory. Our proposed system can be used to enhance the</w:t>
      </w:r>
      <w:r>
        <w:rPr>
          <w:sz w:val="24"/>
          <w:szCs w:val="24"/>
        </w:rPr>
        <w:t xml:space="preserve"> </w:t>
      </w:r>
      <w:r w:rsidRPr="00F4470E">
        <w:rPr>
          <w:sz w:val="24"/>
          <w:szCs w:val="24"/>
        </w:rPr>
        <w:t>traditional classroom education and textbook for Data Structures and Basic Geometric Algorithms</w:t>
      </w:r>
      <w:r>
        <w:rPr>
          <w:sz w:val="24"/>
          <w:szCs w:val="24"/>
        </w:rPr>
        <w:t xml:space="preserve"> </w:t>
      </w:r>
      <w:r w:rsidRPr="00F4470E">
        <w:rPr>
          <w:sz w:val="24"/>
          <w:szCs w:val="24"/>
        </w:rPr>
        <w:t>courses.</w:t>
      </w:r>
    </w:p>
    <w:p w14:paraId="2ED8586B" w14:textId="77777777" w:rsidR="007F18A8" w:rsidRDefault="007F18A8" w:rsidP="005D1E04">
      <w:pPr>
        <w:tabs>
          <w:tab w:val="left" w:pos="450"/>
        </w:tabs>
        <w:spacing w:line="360" w:lineRule="auto"/>
        <w:jc w:val="both"/>
        <w:rPr>
          <w:sz w:val="24"/>
          <w:szCs w:val="24"/>
        </w:rPr>
      </w:pPr>
    </w:p>
    <w:p w14:paraId="6726E85D" w14:textId="77777777" w:rsidR="007F18A8" w:rsidRDefault="007F18A8" w:rsidP="005D1E04">
      <w:pPr>
        <w:tabs>
          <w:tab w:val="left" w:pos="450"/>
        </w:tabs>
        <w:spacing w:line="360" w:lineRule="auto"/>
        <w:jc w:val="both"/>
        <w:rPr>
          <w:sz w:val="24"/>
          <w:szCs w:val="24"/>
        </w:rPr>
      </w:pPr>
    </w:p>
    <w:p w14:paraId="412D2363" w14:textId="77777777" w:rsidR="007F18A8" w:rsidRDefault="007F18A8" w:rsidP="005D1E04">
      <w:pPr>
        <w:tabs>
          <w:tab w:val="left" w:pos="450"/>
        </w:tabs>
        <w:spacing w:line="360" w:lineRule="auto"/>
        <w:jc w:val="both"/>
        <w:rPr>
          <w:sz w:val="24"/>
          <w:szCs w:val="24"/>
        </w:rPr>
      </w:pPr>
    </w:p>
    <w:p w14:paraId="13254590" w14:textId="3F765C82" w:rsidR="00A528FE" w:rsidRPr="00A528FE" w:rsidRDefault="005D1E04" w:rsidP="00A528FE">
      <w:pPr>
        <w:tabs>
          <w:tab w:val="left" w:pos="450"/>
        </w:tabs>
        <w:spacing w:line="360" w:lineRule="auto"/>
        <w:jc w:val="both"/>
        <w:rPr>
          <w:sz w:val="24"/>
          <w:szCs w:val="24"/>
        </w:rPr>
      </w:pPr>
      <w:r>
        <w:rPr>
          <w:sz w:val="24"/>
          <w:szCs w:val="24"/>
        </w:rPr>
        <w:tab/>
      </w:r>
      <w:r w:rsidR="00F56E32">
        <w:rPr>
          <w:sz w:val="24"/>
          <w:szCs w:val="24"/>
        </w:rPr>
        <w:t>Our System</w:t>
      </w:r>
      <w:r w:rsidRPr="005D1E04">
        <w:rPr>
          <w:sz w:val="24"/>
          <w:szCs w:val="24"/>
        </w:rPr>
        <w:t xml:space="preserve"> is an integrated platform where students can enhance their coding skills, teachers can evaluate student’s work and the focus is on ‘Algorithm Visualization’ for a better understanding of the algorithm’s flow and operations. It contains lab integration into one platform which makes it more feasible for teachers and students to use. This platform consists of three user groups namely student, teacher, and developer.</w:t>
      </w:r>
      <w:r w:rsidR="00DB2AB1">
        <w:rPr>
          <w:sz w:val="24"/>
          <w:szCs w:val="24"/>
        </w:rPr>
        <w:t xml:space="preserve"> </w:t>
      </w:r>
      <w:r w:rsidRPr="005D1E04">
        <w:rPr>
          <w:sz w:val="24"/>
          <w:szCs w:val="24"/>
        </w:rPr>
        <w:t>The client</w:t>
      </w:r>
      <w:r w:rsidR="00DB2AB1">
        <w:rPr>
          <w:sz w:val="24"/>
          <w:szCs w:val="24"/>
        </w:rPr>
        <w:t xml:space="preserve"> </w:t>
      </w:r>
      <w:r w:rsidRPr="005D1E04">
        <w:rPr>
          <w:sz w:val="24"/>
          <w:szCs w:val="24"/>
        </w:rPr>
        <w:t>side and server-</w:t>
      </w:r>
      <w:r w:rsidR="00DB2AB1">
        <w:rPr>
          <w:sz w:val="24"/>
          <w:szCs w:val="24"/>
        </w:rPr>
        <w:t xml:space="preserve"> </w:t>
      </w:r>
      <w:r w:rsidRPr="005D1E04">
        <w:rPr>
          <w:sz w:val="24"/>
          <w:szCs w:val="24"/>
        </w:rPr>
        <w:t>side are connected using REST API, which performs retrieve and CRUD operations on the server. The server contains server-side and client-side scripts and is connected to the MongoDB database. When student’s login into the platform, they will land upon a fully interactive dashboard. This dashboard will give them their performance metrics, leaderboard, personal profile, assignment, discussion forums, and subjects. Each subject will be organized into pre- and post-assessments, brief textual explanation, line-byline visualization, and coding playground. First, preassessment will be taken which will be beneficial for students to understand their prior knowledge related to the selected algorithm/topic. Then a brief textual explanation of the algorithm will be given so that students should have some prior knowledge before directly going for the visualization. To understand algorithms better, being familiar with the significance of each line, understanding how each line is responsible for manipulating data, what changes a line makes in the input data provided, which line is the crux of the algorithm, and from where and in which direction the data flows play a very crucial role in understanding the subject better.</w:t>
      </w:r>
      <w:r w:rsidR="00A528FE">
        <w:rPr>
          <w:sz w:val="24"/>
          <w:szCs w:val="24"/>
        </w:rPr>
        <w:t xml:space="preserve"> </w:t>
      </w:r>
      <w:r w:rsidR="00A528FE" w:rsidRPr="00A528FE">
        <w:rPr>
          <w:sz w:val="24"/>
          <w:szCs w:val="24"/>
        </w:rPr>
        <w:t xml:space="preserve">This is where the visualization comes into the picture. Visualization of algorithms will help students understand the algorithms in a precise and accurate manner. Further coding playground will help students to get an understanding of the code and implement the algorithm programmatically. The coding platform will have compiler/interpreter support of various languages. Post assessment will finally test their overall learning from the module. The scores of the assessments will be used to generate leaderboards standings, personal growth metrics, and provide feedback for improvement (if needed). In the assignment, students will have to submit the assignments before the due date given by teachers. </w:t>
      </w:r>
    </w:p>
    <w:p w14:paraId="18F0C143" w14:textId="77777777" w:rsidR="007F18A8" w:rsidRDefault="004C14EE" w:rsidP="00A528FE">
      <w:pPr>
        <w:tabs>
          <w:tab w:val="left" w:pos="450"/>
        </w:tabs>
        <w:spacing w:line="360" w:lineRule="auto"/>
        <w:jc w:val="both"/>
        <w:rPr>
          <w:sz w:val="24"/>
          <w:szCs w:val="24"/>
        </w:rPr>
      </w:pPr>
      <w:r>
        <w:rPr>
          <w:sz w:val="24"/>
          <w:szCs w:val="24"/>
        </w:rPr>
        <w:tab/>
      </w:r>
      <w:r w:rsidR="00A528FE" w:rsidRPr="00A528FE">
        <w:rPr>
          <w:sz w:val="24"/>
          <w:szCs w:val="24"/>
        </w:rPr>
        <w:t xml:space="preserve">In the discussion forum, students can post their difficulties. Their academic-related doubts will be solved by teachers or other classmates and their system-related doubts will be solved by developers. When teacher’s login into the platform, over the dashboard they will see a leaderboard, assignment allocation, assignment evaluation, student’s report, and discussion </w:t>
      </w:r>
    </w:p>
    <w:p w14:paraId="24633CB6" w14:textId="77777777" w:rsidR="007F18A8" w:rsidRDefault="007F18A8" w:rsidP="00A528FE">
      <w:pPr>
        <w:tabs>
          <w:tab w:val="left" w:pos="450"/>
        </w:tabs>
        <w:spacing w:line="360" w:lineRule="auto"/>
        <w:jc w:val="both"/>
        <w:rPr>
          <w:sz w:val="24"/>
          <w:szCs w:val="24"/>
        </w:rPr>
      </w:pPr>
    </w:p>
    <w:p w14:paraId="05FC8E89" w14:textId="77777777" w:rsidR="007F18A8" w:rsidRDefault="007F18A8" w:rsidP="00A528FE">
      <w:pPr>
        <w:tabs>
          <w:tab w:val="left" w:pos="450"/>
        </w:tabs>
        <w:spacing w:line="360" w:lineRule="auto"/>
        <w:jc w:val="both"/>
        <w:rPr>
          <w:sz w:val="24"/>
          <w:szCs w:val="24"/>
        </w:rPr>
      </w:pPr>
    </w:p>
    <w:p w14:paraId="7D37A4A3" w14:textId="77777777" w:rsidR="007F18A8" w:rsidRDefault="007F18A8" w:rsidP="00A528FE">
      <w:pPr>
        <w:tabs>
          <w:tab w:val="left" w:pos="450"/>
        </w:tabs>
        <w:spacing w:line="360" w:lineRule="auto"/>
        <w:jc w:val="both"/>
        <w:rPr>
          <w:sz w:val="24"/>
          <w:szCs w:val="24"/>
        </w:rPr>
      </w:pPr>
    </w:p>
    <w:p w14:paraId="65B868AA" w14:textId="44F4C508" w:rsidR="004C14EE" w:rsidRDefault="00A528FE" w:rsidP="00A528FE">
      <w:pPr>
        <w:tabs>
          <w:tab w:val="left" w:pos="450"/>
        </w:tabs>
        <w:spacing w:line="360" w:lineRule="auto"/>
        <w:jc w:val="both"/>
        <w:rPr>
          <w:sz w:val="24"/>
          <w:szCs w:val="24"/>
        </w:rPr>
      </w:pPr>
      <w:r w:rsidRPr="00A528FE">
        <w:rPr>
          <w:sz w:val="24"/>
          <w:szCs w:val="24"/>
        </w:rPr>
        <w:t xml:space="preserve">forum. Inside the leaderboard, they can see the progress of students in a class. In a student’s report, they can see overall class performance and modules completed by each student. In the assignment allocation section, teachers can assign various assignments or organize a quiz for students, set the due date, and send notifications. Assignment evaluation can be done manually or automatically. </w:t>
      </w:r>
    </w:p>
    <w:p w14:paraId="38B73A97" w14:textId="272731F4" w:rsidR="009F13D4" w:rsidRPr="004C14EE" w:rsidRDefault="00A528FE" w:rsidP="00A528FE">
      <w:pPr>
        <w:tabs>
          <w:tab w:val="left" w:pos="450"/>
        </w:tabs>
        <w:spacing w:line="360" w:lineRule="auto"/>
        <w:jc w:val="both"/>
        <w:rPr>
          <w:sz w:val="24"/>
          <w:szCs w:val="24"/>
        </w:rPr>
      </w:pPr>
      <w:r w:rsidRPr="00A528FE">
        <w:rPr>
          <w:sz w:val="24"/>
          <w:szCs w:val="24"/>
        </w:rPr>
        <w:t>They can also post their doubts related to the system in the discussion forum. Another main task of teachers is to add students to the system and provide the credentials. The developer group holds supreme power over the application. They maintain the whole system. They can create a visualization of new algorithms, add or edit assignments and can also assign roles to the users. They can register the teacher on the platform and provide the credentials. For security, the application will have copy/paste disabled. During the test, switching tabs will cause the test to end. The test will be proctored by webcam and it will have an inbuilt timer for the test.</w:t>
      </w:r>
    </w:p>
    <w:p w14:paraId="6EB2A1AD" w14:textId="77777777" w:rsidR="00286ED9" w:rsidRPr="00A528FE" w:rsidRDefault="00286ED9" w:rsidP="00A528FE">
      <w:pPr>
        <w:tabs>
          <w:tab w:val="left" w:pos="450"/>
        </w:tabs>
        <w:spacing w:line="360" w:lineRule="auto"/>
        <w:jc w:val="both"/>
        <w:rPr>
          <w:b/>
          <w:sz w:val="24"/>
          <w:szCs w:val="24"/>
        </w:rPr>
      </w:pPr>
    </w:p>
    <w:p w14:paraId="674F6E90" w14:textId="577C218C" w:rsidR="009F13D4" w:rsidRPr="005B5F06" w:rsidRDefault="005B5F06">
      <w:pPr>
        <w:pStyle w:val="ListParagraph"/>
        <w:numPr>
          <w:ilvl w:val="1"/>
          <w:numId w:val="3"/>
        </w:numPr>
        <w:tabs>
          <w:tab w:val="left" w:pos="2253"/>
        </w:tabs>
        <w:spacing w:line="360" w:lineRule="auto"/>
        <w:jc w:val="both"/>
        <w:rPr>
          <w:b/>
          <w:bCs/>
          <w:sz w:val="28"/>
          <w:szCs w:val="28"/>
        </w:rPr>
      </w:pPr>
      <w:r>
        <w:rPr>
          <w:b/>
          <w:bCs/>
          <w:sz w:val="28"/>
          <w:szCs w:val="28"/>
        </w:rPr>
        <w:t xml:space="preserve"> </w:t>
      </w:r>
      <w:r w:rsidRPr="005B5F06">
        <w:rPr>
          <w:b/>
          <w:bCs/>
          <w:sz w:val="28"/>
          <w:szCs w:val="28"/>
        </w:rPr>
        <w:t>Aims And Objectives</w:t>
      </w:r>
    </w:p>
    <w:p w14:paraId="6F98497E" w14:textId="7A7FCC18" w:rsidR="00827AEF" w:rsidRDefault="000242B6" w:rsidP="000242B6">
      <w:pPr>
        <w:tabs>
          <w:tab w:val="left" w:pos="450"/>
          <w:tab w:val="left" w:pos="2253"/>
        </w:tabs>
        <w:spacing w:line="360" w:lineRule="auto"/>
        <w:jc w:val="both"/>
        <w:rPr>
          <w:sz w:val="24"/>
          <w:szCs w:val="24"/>
        </w:rPr>
      </w:pPr>
      <w:r>
        <w:rPr>
          <w:sz w:val="24"/>
          <w:szCs w:val="24"/>
        </w:rPr>
        <w:tab/>
      </w:r>
      <w:r w:rsidR="00095F4A" w:rsidRPr="00095F4A">
        <w:rPr>
          <w:sz w:val="24"/>
          <w:szCs w:val="24"/>
        </w:rPr>
        <w:t xml:space="preserve">When we learn various algorithms whether it be from data structures or any basic geometry, most of the tools explain them without providing any details about how they are actually represented and their </w:t>
      </w:r>
      <w:r w:rsidR="00827AEF" w:rsidRPr="00095F4A">
        <w:rPr>
          <w:sz w:val="24"/>
          <w:szCs w:val="24"/>
        </w:rPr>
        <w:t>behavior</w:t>
      </w:r>
      <w:r w:rsidR="00095F4A" w:rsidRPr="00095F4A">
        <w:rPr>
          <w:sz w:val="24"/>
          <w:szCs w:val="24"/>
        </w:rPr>
        <w:t xml:space="preserve"> in a real program. This results in the students knowing only how the data structures </w:t>
      </w:r>
    </w:p>
    <w:p w14:paraId="4B113741" w14:textId="77777777" w:rsidR="007F18A8" w:rsidRDefault="00095F4A" w:rsidP="00095F4A">
      <w:pPr>
        <w:tabs>
          <w:tab w:val="left" w:pos="2253"/>
        </w:tabs>
        <w:spacing w:line="360" w:lineRule="auto"/>
        <w:jc w:val="both"/>
        <w:rPr>
          <w:sz w:val="24"/>
          <w:szCs w:val="24"/>
        </w:rPr>
      </w:pPr>
      <w:r w:rsidRPr="00095F4A">
        <w:rPr>
          <w:sz w:val="24"/>
          <w:szCs w:val="24"/>
        </w:rPr>
        <w:t xml:space="preserve">work theoretically and may not be able to use them practically for solving a programming or any other task which in turn further enlarges the gap between students’ theoretical and practical ability, adversely affecting the students’ problem-solving skill. The main objective of this visualization platform is to provide a means for learning the concepts requiring abstract thinking in a more effective as well as enjoyable way which will engage the learners and drive away any boredom. The purpose is to build a </w:t>
      </w:r>
      <w:proofErr w:type="gramStart"/>
      <w:r w:rsidRPr="00095F4A">
        <w:rPr>
          <w:sz w:val="24"/>
          <w:szCs w:val="24"/>
        </w:rPr>
        <w:t>user friendly</w:t>
      </w:r>
      <w:proofErr w:type="gramEnd"/>
      <w:r w:rsidRPr="00095F4A">
        <w:rPr>
          <w:sz w:val="24"/>
          <w:szCs w:val="24"/>
        </w:rPr>
        <w:t xml:space="preserve"> interface where the students can experiment and learn data structures. A system providing visualizations for some basic geometric algorithms and widely used data structures such as array, stack, queue, tree, heap, graph, etc. along with the animation of common operations associated with the data structures, such as inserting an element into and deleting an element from array, stack, and queue. The main aim is to mitigate the gap between students’ theoretical and practical ability related to data structures via this platform to provide a systematic approach for learning and conceptualizing implementation of data structures. </w:t>
      </w:r>
    </w:p>
    <w:p w14:paraId="7CC51355" w14:textId="77777777" w:rsidR="007F18A8" w:rsidRDefault="007F18A8" w:rsidP="00095F4A">
      <w:pPr>
        <w:tabs>
          <w:tab w:val="left" w:pos="2253"/>
        </w:tabs>
        <w:spacing w:line="360" w:lineRule="auto"/>
        <w:jc w:val="both"/>
        <w:rPr>
          <w:sz w:val="24"/>
          <w:szCs w:val="24"/>
        </w:rPr>
      </w:pPr>
    </w:p>
    <w:p w14:paraId="69E3F83C" w14:textId="77777777" w:rsidR="007F18A8" w:rsidRDefault="007F18A8" w:rsidP="00095F4A">
      <w:pPr>
        <w:tabs>
          <w:tab w:val="left" w:pos="2253"/>
        </w:tabs>
        <w:spacing w:line="360" w:lineRule="auto"/>
        <w:jc w:val="both"/>
        <w:rPr>
          <w:sz w:val="24"/>
          <w:szCs w:val="24"/>
        </w:rPr>
      </w:pPr>
    </w:p>
    <w:p w14:paraId="2BA39FE9" w14:textId="77777777" w:rsidR="007F18A8" w:rsidRDefault="007F18A8" w:rsidP="00095F4A">
      <w:pPr>
        <w:tabs>
          <w:tab w:val="left" w:pos="2253"/>
        </w:tabs>
        <w:spacing w:line="360" w:lineRule="auto"/>
        <w:jc w:val="both"/>
        <w:rPr>
          <w:sz w:val="24"/>
          <w:szCs w:val="24"/>
        </w:rPr>
      </w:pPr>
    </w:p>
    <w:p w14:paraId="0A63814E" w14:textId="69B6FA0C" w:rsidR="00DB2AB1" w:rsidRDefault="00095F4A" w:rsidP="00095F4A">
      <w:pPr>
        <w:tabs>
          <w:tab w:val="left" w:pos="2253"/>
        </w:tabs>
        <w:spacing w:line="360" w:lineRule="auto"/>
        <w:jc w:val="both"/>
        <w:rPr>
          <w:sz w:val="24"/>
          <w:szCs w:val="24"/>
        </w:rPr>
      </w:pPr>
      <w:r w:rsidRPr="00095F4A">
        <w:rPr>
          <w:sz w:val="24"/>
          <w:szCs w:val="24"/>
        </w:rPr>
        <w:t xml:space="preserve">JavaScript will be used for creating animated implementations of algorithms which will be given a database connectivity. </w:t>
      </w:r>
    </w:p>
    <w:p w14:paraId="43B684B8" w14:textId="77777777" w:rsidR="008C4EFF" w:rsidRDefault="00095F4A" w:rsidP="00E55D2A">
      <w:pPr>
        <w:tabs>
          <w:tab w:val="left" w:pos="2253"/>
        </w:tabs>
        <w:spacing w:line="360" w:lineRule="auto"/>
        <w:jc w:val="both"/>
        <w:rPr>
          <w:sz w:val="24"/>
          <w:szCs w:val="24"/>
        </w:rPr>
      </w:pPr>
      <w:r w:rsidRPr="00095F4A">
        <w:rPr>
          <w:sz w:val="24"/>
          <w:szCs w:val="24"/>
        </w:rPr>
        <w:t>Thus, our main objective is to help the analysis of concepts of basic algorithms to those eager to learn.</w:t>
      </w:r>
      <w:r w:rsidR="00DB2AB1">
        <w:rPr>
          <w:sz w:val="24"/>
          <w:szCs w:val="24"/>
        </w:rPr>
        <w:t xml:space="preserve"> </w:t>
      </w:r>
    </w:p>
    <w:p w14:paraId="61DD1183" w14:textId="04A09E44" w:rsidR="004C14EE" w:rsidRDefault="008C4EFF" w:rsidP="008C4EFF">
      <w:pPr>
        <w:tabs>
          <w:tab w:val="left" w:pos="450"/>
        </w:tabs>
        <w:spacing w:line="360" w:lineRule="auto"/>
        <w:jc w:val="both"/>
        <w:rPr>
          <w:sz w:val="24"/>
          <w:szCs w:val="24"/>
        </w:rPr>
      </w:pPr>
      <w:r>
        <w:rPr>
          <w:sz w:val="24"/>
          <w:szCs w:val="24"/>
        </w:rPr>
        <w:tab/>
      </w:r>
      <w:r w:rsidR="00E55D2A" w:rsidRPr="00E55D2A">
        <w:rPr>
          <w:sz w:val="24"/>
          <w:szCs w:val="24"/>
        </w:rPr>
        <w:t xml:space="preserve">The main objective of this project is to help beginners to be able to visualize the basic algorithms and get a better understanding of the underlying operations. And obviously it is </w:t>
      </w:r>
    </w:p>
    <w:p w14:paraId="0DE1E068" w14:textId="72131A18" w:rsidR="00286ED9" w:rsidRDefault="00E55D2A" w:rsidP="008C4EFF">
      <w:pPr>
        <w:tabs>
          <w:tab w:val="left" w:pos="450"/>
        </w:tabs>
        <w:spacing w:line="360" w:lineRule="auto"/>
        <w:jc w:val="both"/>
        <w:rPr>
          <w:sz w:val="24"/>
          <w:szCs w:val="24"/>
        </w:rPr>
      </w:pPr>
      <w:r w:rsidRPr="00E55D2A">
        <w:rPr>
          <w:sz w:val="24"/>
          <w:szCs w:val="24"/>
        </w:rPr>
        <w:t xml:space="preserve">needless to </w:t>
      </w:r>
      <w:proofErr w:type="gramStart"/>
      <w:r w:rsidRPr="00E55D2A">
        <w:rPr>
          <w:sz w:val="24"/>
          <w:szCs w:val="24"/>
        </w:rPr>
        <w:t>say</w:t>
      </w:r>
      <w:proofErr w:type="gramEnd"/>
      <w:r w:rsidRPr="00E55D2A">
        <w:rPr>
          <w:sz w:val="24"/>
          <w:szCs w:val="24"/>
        </w:rPr>
        <w:t xml:space="preserve"> that anyone who is willing to contribute is in voted to use their creativity in making the visualizations even better and attractive. One can add fresh Algorithms and visualization of their choice too.</w:t>
      </w:r>
    </w:p>
    <w:p w14:paraId="525741CF" w14:textId="2F2AC6E4" w:rsidR="00E55D2A" w:rsidRDefault="004C14EE" w:rsidP="008C4EFF">
      <w:pPr>
        <w:tabs>
          <w:tab w:val="left" w:pos="450"/>
        </w:tabs>
        <w:spacing w:line="360" w:lineRule="auto"/>
        <w:jc w:val="both"/>
        <w:rPr>
          <w:sz w:val="24"/>
          <w:szCs w:val="24"/>
        </w:rPr>
      </w:pPr>
      <w:r>
        <w:rPr>
          <w:sz w:val="24"/>
          <w:szCs w:val="24"/>
        </w:rPr>
        <w:tab/>
      </w:r>
      <w:r w:rsidR="00E55D2A" w:rsidRPr="00E55D2A">
        <w:rPr>
          <w:sz w:val="24"/>
          <w:szCs w:val="24"/>
        </w:rPr>
        <w:t>This project is for educational purpose.</w:t>
      </w:r>
      <w:r w:rsidR="003A6684">
        <w:rPr>
          <w:sz w:val="24"/>
          <w:szCs w:val="24"/>
        </w:rPr>
        <w:t xml:space="preserve"> </w:t>
      </w:r>
      <w:r w:rsidR="00E55D2A" w:rsidRPr="00E55D2A">
        <w:rPr>
          <w:sz w:val="24"/>
          <w:szCs w:val="24"/>
        </w:rPr>
        <w:t>Extract the required feature and classify among others. Users able to establish a relation between a property and a table simply by clicking on a row and dragging it over the target table. Tables are rendered in HTML inside of a div. An SVG HTML element is placed behind the tables’ div. This is where we’ll draw the relations. When table positions change, our lines need to be redrawn.</w:t>
      </w:r>
    </w:p>
    <w:p w14:paraId="6694CBA7" w14:textId="6E7E0272" w:rsidR="00931B3B" w:rsidRDefault="008C4EFF" w:rsidP="00FE37B9">
      <w:pPr>
        <w:tabs>
          <w:tab w:val="left" w:pos="450"/>
        </w:tabs>
        <w:spacing w:line="360" w:lineRule="auto"/>
        <w:jc w:val="both"/>
        <w:rPr>
          <w:sz w:val="24"/>
          <w:szCs w:val="24"/>
        </w:rPr>
      </w:pPr>
      <w:r>
        <w:rPr>
          <w:sz w:val="24"/>
          <w:szCs w:val="24"/>
        </w:rPr>
        <w:tab/>
      </w:r>
      <w:r w:rsidR="00821B2A">
        <w:rPr>
          <w:sz w:val="24"/>
          <w:szCs w:val="24"/>
        </w:rPr>
        <w:t>Another</w:t>
      </w:r>
      <w:r w:rsidR="00DE3E35" w:rsidRPr="00DE3E35">
        <w:rPr>
          <w:sz w:val="24"/>
          <w:szCs w:val="24"/>
        </w:rPr>
        <w:t xml:space="preserve"> objective of the project is to create a web application as a visualization tool. A single-page web application built using modern JavaScript technology that will visualize the flow and logic of various sorting algorithms. The UI will contain options to select one of the sorting algorithms which were implemented and several items or elements in the data array, control buttons to start, pause, navigate to previous or next steps along with an option for sorting speed and color mode. The data array of the selected size will be filled in with randomly generated unique values. The data set is represented as a vertical bar with the height of their respective values. After the sorting is started, the stepwise arrangement of data in ascending order based on their value/height will be visualized in the UI.</w:t>
      </w:r>
    </w:p>
    <w:p w14:paraId="2FE4F164" w14:textId="77777777" w:rsidR="00FE37B9" w:rsidRDefault="00FE37B9" w:rsidP="00FE37B9">
      <w:pPr>
        <w:tabs>
          <w:tab w:val="left" w:pos="450"/>
        </w:tabs>
        <w:spacing w:line="360" w:lineRule="auto"/>
        <w:jc w:val="both"/>
        <w:rPr>
          <w:sz w:val="24"/>
          <w:szCs w:val="24"/>
        </w:rPr>
      </w:pPr>
    </w:p>
    <w:p w14:paraId="718D079E" w14:textId="77777777" w:rsidR="00D720FF" w:rsidRDefault="00931B3B">
      <w:pPr>
        <w:pStyle w:val="ListParagraph"/>
        <w:numPr>
          <w:ilvl w:val="1"/>
          <w:numId w:val="3"/>
        </w:numPr>
        <w:tabs>
          <w:tab w:val="left" w:pos="2253"/>
        </w:tabs>
        <w:spacing w:line="360" w:lineRule="auto"/>
        <w:jc w:val="both"/>
        <w:rPr>
          <w:b/>
          <w:bCs/>
          <w:sz w:val="28"/>
          <w:szCs w:val="28"/>
        </w:rPr>
      </w:pPr>
      <w:r>
        <w:rPr>
          <w:b/>
          <w:bCs/>
          <w:sz w:val="28"/>
          <w:szCs w:val="28"/>
        </w:rPr>
        <w:t xml:space="preserve"> </w:t>
      </w:r>
      <w:r w:rsidR="00061F54" w:rsidRPr="00931B3B">
        <w:rPr>
          <w:b/>
          <w:bCs/>
          <w:sz w:val="28"/>
          <w:szCs w:val="28"/>
        </w:rPr>
        <w:t>Research and experiences</w:t>
      </w:r>
    </w:p>
    <w:p w14:paraId="6FAE4783" w14:textId="77777777" w:rsidR="007F18A8" w:rsidRDefault="005A324F" w:rsidP="005A324F">
      <w:pPr>
        <w:tabs>
          <w:tab w:val="left" w:pos="450"/>
        </w:tabs>
        <w:spacing w:line="360" w:lineRule="auto"/>
        <w:jc w:val="both"/>
        <w:rPr>
          <w:sz w:val="24"/>
          <w:szCs w:val="24"/>
        </w:rPr>
      </w:pPr>
      <w:r>
        <w:rPr>
          <w:sz w:val="24"/>
          <w:szCs w:val="24"/>
        </w:rPr>
        <w:tab/>
      </w:r>
      <w:r w:rsidR="006C6370" w:rsidRPr="00776846">
        <w:rPr>
          <w:sz w:val="24"/>
          <w:szCs w:val="24"/>
        </w:rPr>
        <w:t xml:space="preserve">Our motivation behind the effort of gathering information from students by means of simple questionnaire was twofold: Firstly, we wanted to know how well the tool is accepted by a group of </w:t>
      </w:r>
      <w:proofErr w:type="spellStart"/>
      <w:proofErr w:type="gramStart"/>
      <w:r w:rsidR="006C6370" w:rsidRPr="00776846">
        <w:rPr>
          <w:sz w:val="24"/>
          <w:szCs w:val="24"/>
        </w:rPr>
        <w:t>it’s</w:t>
      </w:r>
      <w:proofErr w:type="spellEnd"/>
      <w:proofErr w:type="gramEnd"/>
      <w:r w:rsidR="006C6370" w:rsidRPr="00776846">
        <w:rPr>
          <w:sz w:val="24"/>
          <w:szCs w:val="24"/>
        </w:rPr>
        <w:t xml:space="preserve"> potential users. Whether our design decisions were right and whether the visualization of algorithms is considered helpful at all. Secondly, we were curious, what new visualizations and </w:t>
      </w:r>
    </w:p>
    <w:p w14:paraId="1E9FF6C7" w14:textId="77777777" w:rsidR="007F18A8" w:rsidRDefault="007F18A8" w:rsidP="005A324F">
      <w:pPr>
        <w:tabs>
          <w:tab w:val="left" w:pos="450"/>
        </w:tabs>
        <w:spacing w:line="360" w:lineRule="auto"/>
        <w:jc w:val="both"/>
        <w:rPr>
          <w:sz w:val="24"/>
          <w:szCs w:val="24"/>
        </w:rPr>
      </w:pPr>
    </w:p>
    <w:p w14:paraId="79B5D589" w14:textId="77777777" w:rsidR="007F18A8" w:rsidRDefault="007F18A8" w:rsidP="005A324F">
      <w:pPr>
        <w:tabs>
          <w:tab w:val="left" w:pos="450"/>
        </w:tabs>
        <w:spacing w:line="360" w:lineRule="auto"/>
        <w:jc w:val="both"/>
        <w:rPr>
          <w:sz w:val="24"/>
          <w:szCs w:val="24"/>
        </w:rPr>
      </w:pPr>
    </w:p>
    <w:p w14:paraId="26674D20" w14:textId="77777777" w:rsidR="007F18A8" w:rsidRDefault="007F18A8" w:rsidP="005A324F">
      <w:pPr>
        <w:tabs>
          <w:tab w:val="left" w:pos="450"/>
        </w:tabs>
        <w:spacing w:line="360" w:lineRule="auto"/>
        <w:jc w:val="both"/>
        <w:rPr>
          <w:sz w:val="24"/>
          <w:szCs w:val="24"/>
        </w:rPr>
      </w:pPr>
    </w:p>
    <w:p w14:paraId="0146EC7A" w14:textId="4FCDD4BE" w:rsidR="00FE37B9" w:rsidRDefault="006C6370" w:rsidP="005A324F">
      <w:pPr>
        <w:tabs>
          <w:tab w:val="left" w:pos="450"/>
        </w:tabs>
        <w:spacing w:line="360" w:lineRule="auto"/>
        <w:jc w:val="both"/>
        <w:rPr>
          <w:sz w:val="24"/>
          <w:szCs w:val="24"/>
        </w:rPr>
      </w:pPr>
      <w:r w:rsidRPr="00776846">
        <w:rPr>
          <w:sz w:val="24"/>
          <w:szCs w:val="24"/>
        </w:rPr>
        <w:t xml:space="preserve">new features in general are expected by the users of the system. Their opinions could serve us as a motivation and inspiration for decisions within the next development. Respondents in our case were 53 students from four different groups having enrolled the Data structures and algorithms subject, taught in the second year of the Informatics bachelor study program. Questionnaire itself consisted of five questions. First two of them were used to get the feedback on the tool in its actual state and </w:t>
      </w:r>
    </w:p>
    <w:p w14:paraId="4D60F3B3" w14:textId="77777777" w:rsidR="00775B6C" w:rsidRDefault="006C6370" w:rsidP="005A324F">
      <w:pPr>
        <w:tabs>
          <w:tab w:val="left" w:pos="450"/>
        </w:tabs>
        <w:spacing w:line="360" w:lineRule="auto"/>
        <w:jc w:val="both"/>
        <w:rPr>
          <w:sz w:val="24"/>
          <w:szCs w:val="24"/>
        </w:rPr>
      </w:pPr>
      <w:r w:rsidRPr="00776846">
        <w:rPr>
          <w:sz w:val="24"/>
          <w:szCs w:val="24"/>
        </w:rPr>
        <w:t>its usefulness in a process of teaching algorithms and data structures. Questions from three to five were oriented to the future development of the tool. Within questions three and four, students by</w:t>
      </w:r>
    </w:p>
    <w:p w14:paraId="11F18055" w14:textId="4CB38062" w:rsidR="003A6684" w:rsidRDefault="006C6370" w:rsidP="005A324F">
      <w:pPr>
        <w:tabs>
          <w:tab w:val="left" w:pos="450"/>
        </w:tabs>
        <w:spacing w:line="360" w:lineRule="auto"/>
        <w:jc w:val="both"/>
        <w:rPr>
          <w:sz w:val="24"/>
          <w:szCs w:val="24"/>
        </w:rPr>
      </w:pPr>
      <w:r w:rsidRPr="00776846">
        <w:rPr>
          <w:sz w:val="24"/>
          <w:szCs w:val="24"/>
        </w:rPr>
        <w:t>their answers were able to express their opinions on the list of algorithms that could be implemented, as well as (more generally) on the areas of topics from the subject, that should be covered by the tool in the future. While these two questions were connected to the development of new (or enhancing existing) plugin modules, last question concerns the main module and its (potentially new) features.</w:t>
      </w:r>
    </w:p>
    <w:p w14:paraId="6F31557E" w14:textId="10E746EC" w:rsidR="006C6370" w:rsidRDefault="00775B6C" w:rsidP="005A324F">
      <w:pPr>
        <w:tabs>
          <w:tab w:val="left" w:pos="450"/>
        </w:tabs>
        <w:spacing w:line="360" w:lineRule="auto"/>
        <w:jc w:val="both"/>
        <w:rPr>
          <w:sz w:val="24"/>
          <w:szCs w:val="24"/>
        </w:rPr>
      </w:pPr>
      <w:r>
        <w:rPr>
          <w:sz w:val="24"/>
          <w:szCs w:val="24"/>
        </w:rPr>
        <w:tab/>
      </w:r>
      <w:r w:rsidR="006C6370" w:rsidRPr="00776846">
        <w:rPr>
          <w:sz w:val="24"/>
          <w:szCs w:val="24"/>
        </w:rPr>
        <w:t>The language of the questionnaire was Slovak (same as the language in which the subject is taught in participating study groups) and the questions had the following meaning:</w:t>
      </w:r>
    </w:p>
    <w:p w14:paraId="73A5F3A7" w14:textId="77777777" w:rsidR="00C32B14" w:rsidRPr="00776846" w:rsidRDefault="00C32B14" w:rsidP="005A324F">
      <w:pPr>
        <w:tabs>
          <w:tab w:val="left" w:pos="450"/>
        </w:tabs>
        <w:spacing w:line="360" w:lineRule="auto"/>
        <w:jc w:val="both"/>
        <w:rPr>
          <w:sz w:val="24"/>
          <w:szCs w:val="24"/>
        </w:rPr>
      </w:pPr>
    </w:p>
    <w:p w14:paraId="556A8569" w14:textId="074B83D8" w:rsidR="006C6370" w:rsidRPr="009D2AFC" w:rsidRDefault="006C6370">
      <w:pPr>
        <w:pStyle w:val="ListParagraph"/>
        <w:numPr>
          <w:ilvl w:val="0"/>
          <w:numId w:val="8"/>
        </w:numPr>
        <w:tabs>
          <w:tab w:val="left" w:pos="2253"/>
        </w:tabs>
        <w:spacing w:line="360" w:lineRule="auto"/>
        <w:jc w:val="both"/>
        <w:rPr>
          <w:sz w:val="24"/>
          <w:szCs w:val="24"/>
        </w:rPr>
      </w:pPr>
      <w:r w:rsidRPr="009D2AFC">
        <w:rPr>
          <w:sz w:val="24"/>
          <w:szCs w:val="24"/>
        </w:rPr>
        <w:t xml:space="preserve">Does using of the </w:t>
      </w:r>
      <w:r w:rsidR="00775B6C">
        <w:rPr>
          <w:sz w:val="24"/>
          <w:szCs w:val="24"/>
        </w:rPr>
        <w:t>Algorithm Visua</w:t>
      </w:r>
      <w:r w:rsidR="00C32B14">
        <w:rPr>
          <w:sz w:val="24"/>
          <w:szCs w:val="24"/>
        </w:rPr>
        <w:t>lizer</w:t>
      </w:r>
      <w:r w:rsidRPr="009D2AFC">
        <w:rPr>
          <w:sz w:val="24"/>
          <w:szCs w:val="24"/>
        </w:rPr>
        <w:t xml:space="preserve"> tool help to understand operation of algorithms? </w:t>
      </w:r>
    </w:p>
    <w:p w14:paraId="0458A268" w14:textId="77777777" w:rsidR="00F5226D" w:rsidRPr="00776846" w:rsidRDefault="006C6370">
      <w:pPr>
        <w:pStyle w:val="ListParagraph"/>
        <w:numPr>
          <w:ilvl w:val="1"/>
          <w:numId w:val="7"/>
        </w:numPr>
        <w:tabs>
          <w:tab w:val="left" w:pos="2253"/>
        </w:tabs>
        <w:spacing w:line="360" w:lineRule="auto"/>
        <w:jc w:val="both"/>
        <w:rPr>
          <w:sz w:val="24"/>
          <w:szCs w:val="24"/>
        </w:rPr>
      </w:pPr>
      <w:r w:rsidRPr="00776846">
        <w:rPr>
          <w:sz w:val="24"/>
          <w:szCs w:val="24"/>
        </w:rPr>
        <w:t>Yes</w:t>
      </w:r>
    </w:p>
    <w:p w14:paraId="2A995BE0" w14:textId="7AF0D642" w:rsidR="00F5226D" w:rsidRPr="00776846" w:rsidRDefault="006C6370">
      <w:pPr>
        <w:pStyle w:val="ListParagraph"/>
        <w:numPr>
          <w:ilvl w:val="1"/>
          <w:numId w:val="7"/>
        </w:numPr>
        <w:tabs>
          <w:tab w:val="left" w:pos="2253"/>
        </w:tabs>
        <w:spacing w:line="360" w:lineRule="auto"/>
        <w:jc w:val="both"/>
        <w:rPr>
          <w:sz w:val="24"/>
          <w:szCs w:val="24"/>
        </w:rPr>
      </w:pPr>
      <w:r w:rsidRPr="00776846">
        <w:rPr>
          <w:sz w:val="24"/>
          <w:szCs w:val="24"/>
        </w:rPr>
        <w:t>No</w:t>
      </w:r>
    </w:p>
    <w:p w14:paraId="2C154F77" w14:textId="7D01A5ED" w:rsidR="0051719C" w:rsidRDefault="006C6370">
      <w:pPr>
        <w:pStyle w:val="ListParagraph"/>
        <w:numPr>
          <w:ilvl w:val="1"/>
          <w:numId w:val="7"/>
        </w:numPr>
        <w:tabs>
          <w:tab w:val="left" w:pos="2253"/>
        </w:tabs>
        <w:spacing w:line="360" w:lineRule="auto"/>
        <w:jc w:val="both"/>
        <w:rPr>
          <w:sz w:val="24"/>
          <w:szCs w:val="24"/>
        </w:rPr>
      </w:pPr>
      <w:r w:rsidRPr="00776846">
        <w:rPr>
          <w:sz w:val="24"/>
          <w:szCs w:val="24"/>
        </w:rPr>
        <w:t xml:space="preserve">Don’t know </w:t>
      </w:r>
    </w:p>
    <w:p w14:paraId="283233B9" w14:textId="77777777" w:rsidR="003A6684" w:rsidRPr="00C32B14" w:rsidRDefault="003A6684" w:rsidP="00C32B14">
      <w:pPr>
        <w:tabs>
          <w:tab w:val="left" w:pos="2253"/>
        </w:tabs>
        <w:spacing w:line="360" w:lineRule="auto"/>
        <w:jc w:val="both"/>
        <w:rPr>
          <w:sz w:val="24"/>
          <w:szCs w:val="24"/>
        </w:rPr>
      </w:pPr>
    </w:p>
    <w:p w14:paraId="496209F6" w14:textId="77777777" w:rsidR="00931B3B" w:rsidRPr="009D2AFC" w:rsidRDefault="006C6370">
      <w:pPr>
        <w:pStyle w:val="ListParagraph"/>
        <w:numPr>
          <w:ilvl w:val="0"/>
          <w:numId w:val="8"/>
        </w:numPr>
        <w:tabs>
          <w:tab w:val="left" w:pos="2253"/>
        </w:tabs>
        <w:spacing w:line="360" w:lineRule="auto"/>
        <w:jc w:val="both"/>
        <w:rPr>
          <w:b/>
          <w:bCs/>
          <w:sz w:val="36"/>
          <w:szCs w:val="36"/>
        </w:rPr>
      </w:pPr>
      <w:r w:rsidRPr="009D2AFC">
        <w:rPr>
          <w:sz w:val="24"/>
          <w:szCs w:val="24"/>
        </w:rPr>
        <w:t>Which of currently available visualizations was most helpful for you?</w:t>
      </w:r>
    </w:p>
    <w:p w14:paraId="1BC13F14" w14:textId="0C9040D9" w:rsidR="00C332DC" w:rsidRPr="00776846" w:rsidRDefault="00C332DC">
      <w:pPr>
        <w:pStyle w:val="ListParagraph"/>
        <w:numPr>
          <w:ilvl w:val="1"/>
          <w:numId w:val="7"/>
        </w:numPr>
        <w:tabs>
          <w:tab w:val="left" w:pos="2253"/>
        </w:tabs>
        <w:spacing w:line="360" w:lineRule="auto"/>
        <w:jc w:val="both"/>
        <w:rPr>
          <w:sz w:val="24"/>
          <w:szCs w:val="24"/>
        </w:rPr>
      </w:pPr>
      <w:proofErr w:type="spellStart"/>
      <w:r w:rsidRPr="00776846">
        <w:rPr>
          <w:sz w:val="24"/>
          <w:szCs w:val="24"/>
        </w:rPr>
        <w:t>BubbleSort</w:t>
      </w:r>
      <w:proofErr w:type="spellEnd"/>
      <w:r w:rsidRPr="00776846">
        <w:rPr>
          <w:sz w:val="24"/>
          <w:szCs w:val="24"/>
        </w:rPr>
        <w:t xml:space="preserve"> </w:t>
      </w:r>
    </w:p>
    <w:p w14:paraId="042BA52A" w14:textId="2FAD9BA9" w:rsidR="008A2148" w:rsidRPr="00776846" w:rsidRDefault="00C332DC">
      <w:pPr>
        <w:pStyle w:val="ListParagraph"/>
        <w:numPr>
          <w:ilvl w:val="1"/>
          <w:numId w:val="7"/>
        </w:numPr>
        <w:tabs>
          <w:tab w:val="left" w:pos="2253"/>
        </w:tabs>
        <w:spacing w:line="360" w:lineRule="auto"/>
        <w:jc w:val="both"/>
        <w:rPr>
          <w:sz w:val="24"/>
          <w:szCs w:val="24"/>
        </w:rPr>
      </w:pPr>
      <w:proofErr w:type="spellStart"/>
      <w:r w:rsidRPr="00776846">
        <w:rPr>
          <w:sz w:val="24"/>
          <w:szCs w:val="24"/>
        </w:rPr>
        <w:t>HeapSort</w:t>
      </w:r>
      <w:proofErr w:type="spellEnd"/>
    </w:p>
    <w:p w14:paraId="30FB8597" w14:textId="77777777" w:rsidR="008A2148" w:rsidRPr="00776846" w:rsidRDefault="00C332DC">
      <w:pPr>
        <w:pStyle w:val="ListParagraph"/>
        <w:numPr>
          <w:ilvl w:val="1"/>
          <w:numId w:val="7"/>
        </w:numPr>
        <w:tabs>
          <w:tab w:val="left" w:pos="2253"/>
        </w:tabs>
        <w:spacing w:line="360" w:lineRule="auto"/>
        <w:jc w:val="both"/>
        <w:rPr>
          <w:sz w:val="24"/>
          <w:szCs w:val="24"/>
        </w:rPr>
      </w:pPr>
      <w:proofErr w:type="spellStart"/>
      <w:r w:rsidRPr="00776846">
        <w:rPr>
          <w:sz w:val="24"/>
          <w:szCs w:val="24"/>
        </w:rPr>
        <w:t>InsertSort</w:t>
      </w:r>
      <w:proofErr w:type="spellEnd"/>
    </w:p>
    <w:p w14:paraId="0056457E" w14:textId="77777777" w:rsidR="008A2148" w:rsidRPr="00776846" w:rsidRDefault="00C332DC">
      <w:pPr>
        <w:pStyle w:val="ListParagraph"/>
        <w:numPr>
          <w:ilvl w:val="1"/>
          <w:numId w:val="7"/>
        </w:numPr>
        <w:tabs>
          <w:tab w:val="left" w:pos="2253"/>
        </w:tabs>
        <w:spacing w:line="360" w:lineRule="auto"/>
        <w:jc w:val="both"/>
        <w:rPr>
          <w:sz w:val="24"/>
          <w:szCs w:val="24"/>
        </w:rPr>
      </w:pPr>
      <w:proofErr w:type="spellStart"/>
      <w:r w:rsidRPr="00776846">
        <w:rPr>
          <w:sz w:val="24"/>
          <w:szCs w:val="24"/>
        </w:rPr>
        <w:t>RadixSort</w:t>
      </w:r>
      <w:proofErr w:type="spellEnd"/>
    </w:p>
    <w:p w14:paraId="099B7BEE" w14:textId="318380CA" w:rsidR="009D2AFC" w:rsidRDefault="00C332DC">
      <w:pPr>
        <w:pStyle w:val="ListParagraph"/>
        <w:numPr>
          <w:ilvl w:val="1"/>
          <w:numId w:val="7"/>
        </w:numPr>
        <w:tabs>
          <w:tab w:val="left" w:pos="2253"/>
        </w:tabs>
        <w:spacing w:line="360" w:lineRule="auto"/>
        <w:jc w:val="both"/>
        <w:rPr>
          <w:sz w:val="24"/>
          <w:szCs w:val="24"/>
        </w:rPr>
      </w:pPr>
      <w:proofErr w:type="spellStart"/>
      <w:r w:rsidRPr="00776846">
        <w:rPr>
          <w:sz w:val="24"/>
          <w:szCs w:val="24"/>
        </w:rPr>
        <w:t>SelectSort</w:t>
      </w:r>
      <w:proofErr w:type="spellEnd"/>
    </w:p>
    <w:p w14:paraId="283F4C19" w14:textId="77777777" w:rsidR="003A6684" w:rsidRPr="003A6684" w:rsidRDefault="003A6684" w:rsidP="003A6684">
      <w:pPr>
        <w:pStyle w:val="ListParagraph"/>
        <w:tabs>
          <w:tab w:val="left" w:pos="2253"/>
        </w:tabs>
        <w:spacing w:line="360" w:lineRule="auto"/>
        <w:ind w:left="1440"/>
        <w:jc w:val="both"/>
        <w:rPr>
          <w:sz w:val="24"/>
          <w:szCs w:val="24"/>
        </w:rPr>
      </w:pPr>
    </w:p>
    <w:p w14:paraId="21D1CE9F" w14:textId="521C1837" w:rsidR="00647D10" w:rsidRDefault="00C56728">
      <w:pPr>
        <w:pStyle w:val="ListParagraph"/>
        <w:numPr>
          <w:ilvl w:val="0"/>
          <w:numId w:val="8"/>
        </w:numPr>
        <w:tabs>
          <w:tab w:val="left" w:pos="2253"/>
        </w:tabs>
        <w:spacing w:line="360" w:lineRule="auto"/>
        <w:jc w:val="both"/>
        <w:rPr>
          <w:sz w:val="24"/>
          <w:szCs w:val="24"/>
        </w:rPr>
      </w:pPr>
      <w:r w:rsidRPr="00DD0D7C">
        <w:rPr>
          <w:sz w:val="24"/>
          <w:szCs w:val="24"/>
        </w:rPr>
        <w:t xml:space="preserve">Which next algorithms should be visualized? Please specify: </w:t>
      </w:r>
    </w:p>
    <w:p w14:paraId="6B8E21D5" w14:textId="77777777" w:rsidR="003A6684" w:rsidRPr="00DD0D7C" w:rsidRDefault="003A6684" w:rsidP="003A6684">
      <w:pPr>
        <w:pStyle w:val="ListParagraph"/>
        <w:tabs>
          <w:tab w:val="left" w:pos="2253"/>
        </w:tabs>
        <w:spacing w:line="360" w:lineRule="auto"/>
        <w:ind w:left="360"/>
        <w:jc w:val="both"/>
        <w:rPr>
          <w:sz w:val="24"/>
          <w:szCs w:val="24"/>
        </w:rPr>
      </w:pPr>
    </w:p>
    <w:p w14:paraId="4BCFECD6" w14:textId="77777777" w:rsidR="00476BED" w:rsidRDefault="00476BED" w:rsidP="00476BED">
      <w:pPr>
        <w:pStyle w:val="ListParagraph"/>
        <w:tabs>
          <w:tab w:val="left" w:pos="2253"/>
        </w:tabs>
        <w:spacing w:line="360" w:lineRule="auto"/>
        <w:ind w:left="360"/>
        <w:jc w:val="both"/>
        <w:rPr>
          <w:sz w:val="24"/>
          <w:szCs w:val="24"/>
        </w:rPr>
      </w:pPr>
    </w:p>
    <w:p w14:paraId="733B7C78" w14:textId="77777777" w:rsidR="00476BED" w:rsidRDefault="00476BED" w:rsidP="00476BED">
      <w:pPr>
        <w:pStyle w:val="ListParagraph"/>
        <w:tabs>
          <w:tab w:val="left" w:pos="2253"/>
        </w:tabs>
        <w:spacing w:line="360" w:lineRule="auto"/>
        <w:ind w:left="360"/>
        <w:jc w:val="both"/>
        <w:rPr>
          <w:sz w:val="24"/>
          <w:szCs w:val="24"/>
        </w:rPr>
      </w:pPr>
    </w:p>
    <w:p w14:paraId="02BDB034" w14:textId="77777777" w:rsidR="00476BED" w:rsidRPr="00476BED" w:rsidRDefault="00476BED" w:rsidP="00476BED">
      <w:pPr>
        <w:pStyle w:val="ListParagraph"/>
        <w:rPr>
          <w:sz w:val="24"/>
          <w:szCs w:val="24"/>
        </w:rPr>
      </w:pPr>
    </w:p>
    <w:p w14:paraId="6973C077" w14:textId="35E92226" w:rsidR="003577E8" w:rsidRDefault="00C56728">
      <w:pPr>
        <w:pStyle w:val="ListParagraph"/>
        <w:numPr>
          <w:ilvl w:val="0"/>
          <w:numId w:val="8"/>
        </w:numPr>
        <w:tabs>
          <w:tab w:val="left" w:pos="2253"/>
        </w:tabs>
        <w:spacing w:line="360" w:lineRule="auto"/>
        <w:jc w:val="both"/>
        <w:rPr>
          <w:sz w:val="24"/>
          <w:szCs w:val="24"/>
        </w:rPr>
      </w:pPr>
      <w:r w:rsidRPr="00DD0D7C">
        <w:rPr>
          <w:sz w:val="24"/>
          <w:szCs w:val="24"/>
        </w:rPr>
        <w:t xml:space="preserve">Which areas, covered by the subject, require visualization more than others? </w:t>
      </w:r>
    </w:p>
    <w:p w14:paraId="0234E3C3" w14:textId="67560110" w:rsidR="00754863" w:rsidRPr="00F240E6" w:rsidRDefault="00C56728">
      <w:pPr>
        <w:pStyle w:val="ListParagraph"/>
        <w:numPr>
          <w:ilvl w:val="0"/>
          <w:numId w:val="9"/>
        </w:numPr>
        <w:tabs>
          <w:tab w:val="left" w:pos="2253"/>
        </w:tabs>
        <w:spacing w:line="360" w:lineRule="auto"/>
        <w:jc w:val="both"/>
        <w:rPr>
          <w:sz w:val="24"/>
          <w:szCs w:val="24"/>
        </w:rPr>
      </w:pPr>
      <w:r w:rsidRPr="00F240E6">
        <w:rPr>
          <w:sz w:val="24"/>
          <w:szCs w:val="24"/>
        </w:rPr>
        <w:t>Elementary data structures</w:t>
      </w:r>
    </w:p>
    <w:p w14:paraId="177971AE" w14:textId="77777777" w:rsidR="00754863" w:rsidRPr="00F240E6" w:rsidRDefault="00C56728">
      <w:pPr>
        <w:pStyle w:val="ListParagraph"/>
        <w:numPr>
          <w:ilvl w:val="0"/>
          <w:numId w:val="9"/>
        </w:numPr>
        <w:tabs>
          <w:tab w:val="left" w:pos="2253"/>
        </w:tabs>
        <w:spacing w:line="360" w:lineRule="auto"/>
        <w:jc w:val="both"/>
        <w:rPr>
          <w:sz w:val="24"/>
          <w:szCs w:val="24"/>
        </w:rPr>
      </w:pPr>
      <w:r w:rsidRPr="00F240E6">
        <w:rPr>
          <w:sz w:val="24"/>
          <w:szCs w:val="24"/>
        </w:rPr>
        <w:t>Algorithm design techniques</w:t>
      </w:r>
    </w:p>
    <w:p w14:paraId="7E20BF5A" w14:textId="4F321C82" w:rsidR="00754863" w:rsidRPr="00F240E6" w:rsidRDefault="00C56728">
      <w:pPr>
        <w:pStyle w:val="ListParagraph"/>
        <w:numPr>
          <w:ilvl w:val="0"/>
          <w:numId w:val="9"/>
        </w:numPr>
        <w:tabs>
          <w:tab w:val="left" w:pos="2253"/>
        </w:tabs>
        <w:spacing w:line="360" w:lineRule="auto"/>
        <w:jc w:val="both"/>
        <w:rPr>
          <w:sz w:val="24"/>
          <w:szCs w:val="24"/>
        </w:rPr>
      </w:pPr>
      <w:r w:rsidRPr="00F240E6">
        <w:rPr>
          <w:sz w:val="24"/>
          <w:szCs w:val="24"/>
        </w:rPr>
        <w:t>Sorting</w:t>
      </w:r>
    </w:p>
    <w:p w14:paraId="431CA6FF" w14:textId="77777777" w:rsidR="00754863" w:rsidRPr="00F240E6" w:rsidRDefault="00C56728">
      <w:pPr>
        <w:pStyle w:val="ListParagraph"/>
        <w:numPr>
          <w:ilvl w:val="0"/>
          <w:numId w:val="9"/>
        </w:numPr>
        <w:tabs>
          <w:tab w:val="left" w:pos="2253"/>
        </w:tabs>
        <w:spacing w:line="360" w:lineRule="auto"/>
        <w:jc w:val="both"/>
        <w:rPr>
          <w:sz w:val="24"/>
          <w:szCs w:val="24"/>
        </w:rPr>
      </w:pPr>
      <w:r w:rsidRPr="00F240E6">
        <w:rPr>
          <w:sz w:val="24"/>
          <w:szCs w:val="24"/>
        </w:rPr>
        <w:t>Advanced data structures for ADT Set implementation</w:t>
      </w:r>
    </w:p>
    <w:p w14:paraId="5BBF9A53" w14:textId="41D92992" w:rsidR="00647D10" w:rsidRDefault="00C56728">
      <w:pPr>
        <w:pStyle w:val="ListParagraph"/>
        <w:numPr>
          <w:ilvl w:val="0"/>
          <w:numId w:val="9"/>
        </w:numPr>
        <w:tabs>
          <w:tab w:val="left" w:pos="2253"/>
        </w:tabs>
        <w:spacing w:line="360" w:lineRule="auto"/>
        <w:jc w:val="both"/>
        <w:rPr>
          <w:sz w:val="24"/>
          <w:szCs w:val="24"/>
        </w:rPr>
      </w:pPr>
      <w:r w:rsidRPr="00F240E6">
        <w:rPr>
          <w:sz w:val="24"/>
          <w:szCs w:val="24"/>
        </w:rPr>
        <w:t xml:space="preserve">Data structures and algorithms for external storage </w:t>
      </w:r>
    </w:p>
    <w:p w14:paraId="22B92B91" w14:textId="77777777" w:rsidR="003A6684" w:rsidRPr="00F240E6" w:rsidRDefault="003A6684" w:rsidP="003A6684">
      <w:pPr>
        <w:pStyle w:val="ListParagraph"/>
        <w:tabs>
          <w:tab w:val="left" w:pos="2253"/>
        </w:tabs>
        <w:spacing w:line="360" w:lineRule="auto"/>
        <w:ind w:left="1440"/>
        <w:jc w:val="both"/>
        <w:rPr>
          <w:sz w:val="24"/>
          <w:szCs w:val="24"/>
        </w:rPr>
      </w:pPr>
    </w:p>
    <w:p w14:paraId="17469C33" w14:textId="5B338865" w:rsidR="003577E8" w:rsidRDefault="00C56728">
      <w:pPr>
        <w:pStyle w:val="ListParagraph"/>
        <w:numPr>
          <w:ilvl w:val="0"/>
          <w:numId w:val="8"/>
        </w:numPr>
        <w:tabs>
          <w:tab w:val="left" w:pos="2253"/>
        </w:tabs>
        <w:spacing w:line="360" w:lineRule="auto"/>
        <w:jc w:val="both"/>
        <w:rPr>
          <w:sz w:val="24"/>
          <w:szCs w:val="24"/>
        </w:rPr>
      </w:pPr>
      <w:r w:rsidRPr="003577E8">
        <w:rPr>
          <w:sz w:val="24"/>
          <w:szCs w:val="24"/>
        </w:rPr>
        <w:t xml:space="preserve">What new features of the tool are welcomed? </w:t>
      </w:r>
    </w:p>
    <w:p w14:paraId="27C2C715" w14:textId="112E2CF1" w:rsidR="00C32B14" w:rsidRPr="00476BED" w:rsidRDefault="00C56728" w:rsidP="00C32B14">
      <w:pPr>
        <w:pStyle w:val="ListParagraph"/>
        <w:numPr>
          <w:ilvl w:val="0"/>
          <w:numId w:val="10"/>
        </w:numPr>
        <w:tabs>
          <w:tab w:val="left" w:pos="2253"/>
        </w:tabs>
        <w:spacing w:line="360" w:lineRule="auto"/>
        <w:jc w:val="both"/>
        <w:rPr>
          <w:sz w:val="24"/>
          <w:szCs w:val="24"/>
        </w:rPr>
      </w:pPr>
      <w:r w:rsidRPr="00C4769E">
        <w:rPr>
          <w:sz w:val="24"/>
          <w:szCs w:val="24"/>
        </w:rPr>
        <w:t>Step back in running visualization</w:t>
      </w:r>
    </w:p>
    <w:p w14:paraId="06F111A0" w14:textId="77777777" w:rsidR="003577E8" w:rsidRPr="00C4769E" w:rsidRDefault="00C56728">
      <w:pPr>
        <w:pStyle w:val="ListParagraph"/>
        <w:numPr>
          <w:ilvl w:val="0"/>
          <w:numId w:val="10"/>
        </w:numPr>
        <w:tabs>
          <w:tab w:val="left" w:pos="2253"/>
        </w:tabs>
        <w:spacing w:line="360" w:lineRule="auto"/>
        <w:jc w:val="both"/>
        <w:rPr>
          <w:sz w:val="24"/>
          <w:szCs w:val="24"/>
        </w:rPr>
      </w:pPr>
      <w:r w:rsidRPr="00C4769E">
        <w:rPr>
          <w:sz w:val="24"/>
          <w:szCs w:val="24"/>
        </w:rPr>
        <w:t>Testing mode</w:t>
      </w:r>
    </w:p>
    <w:p w14:paraId="4BF5C47E" w14:textId="77777777" w:rsidR="003577E8" w:rsidRPr="00C4769E" w:rsidRDefault="00C56728">
      <w:pPr>
        <w:pStyle w:val="ListParagraph"/>
        <w:numPr>
          <w:ilvl w:val="0"/>
          <w:numId w:val="10"/>
        </w:numPr>
        <w:tabs>
          <w:tab w:val="left" w:pos="2253"/>
        </w:tabs>
        <w:spacing w:line="360" w:lineRule="auto"/>
        <w:jc w:val="both"/>
        <w:rPr>
          <w:sz w:val="24"/>
          <w:szCs w:val="24"/>
        </w:rPr>
      </w:pPr>
      <w:r w:rsidRPr="00C4769E">
        <w:rPr>
          <w:sz w:val="24"/>
          <w:szCs w:val="24"/>
        </w:rPr>
        <w:t>On-line availability</w:t>
      </w:r>
    </w:p>
    <w:p w14:paraId="1BD568DB" w14:textId="750495DA" w:rsidR="00647D10" w:rsidRPr="004A5A48" w:rsidRDefault="00C56728">
      <w:pPr>
        <w:pStyle w:val="ListParagraph"/>
        <w:numPr>
          <w:ilvl w:val="0"/>
          <w:numId w:val="10"/>
        </w:numPr>
        <w:tabs>
          <w:tab w:val="left" w:pos="2253"/>
        </w:tabs>
        <w:spacing w:line="360" w:lineRule="auto"/>
        <w:jc w:val="both"/>
        <w:rPr>
          <w:sz w:val="24"/>
          <w:szCs w:val="24"/>
        </w:rPr>
      </w:pPr>
      <w:r w:rsidRPr="004A5A48">
        <w:rPr>
          <w:sz w:val="24"/>
          <w:szCs w:val="24"/>
        </w:rPr>
        <w:t xml:space="preserve">Other features: </w:t>
      </w:r>
    </w:p>
    <w:p w14:paraId="6B8B465B" w14:textId="4ADE78EA" w:rsidR="00B6602E" w:rsidRDefault="00C56728" w:rsidP="00647D10">
      <w:pPr>
        <w:tabs>
          <w:tab w:val="left" w:pos="2253"/>
        </w:tabs>
        <w:spacing w:line="360" w:lineRule="auto"/>
        <w:jc w:val="both"/>
        <w:rPr>
          <w:sz w:val="24"/>
          <w:szCs w:val="24"/>
        </w:rPr>
      </w:pPr>
      <w:r w:rsidRPr="003577E8">
        <w:rPr>
          <w:sz w:val="24"/>
          <w:szCs w:val="24"/>
        </w:rPr>
        <w:t>Summary of responses in tabular form and their brief analysis follow within the rest of the section.</w:t>
      </w:r>
    </w:p>
    <w:p w14:paraId="25E943C6" w14:textId="77777777" w:rsidR="00C32B14" w:rsidRDefault="00C32B14" w:rsidP="00647D10">
      <w:pPr>
        <w:tabs>
          <w:tab w:val="left" w:pos="2253"/>
        </w:tabs>
        <w:spacing w:line="360" w:lineRule="auto"/>
        <w:jc w:val="both"/>
        <w:rPr>
          <w:sz w:val="24"/>
          <w:szCs w:val="24"/>
        </w:rPr>
      </w:pPr>
    </w:p>
    <w:p w14:paraId="0BDC330A" w14:textId="59674505" w:rsidR="0073274B" w:rsidRDefault="00A833AA" w:rsidP="00506313">
      <w:pPr>
        <w:tabs>
          <w:tab w:val="left" w:pos="2253"/>
        </w:tabs>
        <w:spacing w:line="360" w:lineRule="auto"/>
        <w:jc w:val="both"/>
        <w:rPr>
          <w:sz w:val="24"/>
          <w:szCs w:val="24"/>
        </w:rPr>
      </w:pPr>
      <w:r w:rsidRPr="00A833AA">
        <w:rPr>
          <w:sz w:val="24"/>
          <w:szCs w:val="24"/>
        </w:rPr>
        <w:t xml:space="preserve">Responses to question </w:t>
      </w:r>
      <w:r w:rsidR="0023166A">
        <w:rPr>
          <w:sz w:val="24"/>
          <w:szCs w:val="24"/>
        </w:rPr>
        <w:t>1.</w:t>
      </w:r>
    </w:p>
    <w:p w14:paraId="43D2F695" w14:textId="77777777" w:rsidR="00506313" w:rsidRPr="00795D21" w:rsidRDefault="00506313">
      <w:pPr>
        <w:pStyle w:val="ListParagraph"/>
        <w:numPr>
          <w:ilvl w:val="0"/>
          <w:numId w:val="11"/>
        </w:numPr>
        <w:tabs>
          <w:tab w:val="left" w:pos="2253"/>
        </w:tabs>
        <w:spacing w:line="360" w:lineRule="auto"/>
        <w:jc w:val="both"/>
        <w:rPr>
          <w:sz w:val="24"/>
          <w:szCs w:val="24"/>
        </w:rPr>
      </w:pPr>
      <w:r w:rsidRPr="00795D21">
        <w:rPr>
          <w:sz w:val="24"/>
          <w:szCs w:val="24"/>
        </w:rPr>
        <w:t>Yes -50</w:t>
      </w:r>
    </w:p>
    <w:p w14:paraId="0F4A835B" w14:textId="77777777" w:rsidR="00506313" w:rsidRPr="00795D21" w:rsidRDefault="00506313">
      <w:pPr>
        <w:pStyle w:val="ListParagraph"/>
        <w:numPr>
          <w:ilvl w:val="0"/>
          <w:numId w:val="11"/>
        </w:numPr>
        <w:tabs>
          <w:tab w:val="left" w:pos="2253"/>
        </w:tabs>
        <w:spacing w:line="360" w:lineRule="auto"/>
        <w:jc w:val="both"/>
        <w:rPr>
          <w:sz w:val="24"/>
          <w:szCs w:val="24"/>
        </w:rPr>
      </w:pPr>
      <w:r w:rsidRPr="00795D21">
        <w:rPr>
          <w:sz w:val="24"/>
          <w:szCs w:val="24"/>
        </w:rPr>
        <w:t>No - 0</w:t>
      </w:r>
    </w:p>
    <w:p w14:paraId="55A03453" w14:textId="77777777" w:rsidR="00506313" w:rsidRDefault="00506313">
      <w:pPr>
        <w:pStyle w:val="ListParagraph"/>
        <w:numPr>
          <w:ilvl w:val="0"/>
          <w:numId w:val="11"/>
        </w:numPr>
        <w:tabs>
          <w:tab w:val="left" w:pos="2253"/>
        </w:tabs>
        <w:spacing w:line="360" w:lineRule="auto"/>
        <w:jc w:val="both"/>
        <w:rPr>
          <w:sz w:val="24"/>
          <w:szCs w:val="24"/>
        </w:rPr>
      </w:pPr>
      <w:r w:rsidRPr="00795D21">
        <w:rPr>
          <w:sz w:val="24"/>
          <w:szCs w:val="24"/>
        </w:rPr>
        <w:t>Don’t know responses -3</w:t>
      </w:r>
    </w:p>
    <w:p w14:paraId="4354BEED" w14:textId="77777777" w:rsidR="005D0954" w:rsidRPr="00D759E3" w:rsidRDefault="00C9623E" w:rsidP="00D759E3">
      <w:pPr>
        <w:tabs>
          <w:tab w:val="left" w:pos="2253"/>
        </w:tabs>
        <w:spacing w:line="360" w:lineRule="auto"/>
        <w:jc w:val="both"/>
        <w:rPr>
          <w:sz w:val="32"/>
          <w:szCs w:val="32"/>
        </w:rPr>
      </w:pPr>
      <w:r w:rsidRPr="00D759E3">
        <w:rPr>
          <w:sz w:val="24"/>
          <w:szCs w:val="24"/>
        </w:rPr>
        <w:t>The opinion of almost all of students (50 from 53, Table 1) about helping to understand operation of algorithms was positive. Even if we expected it could be useful, we didn’t know it will be so clear. The result supports our belief, that it is purposeful to continue with development of the tool and its use within the teaching process.</w:t>
      </w:r>
    </w:p>
    <w:p w14:paraId="35165491" w14:textId="77777777" w:rsidR="00E2454E" w:rsidRPr="004A5A48" w:rsidRDefault="00E2454E" w:rsidP="00E2454E">
      <w:pPr>
        <w:pStyle w:val="ListParagraph"/>
        <w:tabs>
          <w:tab w:val="left" w:pos="2253"/>
        </w:tabs>
        <w:spacing w:line="360" w:lineRule="auto"/>
        <w:jc w:val="both"/>
        <w:rPr>
          <w:sz w:val="32"/>
          <w:szCs w:val="32"/>
        </w:rPr>
      </w:pPr>
    </w:p>
    <w:p w14:paraId="05E56D7A" w14:textId="77777777" w:rsidR="00C8792D" w:rsidRPr="004A5A48" w:rsidRDefault="00C9623E" w:rsidP="00E2454E">
      <w:pPr>
        <w:tabs>
          <w:tab w:val="left" w:pos="2253"/>
        </w:tabs>
        <w:spacing w:line="360" w:lineRule="auto"/>
        <w:jc w:val="both"/>
        <w:rPr>
          <w:sz w:val="24"/>
          <w:szCs w:val="24"/>
        </w:rPr>
      </w:pPr>
      <w:r w:rsidRPr="004A5A48">
        <w:rPr>
          <w:sz w:val="24"/>
          <w:szCs w:val="24"/>
        </w:rPr>
        <w:t xml:space="preserve">Responses to question 2. </w:t>
      </w:r>
    </w:p>
    <w:p w14:paraId="1534B42B" w14:textId="0BABFB42" w:rsidR="00C8792D" w:rsidRPr="00E2454E" w:rsidRDefault="00C9623E">
      <w:pPr>
        <w:pStyle w:val="ListParagraph"/>
        <w:numPr>
          <w:ilvl w:val="0"/>
          <w:numId w:val="12"/>
        </w:numPr>
        <w:tabs>
          <w:tab w:val="left" w:pos="2253"/>
        </w:tabs>
        <w:spacing w:line="360" w:lineRule="auto"/>
        <w:jc w:val="both"/>
        <w:rPr>
          <w:sz w:val="24"/>
          <w:szCs w:val="24"/>
        </w:rPr>
      </w:pPr>
      <w:r w:rsidRPr="00E2454E">
        <w:rPr>
          <w:sz w:val="24"/>
          <w:szCs w:val="24"/>
        </w:rPr>
        <w:t>Bubble</w:t>
      </w:r>
      <w:r w:rsidR="005B36C0" w:rsidRPr="00E2454E">
        <w:rPr>
          <w:sz w:val="24"/>
          <w:szCs w:val="24"/>
        </w:rPr>
        <w:t xml:space="preserve"> </w:t>
      </w:r>
      <w:r w:rsidRPr="00E2454E">
        <w:rPr>
          <w:sz w:val="24"/>
          <w:szCs w:val="24"/>
        </w:rPr>
        <w:t xml:space="preserve">Sort </w:t>
      </w:r>
      <w:r w:rsidR="00611591" w:rsidRPr="00E2454E">
        <w:rPr>
          <w:sz w:val="24"/>
          <w:szCs w:val="24"/>
        </w:rPr>
        <w:t>-6</w:t>
      </w:r>
    </w:p>
    <w:p w14:paraId="27AAE902" w14:textId="5FD2B751" w:rsidR="00C8792D" w:rsidRPr="00E2454E" w:rsidRDefault="00C9623E">
      <w:pPr>
        <w:pStyle w:val="ListParagraph"/>
        <w:numPr>
          <w:ilvl w:val="0"/>
          <w:numId w:val="12"/>
        </w:numPr>
        <w:tabs>
          <w:tab w:val="left" w:pos="2253"/>
        </w:tabs>
        <w:spacing w:line="360" w:lineRule="auto"/>
        <w:jc w:val="both"/>
        <w:rPr>
          <w:sz w:val="24"/>
          <w:szCs w:val="24"/>
        </w:rPr>
      </w:pPr>
      <w:r w:rsidRPr="00E2454E">
        <w:rPr>
          <w:sz w:val="24"/>
          <w:szCs w:val="24"/>
        </w:rPr>
        <w:t>Heap</w:t>
      </w:r>
      <w:r w:rsidR="005B36C0" w:rsidRPr="00E2454E">
        <w:rPr>
          <w:sz w:val="24"/>
          <w:szCs w:val="24"/>
        </w:rPr>
        <w:t xml:space="preserve"> </w:t>
      </w:r>
      <w:r w:rsidRPr="00E2454E">
        <w:rPr>
          <w:sz w:val="24"/>
          <w:szCs w:val="24"/>
        </w:rPr>
        <w:t xml:space="preserve">Sort </w:t>
      </w:r>
      <w:r w:rsidR="00611591" w:rsidRPr="00E2454E">
        <w:rPr>
          <w:sz w:val="24"/>
          <w:szCs w:val="24"/>
        </w:rPr>
        <w:t>-15</w:t>
      </w:r>
    </w:p>
    <w:p w14:paraId="759AE904" w14:textId="31CF7BF0" w:rsidR="00611591" w:rsidRPr="00E2454E" w:rsidRDefault="00C9623E">
      <w:pPr>
        <w:pStyle w:val="ListParagraph"/>
        <w:numPr>
          <w:ilvl w:val="0"/>
          <w:numId w:val="12"/>
        </w:numPr>
        <w:tabs>
          <w:tab w:val="left" w:pos="2253"/>
        </w:tabs>
        <w:spacing w:line="360" w:lineRule="auto"/>
        <w:jc w:val="both"/>
        <w:rPr>
          <w:sz w:val="24"/>
          <w:szCs w:val="24"/>
        </w:rPr>
      </w:pPr>
      <w:r w:rsidRPr="00E2454E">
        <w:rPr>
          <w:sz w:val="24"/>
          <w:szCs w:val="24"/>
        </w:rPr>
        <w:t>Insert</w:t>
      </w:r>
      <w:r w:rsidR="005B36C0" w:rsidRPr="00E2454E">
        <w:rPr>
          <w:sz w:val="24"/>
          <w:szCs w:val="24"/>
        </w:rPr>
        <w:t xml:space="preserve"> </w:t>
      </w:r>
      <w:r w:rsidRPr="00E2454E">
        <w:rPr>
          <w:sz w:val="24"/>
          <w:szCs w:val="24"/>
        </w:rPr>
        <w:t xml:space="preserve">Sort </w:t>
      </w:r>
      <w:r w:rsidR="005B36C0" w:rsidRPr="00E2454E">
        <w:rPr>
          <w:sz w:val="24"/>
          <w:szCs w:val="24"/>
        </w:rPr>
        <w:t>-4</w:t>
      </w:r>
    </w:p>
    <w:p w14:paraId="7EDFEB4C" w14:textId="7FD27409" w:rsidR="00611591" w:rsidRPr="00E2454E" w:rsidRDefault="00C9623E">
      <w:pPr>
        <w:pStyle w:val="ListParagraph"/>
        <w:numPr>
          <w:ilvl w:val="0"/>
          <w:numId w:val="12"/>
        </w:numPr>
        <w:tabs>
          <w:tab w:val="left" w:pos="2253"/>
        </w:tabs>
        <w:spacing w:line="360" w:lineRule="auto"/>
        <w:jc w:val="both"/>
        <w:rPr>
          <w:sz w:val="24"/>
          <w:szCs w:val="24"/>
        </w:rPr>
      </w:pPr>
      <w:r w:rsidRPr="00E2454E">
        <w:rPr>
          <w:sz w:val="24"/>
          <w:szCs w:val="24"/>
        </w:rPr>
        <w:t>Radix</w:t>
      </w:r>
      <w:r w:rsidR="005B36C0" w:rsidRPr="00E2454E">
        <w:rPr>
          <w:sz w:val="24"/>
          <w:szCs w:val="24"/>
        </w:rPr>
        <w:t xml:space="preserve"> </w:t>
      </w:r>
      <w:r w:rsidRPr="00E2454E">
        <w:rPr>
          <w:sz w:val="24"/>
          <w:szCs w:val="24"/>
        </w:rPr>
        <w:t xml:space="preserve">Sort </w:t>
      </w:r>
      <w:r w:rsidR="005B36C0" w:rsidRPr="00E2454E">
        <w:rPr>
          <w:sz w:val="24"/>
          <w:szCs w:val="24"/>
        </w:rPr>
        <w:t>-35</w:t>
      </w:r>
    </w:p>
    <w:p w14:paraId="24162580" w14:textId="77777777" w:rsidR="00476BED" w:rsidRDefault="00476BED" w:rsidP="00476BED">
      <w:pPr>
        <w:pStyle w:val="ListParagraph"/>
        <w:tabs>
          <w:tab w:val="left" w:pos="2253"/>
        </w:tabs>
        <w:spacing w:line="360" w:lineRule="auto"/>
        <w:jc w:val="both"/>
        <w:rPr>
          <w:sz w:val="24"/>
          <w:szCs w:val="24"/>
        </w:rPr>
      </w:pPr>
    </w:p>
    <w:p w14:paraId="7C70A083" w14:textId="77777777" w:rsidR="00476BED" w:rsidRDefault="00476BED" w:rsidP="00476BED">
      <w:pPr>
        <w:pStyle w:val="ListParagraph"/>
        <w:tabs>
          <w:tab w:val="left" w:pos="2253"/>
        </w:tabs>
        <w:spacing w:line="360" w:lineRule="auto"/>
        <w:jc w:val="both"/>
        <w:rPr>
          <w:sz w:val="24"/>
          <w:szCs w:val="24"/>
        </w:rPr>
      </w:pPr>
    </w:p>
    <w:p w14:paraId="08CCC236" w14:textId="77777777" w:rsidR="00476BED" w:rsidRDefault="00476BED" w:rsidP="00476BED">
      <w:pPr>
        <w:pStyle w:val="ListParagraph"/>
        <w:tabs>
          <w:tab w:val="left" w:pos="2253"/>
        </w:tabs>
        <w:spacing w:line="360" w:lineRule="auto"/>
        <w:jc w:val="both"/>
        <w:rPr>
          <w:sz w:val="24"/>
          <w:szCs w:val="24"/>
        </w:rPr>
      </w:pPr>
    </w:p>
    <w:p w14:paraId="51F7BAB0" w14:textId="07CAC3F8" w:rsidR="00611591" w:rsidRDefault="00C9623E">
      <w:pPr>
        <w:pStyle w:val="ListParagraph"/>
        <w:numPr>
          <w:ilvl w:val="0"/>
          <w:numId w:val="12"/>
        </w:numPr>
        <w:tabs>
          <w:tab w:val="left" w:pos="2253"/>
        </w:tabs>
        <w:spacing w:line="360" w:lineRule="auto"/>
        <w:jc w:val="both"/>
        <w:rPr>
          <w:sz w:val="24"/>
          <w:szCs w:val="24"/>
        </w:rPr>
      </w:pPr>
      <w:r w:rsidRPr="00E2454E">
        <w:rPr>
          <w:sz w:val="24"/>
          <w:szCs w:val="24"/>
        </w:rPr>
        <w:t>Select</w:t>
      </w:r>
      <w:r w:rsidR="005B36C0" w:rsidRPr="00E2454E">
        <w:rPr>
          <w:sz w:val="24"/>
          <w:szCs w:val="24"/>
        </w:rPr>
        <w:t xml:space="preserve"> </w:t>
      </w:r>
      <w:r w:rsidRPr="00E2454E">
        <w:rPr>
          <w:sz w:val="24"/>
          <w:szCs w:val="24"/>
        </w:rPr>
        <w:t xml:space="preserve">Sort </w:t>
      </w:r>
      <w:r w:rsidR="005B36C0" w:rsidRPr="00E2454E">
        <w:rPr>
          <w:sz w:val="24"/>
          <w:szCs w:val="24"/>
        </w:rPr>
        <w:t>-4</w:t>
      </w:r>
    </w:p>
    <w:p w14:paraId="1117DE28" w14:textId="77777777" w:rsidR="005B36C0" w:rsidRDefault="00C9623E" w:rsidP="00E2454E">
      <w:pPr>
        <w:tabs>
          <w:tab w:val="left" w:pos="2253"/>
        </w:tabs>
        <w:spacing w:line="360" w:lineRule="auto"/>
        <w:jc w:val="both"/>
        <w:rPr>
          <w:sz w:val="24"/>
          <w:szCs w:val="24"/>
        </w:rPr>
      </w:pPr>
      <w:r w:rsidRPr="004A5A48">
        <w:rPr>
          <w:sz w:val="24"/>
          <w:szCs w:val="24"/>
        </w:rPr>
        <w:t>The Radix</w:t>
      </w:r>
      <w:r w:rsidR="005B36C0" w:rsidRPr="004A5A48">
        <w:rPr>
          <w:sz w:val="24"/>
          <w:szCs w:val="24"/>
        </w:rPr>
        <w:t xml:space="preserve"> </w:t>
      </w:r>
      <w:r w:rsidRPr="004A5A48">
        <w:rPr>
          <w:sz w:val="24"/>
          <w:szCs w:val="24"/>
        </w:rPr>
        <w:t xml:space="preserve">Sort visualization seems to be the most useful with its 35 votes from students. The second place took visualization of </w:t>
      </w:r>
      <w:proofErr w:type="spellStart"/>
      <w:r w:rsidRPr="004A5A48">
        <w:rPr>
          <w:sz w:val="24"/>
          <w:szCs w:val="24"/>
        </w:rPr>
        <w:t>HeapSort</w:t>
      </w:r>
      <w:proofErr w:type="spellEnd"/>
      <w:r w:rsidRPr="004A5A48">
        <w:rPr>
          <w:sz w:val="24"/>
          <w:szCs w:val="24"/>
        </w:rPr>
        <w:t xml:space="preserve"> algorithm. As it could be seen from the sum of numbers in Table 2, some of respondents selected more </w:t>
      </w:r>
      <w:proofErr w:type="spellStart"/>
      <w:r w:rsidRPr="004A5A48">
        <w:rPr>
          <w:sz w:val="24"/>
          <w:szCs w:val="24"/>
        </w:rPr>
        <w:t>then</w:t>
      </w:r>
      <w:proofErr w:type="spellEnd"/>
      <w:r w:rsidRPr="004A5A48">
        <w:rPr>
          <w:sz w:val="24"/>
          <w:szCs w:val="24"/>
        </w:rPr>
        <w:t xml:space="preserve"> one algorithm here. </w:t>
      </w:r>
    </w:p>
    <w:p w14:paraId="289B3C7A" w14:textId="77777777" w:rsidR="005A324F" w:rsidRDefault="005A324F" w:rsidP="00E2454E">
      <w:pPr>
        <w:tabs>
          <w:tab w:val="left" w:pos="2253"/>
        </w:tabs>
        <w:spacing w:line="360" w:lineRule="auto"/>
        <w:jc w:val="both"/>
        <w:rPr>
          <w:sz w:val="24"/>
          <w:szCs w:val="24"/>
        </w:rPr>
      </w:pPr>
    </w:p>
    <w:p w14:paraId="6B33C2C0" w14:textId="49FA765A" w:rsidR="00ED7CBD" w:rsidRPr="004A5A48" w:rsidRDefault="00C9623E" w:rsidP="00E2454E">
      <w:pPr>
        <w:tabs>
          <w:tab w:val="left" w:pos="2253"/>
        </w:tabs>
        <w:spacing w:line="360" w:lineRule="auto"/>
        <w:jc w:val="both"/>
        <w:rPr>
          <w:sz w:val="24"/>
          <w:szCs w:val="24"/>
        </w:rPr>
      </w:pPr>
      <w:r w:rsidRPr="004A5A48">
        <w:rPr>
          <w:sz w:val="24"/>
          <w:szCs w:val="24"/>
        </w:rPr>
        <w:t xml:space="preserve">Responses to question 3. </w:t>
      </w:r>
    </w:p>
    <w:p w14:paraId="7CF24A5E" w14:textId="1B51B428" w:rsidR="00FE37B9" w:rsidRPr="00B6602E" w:rsidRDefault="00C9623E">
      <w:pPr>
        <w:pStyle w:val="ListParagraph"/>
        <w:numPr>
          <w:ilvl w:val="0"/>
          <w:numId w:val="13"/>
        </w:numPr>
        <w:tabs>
          <w:tab w:val="left" w:pos="2253"/>
        </w:tabs>
        <w:spacing w:line="360" w:lineRule="auto"/>
        <w:jc w:val="both"/>
        <w:rPr>
          <w:sz w:val="24"/>
          <w:szCs w:val="24"/>
        </w:rPr>
      </w:pPr>
      <w:r w:rsidRPr="00AA2D2F">
        <w:rPr>
          <w:sz w:val="24"/>
          <w:szCs w:val="24"/>
        </w:rPr>
        <w:t>Qu</w:t>
      </w:r>
      <w:r w:rsidR="00ED7CBD" w:rsidRPr="00AA2D2F">
        <w:rPr>
          <w:sz w:val="24"/>
          <w:szCs w:val="24"/>
        </w:rPr>
        <w:t>ic</w:t>
      </w:r>
      <w:r w:rsidRPr="00AA2D2F">
        <w:rPr>
          <w:sz w:val="24"/>
          <w:szCs w:val="24"/>
        </w:rPr>
        <w:t>k</w:t>
      </w:r>
      <w:r w:rsidR="00ED7CBD" w:rsidRPr="00AA2D2F">
        <w:rPr>
          <w:sz w:val="24"/>
          <w:szCs w:val="24"/>
        </w:rPr>
        <w:t xml:space="preserve"> </w:t>
      </w:r>
      <w:r w:rsidRPr="00AA2D2F">
        <w:rPr>
          <w:sz w:val="24"/>
          <w:szCs w:val="24"/>
        </w:rPr>
        <w:t xml:space="preserve">Sort </w:t>
      </w:r>
      <w:r w:rsidR="00784CAE" w:rsidRPr="00AA2D2F">
        <w:rPr>
          <w:sz w:val="24"/>
          <w:szCs w:val="24"/>
        </w:rPr>
        <w:t>-13</w:t>
      </w:r>
    </w:p>
    <w:p w14:paraId="368985A9" w14:textId="28427C76" w:rsidR="00ED7CBD" w:rsidRPr="00AA2D2F" w:rsidRDefault="00C9623E">
      <w:pPr>
        <w:pStyle w:val="ListParagraph"/>
        <w:numPr>
          <w:ilvl w:val="0"/>
          <w:numId w:val="13"/>
        </w:numPr>
        <w:tabs>
          <w:tab w:val="left" w:pos="2253"/>
        </w:tabs>
        <w:spacing w:line="360" w:lineRule="auto"/>
        <w:jc w:val="both"/>
        <w:rPr>
          <w:sz w:val="24"/>
          <w:szCs w:val="24"/>
        </w:rPr>
      </w:pPr>
      <w:r w:rsidRPr="00AA2D2F">
        <w:rPr>
          <w:sz w:val="24"/>
          <w:szCs w:val="24"/>
        </w:rPr>
        <w:t xml:space="preserve">Trees </w:t>
      </w:r>
      <w:r w:rsidR="00784CAE" w:rsidRPr="00AA2D2F">
        <w:rPr>
          <w:sz w:val="24"/>
          <w:szCs w:val="24"/>
        </w:rPr>
        <w:t>-5</w:t>
      </w:r>
    </w:p>
    <w:p w14:paraId="0192539B" w14:textId="77777777" w:rsidR="00D255D2" w:rsidRPr="00AA2D2F" w:rsidRDefault="00C9623E">
      <w:pPr>
        <w:pStyle w:val="ListParagraph"/>
        <w:numPr>
          <w:ilvl w:val="0"/>
          <w:numId w:val="13"/>
        </w:numPr>
        <w:tabs>
          <w:tab w:val="left" w:pos="2253"/>
        </w:tabs>
        <w:spacing w:line="360" w:lineRule="auto"/>
        <w:jc w:val="both"/>
        <w:rPr>
          <w:sz w:val="24"/>
          <w:szCs w:val="24"/>
        </w:rPr>
      </w:pPr>
      <w:r w:rsidRPr="00AA2D2F">
        <w:rPr>
          <w:sz w:val="24"/>
          <w:szCs w:val="24"/>
        </w:rPr>
        <w:t>Graphs</w:t>
      </w:r>
      <w:r w:rsidR="00784CAE" w:rsidRPr="00AA2D2F">
        <w:rPr>
          <w:sz w:val="24"/>
          <w:szCs w:val="24"/>
        </w:rPr>
        <w:t>-2</w:t>
      </w:r>
    </w:p>
    <w:p w14:paraId="5D5CF7C6" w14:textId="4ED2A1B4" w:rsidR="00ED7CBD" w:rsidRPr="00AA2D2F" w:rsidRDefault="00C9623E">
      <w:pPr>
        <w:pStyle w:val="ListParagraph"/>
        <w:numPr>
          <w:ilvl w:val="0"/>
          <w:numId w:val="13"/>
        </w:numPr>
        <w:tabs>
          <w:tab w:val="left" w:pos="2253"/>
        </w:tabs>
        <w:spacing w:line="360" w:lineRule="auto"/>
        <w:jc w:val="both"/>
        <w:rPr>
          <w:sz w:val="24"/>
          <w:szCs w:val="24"/>
        </w:rPr>
      </w:pPr>
      <w:r w:rsidRPr="00AA2D2F">
        <w:rPr>
          <w:sz w:val="24"/>
          <w:szCs w:val="24"/>
        </w:rPr>
        <w:t>Shell</w:t>
      </w:r>
      <w:r w:rsidR="00ED7CBD" w:rsidRPr="00AA2D2F">
        <w:rPr>
          <w:sz w:val="24"/>
          <w:szCs w:val="24"/>
        </w:rPr>
        <w:t xml:space="preserve"> </w:t>
      </w:r>
      <w:r w:rsidRPr="00AA2D2F">
        <w:rPr>
          <w:sz w:val="24"/>
          <w:szCs w:val="24"/>
        </w:rPr>
        <w:t>Sort</w:t>
      </w:r>
      <w:r w:rsidR="00784CAE" w:rsidRPr="00AA2D2F">
        <w:rPr>
          <w:sz w:val="24"/>
          <w:szCs w:val="24"/>
        </w:rPr>
        <w:t xml:space="preserve"> -2</w:t>
      </w:r>
      <w:r w:rsidRPr="00AA2D2F">
        <w:rPr>
          <w:sz w:val="24"/>
          <w:szCs w:val="24"/>
        </w:rPr>
        <w:t xml:space="preserve"> </w:t>
      </w:r>
    </w:p>
    <w:p w14:paraId="40EEA3A0" w14:textId="77777777" w:rsidR="00C32B14" w:rsidRDefault="00C9623E" w:rsidP="00E2454E">
      <w:pPr>
        <w:tabs>
          <w:tab w:val="left" w:pos="2253"/>
        </w:tabs>
        <w:spacing w:line="360" w:lineRule="auto"/>
        <w:jc w:val="both"/>
        <w:rPr>
          <w:sz w:val="24"/>
          <w:szCs w:val="24"/>
        </w:rPr>
      </w:pPr>
      <w:r w:rsidRPr="004A5A48">
        <w:rPr>
          <w:sz w:val="24"/>
          <w:szCs w:val="24"/>
        </w:rPr>
        <w:t>Most wanted visualization to develop is the one of Quick</w:t>
      </w:r>
      <w:r w:rsidR="00784CAE" w:rsidRPr="004A5A48">
        <w:rPr>
          <w:sz w:val="24"/>
          <w:szCs w:val="24"/>
        </w:rPr>
        <w:t xml:space="preserve"> </w:t>
      </w:r>
      <w:r w:rsidRPr="004A5A48">
        <w:rPr>
          <w:sz w:val="24"/>
          <w:szCs w:val="24"/>
        </w:rPr>
        <w:t xml:space="preserve">Sort algorithm Table 3, followed by visualization of operations on different kinds of trees. It should be noted here, that quite a big part </w:t>
      </w:r>
    </w:p>
    <w:p w14:paraId="322B2AFA" w14:textId="7A30560A" w:rsidR="00784CAE" w:rsidRPr="004A5A48" w:rsidRDefault="00C9623E" w:rsidP="00E2454E">
      <w:pPr>
        <w:tabs>
          <w:tab w:val="left" w:pos="2253"/>
        </w:tabs>
        <w:spacing w:line="360" w:lineRule="auto"/>
        <w:jc w:val="both"/>
        <w:rPr>
          <w:sz w:val="24"/>
          <w:szCs w:val="24"/>
        </w:rPr>
      </w:pPr>
      <w:r w:rsidRPr="004A5A48">
        <w:rPr>
          <w:sz w:val="24"/>
          <w:szCs w:val="24"/>
        </w:rPr>
        <w:t xml:space="preserve">of students did not exploit the possibility to express their opinion and leaved this question without an answer. Some of answers probably would not be satisfied so easy, including ’as much as it is possible’, or even ’all algorithms’ (probably mentioned in the subject). </w:t>
      </w:r>
    </w:p>
    <w:p w14:paraId="0B7297BC" w14:textId="77777777" w:rsidR="00784CAE" w:rsidRPr="004A5A48" w:rsidRDefault="00784CAE" w:rsidP="00C8792D">
      <w:pPr>
        <w:tabs>
          <w:tab w:val="left" w:pos="2253"/>
        </w:tabs>
        <w:spacing w:line="360" w:lineRule="auto"/>
        <w:ind w:left="360"/>
        <w:jc w:val="both"/>
        <w:rPr>
          <w:sz w:val="24"/>
          <w:szCs w:val="24"/>
        </w:rPr>
      </w:pPr>
    </w:p>
    <w:p w14:paraId="0480EB17" w14:textId="77777777" w:rsidR="0070704E" w:rsidRPr="004A5A48" w:rsidRDefault="00C9623E" w:rsidP="00E2454E">
      <w:pPr>
        <w:tabs>
          <w:tab w:val="left" w:pos="2253"/>
        </w:tabs>
        <w:spacing w:line="360" w:lineRule="auto"/>
        <w:jc w:val="both"/>
        <w:rPr>
          <w:sz w:val="24"/>
          <w:szCs w:val="24"/>
        </w:rPr>
      </w:pPr>
      <w:r w:rsidRPr="004A5A48">
        <w:rPr>
          <w:sz w:val="24"/>
          <w:szCs w:val="24"/>
        </w:rPr>
        <w:t xml:space="preserve">Responses to question 4. </w:t>
      </w:r>
    </w:p>
    <w:p w14:paraId="3F04C7D3" w14:textId="4E992F50" w:rsidR="00B6602E" w:rsidRPr="00C32B14" w:rsidRDefault="00C9623E">
      <w:pPr>
        <w:pStyle w:val="ListParagraph"/>
        <w:numPr>
          <w:ilvl w:val="0"/>
          <w:numId w:val="14"/>
        </w:numPr>
        <w:tabs>
          <w:tab w:val="left" w:pos="2253"/>
        </w:tabs>
        <w:spacing w:line="360" w:lineRule="auto"/>
        <w:jc w:val="both"/>
        <w:rPr>
          <w:sz w:val="24"/>
          <w:szCs w:val="24"/>
        </w:rPr>
      </w:pPr>
      <w:r w:rsidRPr="00AA2D2F">
        <w:rPr>
          <w:sz w:val="24"/>
          <w:szCs w:val="24"/>
        </w:rPr>
        <w:t xml:space="preserve">Elem.DS </w:t>
      </w:r>
      <w:r w:rsidR="0066558F" w:rsidRPr="00AA2D2F">
        <w:rPr>
          <w:sz w:val="24"/>
          <w:szCs w:val="24"/>
        </w:rPr>
        <w:t>-5</w:t>
      </w:r>
    </w:p>
    <w:p w14:paraId="661D8466" w14:textId="50F988AC" w:rsidR="0066558F" w:rsidRPr="00AA2D2F" w:rsidRDefault="00C9623E">
      <w:pPr>
        <w:pStyle w:val="ListParagraph"/>
        <w:numPr>
          <w:ilvl w:val="0"/>
          <w:numId w:val="14"/>
        </w:numPr>
        <w:tabs>
          <w:tab w:val="left" w:pos="2253"/>
        </w:tabs>
        <w:spacing w:line="360" w:lineRule="auto"/>
        <w:jc w:val="both"/>
        <w:rPr>
          <w:sz w:val="24"/>
          <w:szCs w:val="24"/>
        </w:rPr>
      </w:pPr>
      <w:r w:rsidRPr="00AA2D2F">
        <w:rPr>
          <w:sz w:val="24"/>
          <w:szCs w:val="24"/>
        </w:rPr>
        <w:t>Alg.</w:t>
      </w:r>
      <w:r w:rsidR="0070704E" w:rsidRPr="00AA2D2F">
        <w:rPr>
          <w:sz w:val="24"/>
          <w:szCs w:val="24"/>
        </w:rPr>
        <w:t xml:space="preserve"> </w:t>
      </w:r>
      <w:r w:rsidRPr="00AA2D2F">
        <w:rPr>
          <w:sz w:val="24"/>
          <w:szCs w:val="24"/>
        </w:rPr>
        <w:t xml:space="preserve">techniques </w:t>
      </w:r>
      <w:r w:rsidR="00461E7B" w:rsidRPr="00AA2D2F">
        <w:rPr>
          <w:sz w:val="24"/>
          <w:szCs w:val="24"/>
        </w:rPr>
        <w:t>-13</w:t>
      </w:r>
    </w:p>
    <w:p w14:paraId="187559F0" w14:textId="1CBC63F6" w:rsidR="0066558F" w:rsidRPr="00AA2D2F" w:rsidRDefault="00C9623E">
      <w:pPr>
        <w:pStyle w:val="ListParagraph"/>
        <w:numPr>
          <w:ilvl w:val="0"/>
          <w:numId w:val="14"/>
        </w:numPr>
        <w:tabs>
          <w:tab w:val="left" w:pos="2253"/>
        </w:tabs>
        <w:spacing w:line="360" w:lineRule="auto"/>
        <w:jc w:val="both"/>
        <w:rPr>
          <w:sz w:val="24"/>
          <w:szCs w:val="24"/>
        </w:rPr>
      </w:pPr>
      <w:r w:rsidRPr="00AA2D2F">
        <w:rPr>
          <w:sz w:val="24"/>
          <w:szCs w:val="24"/>
        </w:rPr>
        <w:t xml:space="preserve">Sorting </w:t>
      </w:r>
      <w:r w:rsidR="00461E7B" w:rsidRPr="00AA2D2F">
        <w:rPr>
          <w:sz w:val="24"/>
          <w:szCs w:val="24"/>
        </w:rPr>
        <w:t>-36</w:t>
      </w:r>
    </w:p>
    <w:p w14:paraId="76AAE31A" w14:textId="60AB8CD9" w:rsidR="0066558F" w:rsidRPr="00AA2D2F" w:rsidRDefault="00C9623E">
      <w:pPr>
        <w:pStyle w:val="ListParagraph"/>
        <w:numPr>
          <w:ilvl w:val="0"/>
          <w:numId w:val="14"/>
        </w:numPr>
        <w:tabs>
          <w:tab w:val="left" w:pos="2253"/>
        </w:tabs>
        <w:spacing w:line="360" w:lineRule="auto"/>
        <w:jc w:val="both"/>
        <w:rPr>
          <w:sz w:val="24"/>
          <w:szCs w:val="24"/>
        </w:rPr>
      </w:pPr>
      <w:r w:rsidRPr="00AA2D2F">
        <w:rPr>
          <w:sz w:val="24"/>
          <w:szCs w:val="24"/>
        </w:rPr>
        <w:t xml:space="preserve">Adv.DS </w:t>
      </w:r>
      <w:r w:rsidR="00461E7B" w:rsidRPr="00AA2D2F">
        <w:rPr>
          <w:sz w:val="24"/>
          <w:szCs w:val="24"/>
        </w:rPr>
        <w:t>-23</w:t>
      </w:r>
    </w:p>
    <w:p w14:paraId="250CFDD9" w14:textId="446C0E30" w:rsidR="0066558F" w:rsidRPr="00AA2D2F" w:rsidRDefault="00C9623E">
      <w:pPr>
        <w:pStyle w:val="ListParagraph"/>
        <w:numPr>
          <w:ilvl w:val="0"/>
          <w:numId w:val="14"/>
        </w:numPr>
        <w:tabs>
          <w:tab w:val="left" w:pos="2253"/>
        </w:tabs>
        <w:spacing w:line="360" w:lineRule="auto"/>
        <w:jc w:val="both"/>
        <w:rPr>
          <w:sz w:val="24"/>
          <w:szCs w:val="24"/>
        </w:rPr>
      </w:pPr>
      <w:r w:rsidRPr="00AA2D2F">
        <w:rPr>
          <w:sz w:val="24"/>
          <w:szCs w:val="24"/>
        </w:rPr>
        <w:t>External storage</w:t>
      </w:r>
      <w:r w:rsidR="00461E7B" w:rsidRPr="00AA2D2F">
        <w:rPr>
          <w:sz w:val="24"/>
          <w:szCs w:val="24"/>
        </w:rPr>
        <w:t xml:space="preserve"> -4</w:t>
      </w:r>
      <w:r w:rsidRPr="00AA2D2F">
        <w:rPr>
          <w:sz w:val="24"/>
          <w:szCs w:val="24"/>
        </w:rPr>
        <w:t xml:space="preserve"> </w:t>
      </w:r>
    </w:p>
    <w:p w14:paraId="2D0E640D" w14:textId="1D22C232" w:rsidR="00195737" w:rsidRPr="004A5A48" w:rsidRDefault="00C9623E" w:rsidP="00E2454E">
      <w:pPr>
        <w:tabs>
          <w:tab w:val="left" w:pos="2253"/>
        </w:tabs>
        <w:spacing w:line="360" w:lineRule="auto"/>
        <w:jc w:val="both"/>
        <w:rPr>
          <w:sz w:val="24"/>
          <w:szCs w:val="24"/>
        </w:rPr>
      </w:pPr>
      <w:r w:rsidRPr="004A5A48">
        <w:rPr>
          <w:sz w:val="24"/>
          <w:szCs w:val="24"/>
        </w:rPr>
        <w:t xml:space="preserve">Areas requiring visualization more than others, according the answers in Table 4 are sorting (36) and advanced data structures (23). Some of sorting algorithms were implemented till now, so this result confirms our decision to start with development of plugin modules for the platform from that area. Advanced data structures in case of the subject include different kinds of tree structures or hash tables. </w:t>
      </w:r>
    </w:p>
    <w:p w14:paraId="38E61FCB" w14:textId="77777777" w:rsidR="00195737" w:rsidRPr="004A5A48" w:rsidRDefault="00195737" w:rsidP="00C8792D">
      <w:pPr>
        <w:tabs>
          <w:tab w:val="left" w:pos="2253"/>
        </w:tabs>
        <w:spacing w:line="360" w:lineRule="auto"/>
        <w:ind w:left="360"/>
        <w:jc w:val="both"/>
        <w:rPr>
          <w:sz w:val="24"/>
          <w:szCs w:val="24"/>
        </w:rPr>
      </w:pPr>
    </w:p>
    <w:p w14:paraId="18B353C7" w14:textId="77777777" w:rsidR="00195737" w:rsidRPr="004A5A48" w:rsidRDefault="00C9623E" w:rsidP="00AA2D2F">
      <w:pPr>
        <w:tabs>
          <w:tab w:val="left" w:pos="2253"/>
        </w:tabs>
        <w:spacing w:line="360" w:lineRule="auto"/>
        <w:jc w:val="both"/>
        <w:rPr>
          <w:sz w:val="24"/>
          <w:szCs w:val="24"/>
        </w:rPr>
      </w:pPr>
      <w:r w:rsidRPr="004A5A48">
        <w:rPr>
          <w:sz w:val="24"/>
          <w:szCs w:val="24"/>
        </w:rPr>
        <w:t>Responses to question 5.</w:t>
      </w:r>
    </w:p>
    <w:p w14:paraId="67839D8B" w14:textId="77777777" w:rsidR="00476BED" w:rsidRDefault="00476BED" w:rsidP="00476BED">
      <w:pPr>
        <w:pStyle w:val="ListParagraph"/>
        <w:tabs>
          <w:tab w:val="left" w:pos="2253"/>
        </w:tabs>
        <w:spacing w:line="360" w:lineRule="auto"/>
        <w:jc w:val="both"/>
        <w:rPr>
          <w:sz w:val="24"/>
          <w:szCs w:val="24"/>
        </w:rPr>
      </w:pPr>
    </w:p>
    <w:p w14:paraId="0DAACA6A" w14:textId="77777777" w:rsidR="00476BED" w:rsidRDefault="00476BED" w:rsidP="00476BED">
      <w:pPr>
        <w:pStyle w:val="ListParagraph"/>
        <w:tabs>
          <w:tab w:val="left" w:pos="2253"/>
        </w:tabs>
        <w:spacing w:line="360" w:lineRule="auto"/>
        <w:jc w:val="both"/>
        <w:rPr>
          <w:sz w:val="24"/>
          <w:szCs w:val="24"/>
        </w:rPr>
      </w:pPr>
    </w:p>
    <w:p w14:paraId="39FBDB15" w14:textId="77777777" w:rsidR="00476BED" w:rsidRDefault="00476BED" w:rsidP="00476BED">
      <w:pPr>
        <w:pStyle w:val="ListParagraph"/>
        <w:tabs>
          <w:tab w:val="left" w:pos="2253"/>
        </w:tabs>
        <w:spacing w:line="360" w:lineRule="auto"/>
        <w:jc w:val="both"/>
        <w:rPr>
          <w:sz w:val="24"/>
          <w:szCs w:val="24"/>
        </w:rPr>
      </w:pPr>
    </w:p>
    <w:p w14:paraId="07775C29" w14:textId="6C23F1B0" w:rsidR="00F2093C" w:rsidRPr="00AA2D2F" w:rsidRDefault="00C9623E">
      <w:pPr>
        <w:pStyle w:val="ListParagraph"/>
        <w:numPr>
          <w:ilvl w:val="0"/>
          <w:numId w:val="15"/>
        </w:numPr>
        <w:tabs>
          <w:tab w:val="left" w:pos="2253"/>
        </w:tabs>
        <w:spacing w:line="360" w:lineRule="auto"/>
        <w:jc w:val="both"/>
        <w:rPr>
          <w:sz w:val="24"/>
          <w:szCs w:val="24"/>
        </w:rPr>
      </w:pPr>
      <w:r w:rsidRPr="00AA2D2F">
        <w:rPr>
          <w:sz w:val="24"/>
          <w:szCs w:val="24"/>
        </w:rPr>
        <w:t xml:space="preserve">Step back </w:t>
      </w:r>
      <w:r w:rsidR="00F2093C" w:rsidRPr="00AA2D2F">
        <w:rPr>
          <w:sz w:val="24"/>
          <w:szCs w:val="24"/>
        </w:rPr>
        <w:t>-35</w:t>
      </w:r>
    </w:p>
    <w:p w14:paraId="5F4763EB" w14:textId="2EDBE29A" w:rsidR="00F2093C" w:rsidRPr="00AA2D2F" w:rsidRDefault="00C9623E">
      <w:pPr>
        <w:pStyle w:val="ListParagraph"/>
        <w:numPr>
          <w:ilvl w:val="0"/>
          <w:numId w:val="15"/>
        </w:numPr>
        <w:tabs>
          <w:tab w:val="left" w:pos="2253"/>
        </w:tabs>
        <w:spacing w:line="360" w:lineRule="auto"/>
        <w:jc w:val="both"/>
        <w:rPr>
          <w:sz w:val="24"/>
          <w:szCs w:val="24"/>
        </w:rPr>
      </w:pPr>
      <w:r w:rsidRPr="00AA2D2F">
        <w:rPr>
          <w:sz w:val="24"/>
          <w:szCs w:val="24"/>
        </w:rPr>
        <w:t>Testing mode</w:t>
      </w:r>
      <w:r w:rsidR="00F2093C" w:rsidRPr="00AA2D2F">
        <w:rPr>
          <w:sz w:val="24"/>
          <w:szCs w:val="24"/>
        </w:rPr>
        <w:t xml:space="preserve"> -8</w:t>
      </w:r>
      <w:r w:rsidRPr="00AA2D2F">
        <w:rPr>
          <w:sz w:val="24"/>
          <w:szCs w:val="24"/>
        </w:rPr>
        <w:t xml:space="preserve"> </w:t>
      </w:r>
    </w:p>
    <w:p w14:paraId="3B9BF1F0" w14:textId="43C31B5E" w:rsidR="005A324F" w:rsidRPr="00B6602E" w:rsidRDefault="00C9623E">
      <w:pPr>
        <w:pStyle w:val="ListParagraph"/>
        <w:numPr>
          <w:ilvl w:val="0"/>
          <w:numId w:val="15"/>
        </w:numPr>
        <w:tabs>
          <w:tab w:val="left" w:pos="2253"/>
        </w:tabs>
        <w:spacing w:line="360" w:lineRule="auto"/>
        <w:jc w:val="both"/>
        <w:rPr>
          <w:sz w:val="24"/>
          <w:szCs w:val="24"/>
        </w:rPr>
      </w:pPr>
      <w:r w:rsidRPr="00AA2D2F">
        <w:rPr>
          <w:sz w:val="24"/>
          <w:szCs w:val="24"/>
        </w:rPr>
        <w:t xml:space="preserve">On-line </w:t>
      </w:r>
      <w:r w:rsidR="00F2093C" w:rsidRPr="00AA2D2F">
        <w:rPr>
          <w:sz w:val="24"/>
          <w:szCs w:val="24"/>
        </w:rPr>
        <w:t>-25</w:t>
      </w:r>
    </w:p>
    <w:p w14:paraId="23272D11" w14:textId="03F28670" w:rsidR="00F2093C" w:rsidRPr="00AA2D2F" w:rsidRDefault="00C9623E">
      <w:pPr>
        <w:pStyle w:val="ListParagraph"/>
        <w:numPr>
          <w:ilvl w:val="0"/>
          <w:numId w:val="15"/>
        </w:numPr>
        <w:tabs>
          <w:tab w:val="left" w:pos="2253"/>
        </w:tabs>
        <w:spacing w:line="360" w:lineRule="auto"/>
        <w:jc w:val="both"/>
        <w:rPr>
          <w:sz w:val="24"/>
          <w:szCs w:val="24"/>
        </w:rPr>
      </w:pPr>
      <w:r w:rsidRPr="00AA2D2F">
        <w:rPr>
          <w:sz w:val="24"/>
          <w:szCs w:val="24"/>
        </w:rPr>
        <w:t>Other features</w:t>
      </w:r>
      <w:r w:rsidR="004A5A48" w:rsidRPr="00AA2D2F">
        <w:rPr>
          <w:sz w:val="24"/>
          <w:szCs w:val="24"/>
        </w:rPr>
        <w:t xml:space="preserve"> -2</w:t>
      </w:r>
      <w:r w:rsidRPr="00AA2D2F">
        <w:rPr>
          <w:sz w:val="24"/>
          <w:szCs w:val="24"/>
        </w:rPr>
        <w:t xml:space="preserve"> </w:t>
      </w:r>
    </w:p>
    <w:p w14:paraId="288C7808" w14:textId="77777777" w:rsidR="00FE37B9" w:rsidRDefault="004A5A48" w:rsidP="00AA2D2F">
      <w:pPr>
        <w:tabs>
          <w:tab w:val="left" w:pos="2253"/>
        </w:tabs>
        <w:spacing w:line="360" w:lineRule="auto"/>
        <w:jc w:val="both"/>
        <w:rPr>
          <w:sz w:val="24"/>
          <w:szCs w:val="24"/>
        </w:rPr>
      </w:pPr>
      <w:r w:rsidRPr="004A5A48">
        <w:rPr>
          <w:sz w:val="24"/>
          <w:szCs w:val="24"/>
        </w:rPr>
        <w:t xml:space="preserve">According to results summarized in Table 5, step back in running visualization was selected as the most useful feature to implement in the future, followed by the on-line availability of the tool. </w:t>
      </w:r>
    </w:p>
    <w:p w14:paraId="7E4C8D3C" w14:textId="191A6E4E" w:rsidR="00D759E3" w:rsidRDefault="004A5A48" w:rsidP="00AA2D2F">
      <w:pPr>
        <w:tabs>
          <w:tab w:val="left" w:pos="2253"/>
        </w:tabs>
        <w:spacing w:line="360" w:lineRule="auto"/>
        <w:jc w:val="both"/>
        <w:rPr>
          <w:sz w:val="24"/>
          <w:szCs w:val="24"/>
        </w:rPr>
      </w:pPr>
      <w:r w:rsidRPr="004A5A48">
        <w:rPr>
          <w:sz w:val="24"/>
          <w:szCs w:val="24"/>
        </w:rPr>
        <w:t xml:space="preserve">Quite small number of suggestions was provided here within the ’Other features’ option (including graphically better visualizations, optional changing algorithm properties, and better specification of input set). 188 </w:t>
      </w:r>
      <w:proofErr w:type="spellStart"/>
      <w:r w:rsidRPr="004A5A48">
        <w:rPr>
          <w:sz w:val="24"/>
          <w:szCs w:val="24"/>
        </w:rPr>
        <w:t>Slavomír</w:t>
      </w:r>
      <w:proofErr w:type="spellEnd"/>
      <w:r w:rsidRPr="004A5A48">
        <w:rPr>
          <w:sz w:val="24"/>
          <w:szCs w:val="24"/>
        </w:rPr>
        <w:t xml:space="preserve"> </w:t>
      </w:r>
      <w:proofErr w:type="spellStart"/>
      <w:r w:rsidRPr="004A5A48">
        <w:rPr>
          <w:sz w:val="24"/>
          <w:szCs w:val="24"/>
        </w:rPr>
        <w:t>Šimonák</w:t>
      </w:r>
      <w:proofErr w:type="spellEnd"/>
    </w:p>
    <w:p w14:paraId="2A2B0660" w14:textId="77777777" w:rsidR="00D759E3" w:rsidRDefault="00D759E3">
      <w:pPr>
        <w:rPr>
          <w:sz w:val="24"/>
          <w:szCs w:val="24"/>
        </w:rPr>
      </w:pPr>
      <w:r>
        <w:rPr>
          <w:sz w:val="24"/>
          <w:szCs w:val="24"/>
        </w:rPr>
        <w:br w:type="page"/>
      </w:r>
    </w:p>
    <w:p w14:paraId="6117C72F" w14:textId="2EBDA725" w:rsidR="00D759E3" w:rsidRDefault="00D759E3" w:rsidP="00AA2D2F">
      <w:pPr>
        <w:tabs>
          <w:tab w:val="left" w:pos="2253"/>
        </w:tabs>
        <w:spacing w:line="360" w:lineRule="auto"/>
        <w:jc w:val="both"/>
        <w:rPr>
          <w:sz w:val="24"/>
          <w:szCs w:val="24"/>
        </w:rPr>
      </w:pPr>
    </w:p>
    <w:p w14:paraId="3CC1F9BA" w14:textId="20EC3358" w:rsidR="00D759E3" w:rsidRDefault="00D759E3">
      <w:pPr>
        <w:rPr>
          <w:sz w:val="24"/>
          <w:szCs w:val="24"/>
        </w:rPr>
      </w:pPr>
    </w:p>
    <w:p w14:paraId="422777C7" w14:textId="77777777" w:rsidR="001C7C46" w:rsidRDefault="001C7C46">
      <w:pPr>
        <w:rPr>
          <w:sz w:val="24"/>
          <w:szCs w:val="24"/>
        </w:rPr>
      </w:pPr>
    </w:p>
    <w:p w14:paraId="25BB61CC" w14:textId="77777777" w:rsidR="00DC66E2" w:rsidRDefault="00DC66E2">
      <w:pPr>
        <w:rPr>
          <w:sz w:val="24"/>
          <w:szCs w:val="24"/>
        </w:rPr>
      </w:pPr>
    </w:p>
    <w:p w14:paraId="4CDA5141" w14:textId="77777777" w:rsidR="00AB3547" w:rsidRDefault="00AB3547">
      <w:pPr>
        <w:rPr>
          <w:sz w:val="24"/>
          <w:szCs w:val="24"/>
        </w:rPr>
      </w:pPr>
    </w:p>
    <w:p w14:paraId="2AF46835" w14:textId="77777777" w:rsidR="006E3FDB" w:rsidRDefault="00DC66E2" w:rsidP="00BF4C88">
      <w:pPr>
        <w:jc w:val="both"/>
        <w:rPr>
          <w:b/>
          <w:color w:val="000000"/>
          <w:sz w:val="32"/>
          <w:szCs w:val="32"/>
        </w:rPr>
      </w:pPr>
      <w:r w:rsidRPr="00DC66E2">
        <w:rPr>
          <w:b/>
          <w:color w:val="000000"/>
          <w:sz w:val="32"/>
          <w:szCs w:val="32"/>
        </w:rPr>
        <w:t>CHAPTER 4</w:t>
      </w:r>
    </w:p>
    <w:p w14:paraId="53F4CB38" w14:textId="787E93AE" w:rsidR="00DC66E2" w:rsidRDefault="00DC66E2" w:rsidP="00BF4C88">
      <w:pPr>
        <w:jc w:val="both"/>
        <w:rPr>
          <w:b/>
          <w:color w:val="000000"/>
          <w:sz w:val="32"/>
          <w:szCs w:val="32"/>
        </w:rPr>
      </w:pPr>
      <w:r w:rsidRPr="00DC66E2">
        <w:rPr>
          <w:b/>
          <w:color w:val="000000"/>
          <w:sz w:val="32"/>
          <w:szCs w:val="32"/>
        </w:rPr>
        <w:t>DESIGN AND IMPLEMENTATION</w:t>
      </w:r>
    </w:p>
    <w:p w14:paraId="67710FD6" w14:textId="77777777" w:rsidR="008D081F" w:rsidRDefault="008D081F" w:rsidP="00BF4C88">
      <w:pPr>
        <w:jc w:val="both"/>
        <w:rPr>
          <w:b/>
          <w:color w:val="000000"/>
          <w:sz w:val="32"/>
          <w:szCs w:val="32"/>
        </w:rPr>
      </w:pPr>
    </w:p>
    <w:p w14:paraId="24DA895D" w14:textId="46704381" w:rsidR="008D081F" w:rsidRPr="00613CCE" w:rsidRDefault="00613CCE" w:rsidP="00613CCE">
      <w:pPr>
        <w:spacing w:line="360" w:lineRule="auto"/>
        <w:jc w:val="both"/>
        <w:rPr>
          <w:bCs/>
          <w:color w:val="000000"/>
          <w:sz w:val="24"/>
          <w:szCs w:val="24"/>
        </w:rPr>
      </w:pPr>
      <w:r w:rsidRPr="00613CCE">
        <w:rPr>
          <w:bCs/>
          <w:color w:val="000000"/>
          <w:sz w:val="24"/>
          <w:szCs w:val="24"/>
        </w:rPr>
        <w:t>Here in the proposed system, the user can select whichever model or algorithm he/she wants to study. On its selection according to the algorithm, a graph or its visual representation will be generated. On starting the animation, a systematic and detailed animation will be shown so as to how the algorithm works for a better understanding. The animation speed can be controlled according to the user’s pace. After learning, the user can also test their knowledge by trying to predict the working before playing the animation.</w:t>
      </w:r>
    </w:p>
    <w:p w14:paraId="4D0E5C62" w14:textId="0183C289" w:rsidR="00BF4C88" w:rsidRDefault="0068678E">
      <w:pPr>
        <w:pStyle w:val="ListParagraph"/>
        <w:numPr>
          <w:ilvl w:val="1"/>
          <w:numId w:val="16"/>
        </w:numPr>
        <w:jc w:val="both"/>
        <w:rPr>
          <w:b/>
          <w:color w:val="000000"/>
          <w:sz w:val="28"/>
          <w:szCs w:val="28"/>
        </w:rPr>
      </w:pPr>
      <w:r>
        <w:rPr>
          <w:b/>
          <w:color w:val="000000"/>
          <w:sz w:val="28"/>
          <w:szCs w:val="28"/>
        </w:rPr>
        <w:t xml:space="preserve"> </w:t>
      </w:r>
      <w:r w:rsidR="00F82CC3" w:rsidRPr="0068678E">
        <w:rPr>
          <w:b/>
          <w:color w:val="000000"/>
          <w:sz w:val="28"/>
          <w:szCs w:val="28"/>
        </w:rPr>
        <w:t>The User</w:t>
      </w:r>
      <w:r w:rsidR="0010002C" w:rsidRPr="0068678E">
        <w:rPr>
          <w:b/>
          <w:color w:val="000000"/>
          <w:sz w:val="28"/>
          <w:szCs w:val="28"/>
        </w:rPr>
        <w:t xml:space="preserve"> Interface</w:t>
      </w:r>
    </w:p>
    <w:p w14:paraId="07873C49" w14:textId="77777777" w:rsidR="008D081F" w:rsidRDefault="008D081F" w:rsidP="008D081F">
      <w:pPr>
        <w:pStyle w:val="ListParagraph"/>
        <w:ind w:left="360"/>
        <w:jc w:val="both"/>
        <w:rPr>
          <w:b/>
          <w:color w:val="000000"/>
          <w:sz w:val="28"/>
          <w:szCs w:val="28"/>
        </w:rPr>
      </w:pPr>
    </w:p>
    <w:p w14:paraId="3FF3D353" w14:textId="77777777" w:rsidR="00AB3547" w:rsidRDefault="0068678E" w:rsidP="002D2876">
      <w:pPr>
        <w:spacing w:line="360" w:lineRule="auto"/>
        <w:ind w:firstLine="360"/>
        <w:jc w:val="both"/>
        <w:rPr>
          <w:sz w:val="24"/>
          <w:szCs w:val="24"/>
        </w:rPr>
      </w:pPr>
      <w:r w:rsidRPr="000D43E1">
        <w:rPr>
          <w:sz w:val="24"/>
          <w:szCs w:val="24"/>
        </w:rPr>
        <w:t>The design and structure of the user interface components has remained unchanged even if the underlying back-end code was refactored midway through the construction. Each component has its own feature: The canvas has twelve features; 10 control buttons, and a volume toggle button. The canvas area is where the four</w:t>
      </w:r>
      <w:r w:rsidR="00B44312" w:rsidRPr="000D43E1">
        <w:rPr>
          <w:sz w:val="24"/>
          <w:szCs w:val="24"/>
        </w:rPr>
        <w:t xml:space="preserve"> sorting algorithms are visualized, and that area will be the location where the sorting algorithms' output is edited in. The first row of four blue-bordered buttons at the bottom of the canvas are the selectable algorithms: Selection Sort, Bubble Sort, Insertion Sort, and Merge/Insertion Sort. This type of visualization is offered to users to select an algorithm of their choice, and to observe how that algorithm functions. Before launching the animation, the user will need to select an algorithm. The sorting algorithm must be selected before the input data type is specified. To choose between sorting input data that is already in order (as shown in Figure 1 on the previous page) or to reverse and randomize the order, the three gray-bordered buttons on the left of the bottom row are available (shown in Figures 2 and 3 in the following paragraphs). Sorted order is the default. The sorting algorithm is picked once the input and sorting method have been selected. Following, the “Start” button in the next row of buttons is clicked to perform the sort from the beginning to the end. The user can click the yellow-orange-bordered “Step” button to watch the algorithm step-by-step. Once the process is already underway, you can simply stop it by pressing the “Stop” button. In order to reduce misunderstanding in </w:t>
      </w:r>
      <w:proofErr w:type="spellStart"/>
      <w:r w:rsidR="00B44312" w:rsidRPr="000D43E1">
        <w:rPr>
          <w:sz w:val="24"/>
          <w:szCs w:val="24"/>
        </w:rPr>
        <w:t>userfriendliness</w:t>
      </w:r>
      <w:proofErr w:type="spellEnd"/>
      <w:r w:rsidR="00B44312" w:rsidRPr="000D43E1">
        <w:rPr>
          <w:sz w:val="24"/>
          <w:szCs w:val="24"/>
        </w:rPr>
        <w:t xml:space="preserve">, I've tried to make the interface basic and placed buttons </w:t>
      </w:r>
    </w:p>
    <w:p w14:paraId="57DAEFB0" w14:textId="77777777" w:rsidR="00AB3547" w:rsidRDefault="00AB3547" w:rsidP="002D2876">
      <w:pPr>
        <w:spacing w:line="360" w:lineRule="auto"/>
        <w:ind w:firstLine="360"/>
        <w:jc w:val="both"/>
        <w:rPr>
          <w:sz w:val="24"/>
          <w:szCs w:val="24"/>
        </w:rPr>
      </w:pPr>
    </w:p>
    <w:p w14:paraId="3D3851ED" w14:textId="77777777" w:rsidR="00AB3547" w:rsidRDefault="00AB3547" w:rsidP="002D2876">
      <w:pPr>
        <w:spacing w:line="360" w:lineRule="auto"/>
        <w:ind w:firstLine="360"/>
        <w:jc w:val="both"/>
        <w:rPr>
          <w:sz w:val="24"/>
          <w:szCs w:val="24"/>
        </w:rPr>
      </w:pPr>
    </w:p>
    <w:p w14:paraId="3C1F7BAC" w14:textId="77777777" w:rsidR="00AB3547" w:rsidRDefault="00AB3547" w:rsidP="002D2876">
      <w:pPr>
        <w:spacing w:line="360" w:lineRule="auto"/>
        <w:ind w:firstLine="360"/>
        <w:jc w:val="both"/>
        <w:rPr>
          <w:sz w:val="24"/>
          <w:szCs w:val="24"/>
        </w:rPr>
      </w:pPr>
    </w:p>
    <w:p w14:paraId="1BD99766" w14:textId="3D6E6FB5" w:rsidR="00BE6DF0" w:rsidRDefault="00B44312" w:rsidP="00A47EE1">
      <w:pPr>
        <w:spacing w:line="360" w:lineRule="auto"/>
        <w:jc w:val="both"/>
        <w:rPr>
          <w:sz w:val="24"/>
          <w:szCs w:val="24"/>
        </w:rPr>
      </w:pPr>
      <w:r w:rsidRPr="000D43E1">
        <w:rPr>
          <w:sz w:val="24"/>
          <w:szCs w:val="24"/>
        </w:rPr>
        <w:t>related to one another for easy access. The algorithm buttons are on separate tiers and have a blue coloration associated with them. Additional buttons are arranged in a grouped fashion, with a gray background. The "oddballs" are the animation controls. Despite being grouped together, each controller has a distinct color to denote the kind of animation it does. The colors are modeled on a traffic light with green being the go signal, red being the stop signal, and yellow being the signal to slow down (or in this case, yellow-orange means pace yourself). Additionally, each button also provides visual feedback to the user by changing color as the cursor hovers over it. The volume toggle button is the final function that is available on the Web page. The button appears to the left of a speaker picture on the lower left-hand side of the web page. While conducting some study on sound effects for animations, I realized the tool could be more participatory by both hearing and seeing the animation, rather than merely observing. To determine the sound each bar makes, use the following rule: each bar has a sound allocated to it based on its height. To hear four octaves on a piano, from low to high, the bars need to be in order. With the sound enabled, each bar in the sound animation plays a different tone from left to right when it appears. You'll only be able to hear the full four octaves in order if the bars are out of order. The bar's presently being played color will change to green, and then, when the sound animation is finished, it will change back to blue. However, because the animation is hungry with memory, the animation may stop momentarily and then resume. This means that the sound animation is turned off by default, but the user has the option to toggle it. You'll get the best results if you use the sound animation with Selection Sort.</w:t>
      </w:r>
    </w:p>
    <w:p w14:paraId="39AC884D" w14:textId="77777777" w:rsidR="00BE6DF0" w:rsidRDefault="00BE6DF0" w:rsidP="00A47EE1">
      <w:pPr>
        <w:spacing w:line="360" w:lineRule="auto"/>
        <w:jc w:val="both"/>
        <w:rPr>
          <w:sz w:val="24"/>
          <w:szCs w:val="24"/>
        </w:rPr>
      </w:pPr>
    </w:p>
    <w:p w14:paraId="33705289" w14:textId="77777777" w:rsidR="00BE6DF0" w:rsidRDefault="00BE6DF0" w:rsidP="00A47EE1">
      <w:pPr>
        <w:spacing w:line="360" w:lineRule="auto"/>
        <w:jc w:val="both"/>
        <w:rPr>
          <w:sz w:val="24"/>
          <w:szCs w:val="24"/>
        </w:rPr>
      </w:pPr>
    </w:p>
    <w:p w14:paraId="680035DE" w14:textId="77777777" w:rsidR="00BE6DF0" w:rsidRDefault="00BE6DF0" w:rsidP="00A47EE1">
      <w:pPr>
        <w:spacing w:line="360" w:lineRule="auto"/>
        <w:jc w:val="both"/>
        <w:rPr>
          <w:sz w:val="24"/>
          <w:szCs w:val="24"/>
        </w:rPr>
      </w:pPr>
    </w:p>
    <w:p w14:paraId="31EEDE6C" w14:textId="77777777" w:rsidR="00BE6DF0" w:rsidRDefault="00BE6DF0" w:rsidP="00A47EE1">
      <w:pPr>
        <w:spacing w:line="360" w:lineRule="auto"/>
        <w:jc w:val="both"/>
        <w:rPr>
          <w:sz w:val="24"/>
          <w:szCs w:val="24"/>
        </w:rPr>
      </w:pPr>
    </w:p>
    <w:p w14:paraId="72E8CEA4" w14:textId="77777777" w:rsidR="00BE6DF0" w:rsidRDefault="00BE6DF0" w:rsidP="00A47EE1">
      <w:pPr>
        <w:spacing w:line="360" w:lineRule="auto"/>
        <w:jc w:val="both"/>
        <w:rPr>
          <w:sz w:val="24"/>
          <w:szCs w:val="24"/>
        </w:rPr>
      </w:pPr>
    </w:p>
    <w:p w14:paraId="577A2448" w14:textId="77777777" w:rsidR="00BE6DF0" w:rsidRDefault="00BE6DF0" w:rsidP="00A47EE1">
      <w:pPr>
        <w:spacing w:line="360" w:lineRule="auto"/>
        <w:jc w:val="both"/>
        <w:rPr>
          <w:sz w:val="24"/>
          <w:szCs w:val="24"/>
        </w:rPr>
      </w:pPr>
    </w:p>
    <w:p w14:paraId="2C10E7D6" w14:textId="77777777" w:rsidR="00BE6DF0" w:rsidRDefault="00BE6DF0" w:rsidP="00A47EE1">
      <w:pPr>
        <w:spacing w:line="360" w:lineRule="auto"/>
        <w:jc w:val="both"/>
        <w:rPr>
          <w:sz w:val="24"/>
          <w:szCs w:val="24"/>
        </w:rPr>
      </w:pPr>
    </w:p>
    <w:p w14:paraId="10B4147D" w14:textId="77777777" w:rsidR="00BE6DF0" w:rsidRDefault="00BE6DF0" w:rsidP="00A47EE1">
      <w:pPr>
        <w:spacing w:line="360" w:lineRule="auto"/>
        <w:jc w:val="both"/>
        <w:rPr>
          <w:sz w:val="24"/>
          <w:szCs w:val="24"/>
        </w:rPr>
      </w:pPr>
    </w:p>
    <w:p w14:paraId="1B326A5B" w14:textId="77777777" w:rsidR="00BE6DF0" w:rsidRDefault="00BE6DF0" w:rsidP="00A47EE1">
      <w:pPr>
        <w:spacing w:line="360" w:lineRule="auto"/>
        <w:jc w:val="both"/>
        <w:rPr>
          <w:sz w:val="24"/>
          <w:szCs w:val="24"/>
        </w:rPr>
      </w:pPr>
    </w:p>
    <w:p w14:paraId="08085205" w14:textId="77777777" w:rsidR="00BE6DF0" w:rsidRDefault="00BE6DF0" w:rsidP="00A47EE1">
      <w:pPr>
        <w:spacing w:line="360" w:lineRule="auto"/>
        <w:jc w:val="both"/>
        <w:rPr>
          <w:sz w:val="24"/>
          <w:szCs w:val="24"/>
        </w:rPr>
      </w:pPr>
    </w:p>
    <w:p w14:paraId="0E787F6C" w14:textId="77777777" w:rsidR="00BE6DF0" w:rsidRDefault="00BE6DF0" w:rsidP="00A47EE1">
      <w:pPr>
        <w:spacing w:line="360" w:lineRule="auto"/>
        <w:jc w:val="both"/>
        <w:rPr>
          <w:sz w:val="24"/>
          <w:szCs w:val="24"/>
        </w:rPr>
      </w:pPr>
    </w:p>
    <w:p w14:paraId="52D2DA4E" w14:textId="77777777" w:rsidR="00BE6DF0" w:rsidRPr="000D43E1" w:rsidRDefault="00BE6DF0" w:rsidP="00A47EE1">
      <w:pPr>
        <w:spacing w:line="360" w:lineRule="auto"/>
        <w:jc w:val="both"/>
        <w:rPr>
          <w:sz w:val="24"/>
          <w:szCs w:val="24"/>
        </w:rPr>
      </w:pPr>
    </w:p>
    <w:p w14:paraId="7A616ABE" w14:textId="77777777" w:rsidR="00BE6DF0" w:rsidRDefault="00BE6DF0" w:rsidP="00BE6DF0">
      <w:pPr>
        <w:jc w:val="both"/>
        <w:rPr>
          <w:b/>
          <w:color w:val="000000"/>
          <w:sz w:val="28"/>
          <w:szCs w:val="28"/>
        </w:rPr>
      </w:pPr>
    </w:p>
    <w:p w14:paraId="0824D8D2" w14:textId="50C03FEE" w:rsidR="000D43E1" w:rsidRDefault="000D43E1" w:rsidP="00BE6DF0">
      <w:pPr>
        <w:jc w:val="both"/>
        <w:rPr>
          <w:b/>
          <w:color w:val="000000"/>
          <w:sz w:val="28"/>
          <w:szCs w:val="28"/>
        </w:rPr>
      </w:pPr>
      <w:r>
        <w:rPr>
          <w:b/>
          <w:noProof/>
          <w:color w:val="000000"/>
          <w:sz w:val="28"/>
          <w:szCs w:val="28"/>
        </w:rPr>
        <w:drawing>
          <wp:inline distT="0" distB="0" distL="0" distR="0" wp14:anchorId="447FBD57" wp14:editId="5053A188">
            <wp:extent cx="5955158" cy="2641176"/>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3967" cy="2693869"/>
                    </a:xfrm>
                    <a:prstGeom prst="rect">
                      <a:avLst/>
                    </a:prstGeom>
                  </pic:spPr>
                </pic:pic>
              </a:graphicData>
            </a:graphic>
          </wp:inline>
        </w:drawing>
      </w:r>
    </w:p>
    <w:p w14:paraId="26435DCB" w14:textId="51FD6C78" w:rsidR="00477B51" w:rsidRDefault="00477B51" w:rsidP="00B92E4E">
      <w:pPr>
        <w:spacing w:line="360" w:lineRule="auto"/>
        <w:ind w:right="-59"/>
        <w:jc w:val="center"/>
        <w:rPr>
          <w:sz w:val="24"/>
          <w:szCs w:val="24"/>
        </w:rPr>
      </w:pPr>
      <w:r>
        <w:rPr>
          <w:sz w:val="24"/>
          <w:szCs w:val="24"/>
        </w:rPr>
        <w:t>Fi</w:t>
      </w:r>
      <w:r>
        <w:rPr>
          <w:spacing w:val="-2"/>
          <w:sz w:val="24"/>
          <w:szCs w:val="24"/>
        </w:rPr>
        <w:t>g</w:t>
      </w:r>
      <w:r>
        <w:rPr>
          <w:spacing w:val="2"/>
          <w:sz w:val="24"/>
          <w:szCs w:val="24"/>
        </w:rPr>
        <w:t>u</w:t>
      </w:r>
      <w:r>
        <w:rPr>
          <w:sz w:val="24"/>
          <w:szCs w:val="24"/>
        </w:rPr>
        <w:t>re</w:t>
      </w:r>
      <w:r>
        <w:rPr>
          <w:spacing w:val="-2"/>
          <w:sz w:val="24"/>
          <w:szCs w:val="24"/>
        </w:rPr>
        <w:t xml:space="preserve"> </w:t>
      </w:r>
      <w:r w:rsidR="00A744F6">
        <w:rPr>
          <w:sz w:val="24"/>
          <w:szCs w:val="24"/>
        </w:rPr>
        <w:t>4</w:t>
      </w:r>
      <w:r>
        <w:rPr>
          <w:sz w:val="24"/>
          <w:szCs w:val="24"/>
        </w:rPr>
        <w:t xml:space="preserve">.1: </w:t>
      </w:r>
      <w:r w:rsidR="0002243E">
        <w:rPr>
          <w:sz w:val="24"/>
          <w:szCs w:val="24"/>
        </w:rPr>
        <w:t xml:space="preserve">Main </w:t>
      </w:r>
      <w:r w:rsidR="00A07549" w:rsidRPr="00A07549">
        <w:rPr>
          <w:sz w:val="24"/>
          <w:szCs w:val="24"/>
        </w:rPr>
        <w:t>Window of Application</w:t>
      </w:r>
    </w:p>
    <w:p w14:paraId="6FB99EDD" w14:textId="77777777" w:rsidR="00BE6DF0" w:rsidRDefault="00BE6DF0" w:rsidP="00B92E4E">
      <w:pPr>
        <w:spacing w:line="360" w:lineRule="auto"/>
        <w:ind w:right="-59"/>
        <w:jc w:val="center"/>
        <w:rPr>
          <w:sz w:val="24"/>
          <w:szCs w:val="24"/>
        </w:rPr>
      </w:pPr>
    </w:p>
    <w:p w14:paraId="229C292C" w14:textId="77777777" w:rsidR="0048286E" w:rsidRDefault="009B10DC" w:rsidP="00E5355E">
      <w:pPr>
        <w:spacing w:line="360" w:lineRule="auto"/>
        <w:jc w:val="both"/>
        <w:rPr>
          <w:sz w:val="24"/>
          <w:szCs w:val="24"/>
        </w:rPr>
      </w:pPr>
      <w:r w:rsidRPr="009B10DC">
        <w:rPr>
          <w:sz w:val="24"/>
          <w:szCs w:val="24"/>
        </w:rPr>
        <w:t>Finally, there is one feature that you will discover only after making a selection and attempting to sort: you may modify the sorting algorithm on the fly. In other words, you can pause an</w:t>
      </w:r>
      <w:r w:rsidR="00037A1A">
        <w:rPr>
          <w:sz w:val="24"/>
          <w:szCs w:val="24"/>
        </w:rPr>
        <w:t xml:space="preserve"> </w:t>
      </w:r>
      <w:r w:rsidRPr="009B10DC">
        <w:rPr>
          <w:sz w:val="24"/>
          <w:szCs w:val="24"/>
        </w:rPr>
        <w:t xml:space="preserve">animation </w:t>
      </w:r>
    </w:p>
    <w:p w14:paraId="78F088D7" w14:textId="2CFD8268" w:rsidR="008D081F" w:rsidRPr="00B92E4E" w:rsidRDefault="009B10DC" w:rsidP="00E5355E">
      <w:pPr>
        <w:spacing w:line="360" w:lineRule="auto"/>
        <w:jc w:val="both"/>
        <w:rPr>
          <w:sz w:val="24"/>
          <w:szCs w:val="24"/>
        </w:rPr>
      </w:pPr>
      <w:r w:rsidRPr="009B10DC">
        <w:rPr>
          <w:sz w:val="24"/>
          <w:szCs w:val="24"/>
        </w:rPr>
        <w:t>while using a sorting algorithm like Selection Sort, then choose another algorithm, like Bubble sort, while the animation is paused. To</w:t>
      </w:r>
      <w:r w:rsidR="00E5355E">
        <w:rPr>
          <w:sz w:val="24"/>
          <w:szCs w:val="24"/>
        </w:rPr>
        <w:t xml:space="preserve"> </w:t>
      </w:r>
      <w:r w:rsidR="00E5355E" w:rsidRPr="00E5355E">
        <w:rPr>
          <w:sz w:val="24"/>
          <w:szCs w:val="24"/>
        </w:rPr>
        <w:t>continue sorting the bars, start the animation by clicking "Start" or "Stop." How the movement of data changes based on what algorithms are already affecting it is remarkable to behold. Also, sorting semi-sorted data using the provided options provides a unique view on how the algorithms function.</w:t>
      </w:r>
    </w:p>
    <w:p w14:paraId="2F1A55E4" w14:textId="77777777" w:rsidR="008D081F" w:rsidRPr="0068678E" w:rsidRDefault="008D081F" w:rsidP="0068678E">
      <w:pPr>
        <w:ind w:left="360"/>
        <w:jc w:val="both"/>
        <w:rPr>
          <w:b/>
          <w:color w:val="000000"/>
          <w:sz w:val="28"/>
          <w:szCs w:val="28"/>
        </w:rPr>
      </w:pPr>
    </w:p>
    <w:p w14:paraId="1B866D51" w14:textId="3ECD695F" w:rsidR="0068678E" w:rsidRDefault="0048286E">
      <w:pPr>
        <w:pStyle w:val="ListParagraph"/>
        <w:numPr>
          <w:ilvl w:val="1"/>
          <w:numId w:val="16"/>
        </w:numPr>
        <w:jc w:val="both"/>
        <w:rPr>
          <w:b/>
          <w:color w:val="000000"/>
          <w:sz w:val="28"/>
          <w:szCs w:val="28"/>
        </w:rPr>
      </w:pPr>
      <w:r>
        <w:rPr>
          <w:b/>
          <w:color w:val="000000"/>
          <w:sz w:val="28"/>
          <w:szCs w:val="28"/>
        </w:rPr>
        <w:t xml:space="preserve"> System Architecture</w:t>
      </w:r>
    </w:p>
    <w:p w14:paraId="7B4799E2" w14:textId="77777777" w:rsidR="00DE0510" w:rsidRPr="00DE0510" w:rsidRDefault="00DE0510" w:rsidP="00DE0510">
      <w:pPr>
        <w:jc w:val="both"/>
        <w:rPr>
          <w:b/>
          <w:color w:val="000000"/>
          <w:sz w:val="28"/>
          <w:szCs w:val="28"/>
        </w:rPr>
      </w:pPr>
    </w:p>
    <w:p w14:paraId="12AFCB16" w14:textId="77777777" w:rsidR="00BE6DF0" w:rsidRDefault="00EE1147" w:rsidP="00BB56EF">
      <w:pPr>
        <w:spacing w:line="360" w:lineRule="auto"/>
        <w:ind w:firstLine="360"/>
        <w:jc w:val="both"/>
        <w:rPr>
          <w:sz w:val="24"/>
          <w:szCs w:val="24"/>
        </w:rPr>
      </w:pPr>
      <w:r w:rsidRPr="00EE1147">
        <w:rPr>
          <w:sz w:val="24"/>
          <w:szCs w:val="24"/>
        </w:rPr>
        <w:t xml:space="preserve">HTML5, CSS, and JavaScript make up the back-end code. There are three varieties of code in one .html file and all three can be executed from this file alone. Including different types of web languages in a single page is one of the shortcomings of HTML 5. Since, therefore, there were three different types, each had been segregated, producing three different files (plus the miscellaneous sound and image files). Readability and keeping relevant code together are benefits of excellent programming practices. However, in the end, I opted not to break the code into two separate sections because of these two reasons. By just having to worry about one project file </w:t>
      </w:r>
    </w:p>
    <w:p w14:paraId="397175FB" w14:textId="77777777" w:rsidR="00BE6DF0" w:rsidRDefault="00BE6DF0" w:rsidP="00BB56EF">
      <w:pPr>
        <w:spacing w:line="360" w:lineRule="auto"/>
        <w:ind w:firstLine="360"/>
        <w:jc w:val="both"/>
        <w:rPr>
          <w:sz w:val="24"/>
          <w:szCs w:val="24"/>
        </w:rPr>
      </w:pPr>
    </w:p>
    <w:p w14:paraId="23ECFF8F" w14:textId="77777777" w:rsidR="00BE6DF0" w:rsidRDefault="00BE6DF0" w:rsidP="00BB56EF">
      <w:pPr>
        <w:spacing w:line="360" w:lineRule="auto"/>
        <w:ind w:firstLine="360"/>
        <w:jc w:val="both"/>
        <w:rPr>
          <w:sz w:val="24"/>
          <w:szCs w:val="24"/>
        </w:rPr>
      </w:pPr>
    </w:p>
    <w:p w14:paraId="785B3D43" w14:textId="77777777" w:rsidR="00BE6DF0" w:rsidRDefault="00BE6DF0" w:rsidP="00BB56EF">
      <w:pPr>
        <w:spacing w:line="360" w:lineRule="auto"/>
        <w:ind w:firstLine="360"/>
        <w:jc w:val="both"/>
        <w:rPr>
          <w:sz w:val="24"/>
          <w:szCs w:val="24"/>
        </w:rPr>
      </w:pPr>
    </w:p>
    <w:p w14:paraId="7A560F90" w14:textId="5614D5CF" w:rsidR="00EE1147" w:rsidRDefault="00EE1147" w:rsidP="00BE6DF0">
      <w:pPr>
        <w:spacing w:line="360" w:lineRule="auto"/>
        <w:jc w:val="both"/>
        <w:rPr>
          <w:sz w:val="24"/>
          <w:szCs w:val="24"/>
        </w:rPr>
      </w:pPr>
      <w:r w:rsidRPr="00EE1147">
        <w:rPr>
          <w:sz w:val="24"/>
          <w:szCs w:val="24"/>
        </w:rPr>
        <w:t>instead of three, the project may be more easily transported and sent. And because the changes to the coding languages are identified unambiguously in the project file, they do not reduce readability. An RIA can have more than one programming language in a single file (Rich Internet Application). As you can see, the three coding languages are the only important components. However, since JavaScript runs immediately in the browser, it is unnecessary to employ a server on the back-end (like PHP). HTML5 and CSS are employed in web development. As illustrated with a single, bidirectional arrow, the HTML5 and JavaScript communicate to run the relevant algorithms and update the interface. The code for HTML5 and CSS did not change significantly throughout the project. The parts of HTML5 that were updated were the function calls for each button, since they were altered from a functional programming mindset to an object-oriented one. We've abstracted away all of the back-end code behind all of the different algorithms and animation selectors.</w:t>
      </w:r>
      <w:r w:rsidR="005227F0">
        <w:rPr>
          <w:sz w:val="24"/>
          <w:szCs w:val="24"/>
        </w:rPr>
        <w:t xml:space="preserve"> </w:t>
      </w:r>
    </w:p>
    <w:p w14:paraId="5CD07FB6" w14:textId="77777777" w:rsidR="00656DCB" w:rsidRDefault="00656DCB" w:rsidP="00BB56EF">
      <w:pPr>
        <w:spacing w:line="360" w:lineRule="auto"/>
        <w:ind w:firstLine="360"/>
        <w:jc w:val="both"/>
        <w:rPr>
          <w:sz w:val="24"/>
          <w:szCs w:val="24"/>
        </w:rPr>
      </w:pPr>
    </w:p>
    <w:p w14:paraId="4E9422E1" w14:textId="76B97005" w:rsidR="007B6035" w:rsidRPr="00656DCB" w:rsidRDefault="00CB63C7">
      <w:pPr>
        <w:pStyle w:val="ListParagraph"/>
        <w:numPr>
          <w:ilvl w:val="1"/>
          <w:numId w:val="16"/>
        </w:numPr>
        <w:spacing w:line="360" w:lineRule="auto"/>
        <w:jc w:val="both"/>
        <w:rPr>
          <w:b/>
          <w:color w:val="000000"/>
          <w:sz w:val="28"/>
          <w:szCs w:val="28"/>
        </w:rPr>
      </w:pPr>
      <w:r>
        <w:rPr>
          <w:b/>
          <w:color w:val="000000"/>
          <w:sz w:val="28"/>
          <w:szCs w:val="28"/>
        </w:rPr>
        <w:t xml:space="preserve"> </w:t>
      </w:r>
      <w:r w:rsidR="002964E4" w:rsidRPr="00656DCB">
        <w:rPr>
          <w:b/>
          <w:color w:val="000000"/>
          <w:sz w:val="28"/>
          <w:szCs w:val="28"/>
        </w:rPr>
        <w:t>Implementation</w:t>
      </w:r>
    </w:p>
    <w:p w14:paraId="02EF0937" w14:textId="77777777" w:rsidR="00C32B14" w:rsidRDefault="00656DCB" w:rsidP="00CB63C7">
      <w:pPr>
        <w:spacing w:line="360" w:lineRule="auto"/>
        <w:ind w:firstLine="360"/>
        <w:jc w:val="both"/>
        <w:rPr>
          <w:bCs/>
          <w:color w:val="000000"/>
          <w:sz w:val="24"/>
          <w:szCs w:val="24"/>
        </w:rPr>
      </w:pPr>
      <w:r w:rsidRPr="00CB63C7">
        <w:rPr>
          <w:bCs/>
          <w:color w:val="000000"/>
          <w:sz w:val="24"/>
          <w:szCs w:val="24"/>
        </w:rPr>
        <w:t>The use of HTML5 (Hypertext Markup Language 5), JavaScript, and CSS combine to form</w:t>
      </w:r>
      <w:r w:rsidR="00CB63C7" w:rsidRPr="00CB63C7">
        <w:rPr>
          <w:bCs/>
          <w:color w:val="000000"/>
          <w:sz w:val="24"/>
          <w:szCs w:val="24"/>
        </w:rPr>
        <w:t xml:space="preserve"> </w:t>
      </w:r>
      <w:r w:rsidRPr="00CB63C7">
        <w:rPr>
          <w:bCs/>
          <w:color w:val="000000"/>
          <w:sz w:val="24"/>
          <w:szCs w:val="24"/>
        </w:rPr>
        <w:t xml:space="preserve">this project's implementation (Cascading Style Sheets). There is only one project file which is an HTML file and contains the code. The only additional piece of code added to the main HTML file </w:t>
      </w:r>
    </w:p>
    <w:p w14:paraId="0E5267AF" w14:textId="77777777" w:rsidR="004216E0" w:rsidRDefault="00656DCB" w:rsidP="00CB63C7">
      <w:pPr>
        <w:spacing w:line="360" w:lineRule="auto"/>
        <w:jc w:val="both"/>
        <w:rPr>
          <w:bCs/>
          <w:color w:val="000000"/>
          <w:sz w:val="24"/>
          <w:szCs w:val="24"/>
        </w:rPr>
      </w:pPr>
      <w:r w:rsidRPr="00CB63C7">
        <w:rPr>
          <w:bCs/>
          <w:color w:val="000000"/>
          <w:sz w:val="24"/>
          <w:szCs w:val="24"/>
        </w:rPr>
        <w:t xml:space="preserve">is the .m4a sound files to support the sound animation functionality (which are saved as .m4a files). As of now, I only did extensive testing using the Mozilla Firefox browser, and it's the browser of choice in this context. However, tests done quickly revealed the possibility of Google Chrome and Safari integration. This software uses both object-oriented and functional programming paradigms in how it organizes the code. Before the final phase of development, the design was almost completely functional, where only three objects were used: one to control the canvas that displayed the animation, another to represent a piece of data, or “bar” object (blue rectangle with dynamically changing height and position), and a final one to represent the positions that each bar moved to, or “pos” objects. Although this incorporated several function calls, some instance variables and Boolean values were utilized to keep track of the algorithm picked and when to animation, but this led to a greatly integrated mass of code that was difficult to maintain. Several big </w:t>
      </w:r>
      <w:proofErr w:type="spellStart"/>
      <w:r w:rsidRPr="00CB63C7">
        <w:rPr>
          <w:bCs/>
          <w:color w:val="000000"/>
          <w:sz w:val="24"/>
          <w:szCs w:val="24"/>
        </w:rPr>
        <w:t>refactorings</w:t>
      </w:r>
      <w:proofErr w:type="spellEnd"/>
      <w:r w:rsidRPr="00CB63C7">
        <w:rPr>
          <w:bCs/>
          <w:color w:val="000000"/>
          <w:sz w:val="24"/>
          <w:szCs w:val="24"/>
        </w:rPr>
        <w:t xml:space="preserve"> later, the code has now taken on the form of a Model-View</w:t>
      </w:r>
    </w:p>
    <w:p w14:paraId="2F77815E" w14:textId="77777777" w:rsidR="004216E0" w:rsidRDefault="004216E0" w:rsidP="00CB63C7">
      <w:pPr>
        <w:spacing w:line="360" w:lineRule="auto"/>
        <w:jc w:val="both"/>
        <w:rPr>
          <w:bCs/>
          <w:color w:val="000000"/>
          <w:sz w:val="24"/>
          <w:szCs w:val="24"/>
        </w:rPr>
      </w:pPr>
    </w:p>
    <w:p w14:paraId="2EDD963C" w14:textId="77777777" w:rsidR="004216E0" w:rsidRDefault="004216E0" w:rsidP="00CB63C7">
      <w:pPr>
        <w:spacing w:line="360" w:lineRule="auto"/>
        <w:jc w:val="both"/>
        <w:rPr>
          <w:bCs/>
          <w:color w:val="000000"/>
          <w:sz w:val="24"/>
          <w:szCs w:val="24"/>
        </w:rPr>
      </w:pPr>
    </w:p>
    <w:p w14:paraId="7A89A47C" w14:textId="77777777" w:rsidR="004216E0" w:rsidRDefault="004216E0" w:rsidP="00CB63C7">
      <w:pPr>
        <w:spacing w:line="360" w:lineRule="auto"/>
        <w:jc w:val="both"/>
        <w:rPr>
          <w:bCs/>
          <w:color w:val="000000"/>
          <w:sz w:val="24"/>
          <w:szCs w:val="24"/>
        </w:rPr>
      </w:pPr>
    </w:p>
    <w:p w14:paraId="721ABAC5" w14:textId="05D9406F" w:rsidR="00776394" w:rsidRDefault="00656DCB" w:rsidP="00CB63C7">
      <w:pPr>
        <w:spacing w:line="360" w:lineRule="auto"/>
        <w:jc w:val="both"/>
        <w:rPr>
          <w:bCs/>
          <w:color w:val="000000"/>
          <w:sz w:val="24"/>
          <w:szCs w:val="24"/>
        </w:rPr>
      </w:pPr>
      <w:r w:rsidRPr="00CB63C7">
        <w:rPr>
          <w:bCs/>
          <w:color w:val="000000"/>
          <w:sz w:val="24"/>
          <w:szCs w:val="24"/>
        </w:rPr>
        <w:t>Controller Architecture. Although, because of its functional character, it possesses a multitude of individualized functions that alter the instance variables and Boolean values, which means it has a multitude of functions that directly alter the View and Controller. The major module in the HTML code between the tags is known as the global scope. Everything within the framework is able to access the aforementioned variables and methods.</w:t>
      </w:r>
    </w:p>
    <w:p w14:paraId="320EAB88" w14:textId="77777777" w:rsidR="003977C7" w:rsidRPr="00CB63C7" w:rsidRDefault="003977C7" w:rsidP="00CB63C7">
      <w:pPr>
        <w:spacing w:line="360" w:lineRule="auto"/>
        <w:jc w:val="both"/>
        <w:rPr>
          <w:bCs/>
          <w:color w:val="000000"/>
          <w:sz w:val="24"/>
          <w:szCs w:val="24"/>
        </w:rPr>
      </w:pPr>
    </w:p>
    <w:p w14:paraId="558A1E6A" w14:textId="4361AE4D" w:rsidR="004A5A48" w:rsidRPr="00F00AF7" w:rsidRDefault="00F00AF7">
      <w:pPr>
        <w:pStyle w:val="ListParagraph"/>
        <w:numPr>
          <w:ilvl w:val="2"/>
          <w:numId w:val="16"/>
        </w:numPr>
        <w:tabs>
          <w:tab w:val="left" w:pos="2253"/>
        </w:tabs>
        <w:spacing w:line="360" w:lineRule="auto"/>
        <w:jc w:val="both"/>
        <w:rPr>
          <w:sz w:val="24"/>
          <w:szCs w:val="24"/>
        </w:rPr>
      </w:pPr>
      <w:r>
        <w:rPr>
          <w:b/>
          <w:bCs/>
          <w:sz w:val="24"/>
          <w:szCs w:val="24"/>
        </w:rPr>
        <w:t>The View</w:t>
      </w:r>
    </w:p>
    <w:p w14:paraId="56B5CD6E" w14:textId="739D4DDE" w:rsidR="003977C7" w:rsidRDefault="00533F84" w:rsidP="0025280F">
      <w:pPr>
        <w:tabs>
          <w:tab w:val="left" w:pos="450"/>
        </w:tabs>
        <w:spacing w:line="360" w:lineRule="auto"/>
        <w:jc w:val="both"/>
        <w:rPr>
          <w:sz w:val="24"/>
          <w:szCs w:val="24"/>
        </w:rPr>
      </w:pPr>
      <w:r>
        <w:rPr>
          <w:sz w:val="24"/>
          <w:szCs w:val="24"/>
        </w:rPr>
        <w:tab/>
      </w:r>
      <w:r w:rsidR="00370251" w:rsidRPr="00281BBA">
        <w:rPr>
          <w:sz w:val="24"/>
          <w:szCs w:val="24"/>
        </w:rPr>
        <w:t>There are three items on the view: the sort Area, the bar, and the position. These objects operate within the container defined by the tags in the .html file. This function's space is sometimes referred to as the "main" function, the first function invoked in a program.</w:t>
      </w:r>
    </w:p>
    <w:p w14:paraId="3AFF3271" w14:textId="77777777" w:rsidR="004216E0" w:rsidRDefault="004216E0" w:rsidP="0025280F">
      <w:pPr>
        <w:tabs>
          <w:tab w:val="left" w:pos="450"/>
        </w:tabs>
        <w:spacing w:line="360" w:lineRule="auto"/>
        <w:jc w:val="both"/>
        <w:rPr>
          <w:sz w:val="24"/>
          <w:szCs w:val="24"/>
        </w:rPr>
      </w:pPr>
    </w:p>
    <w:p w14:paraId="4197EF9A" w14:textId="7579A4D7" w:rsidR="00C4304F" w:rsidRDefault="00C4304F" w:rsidP="003D3721">
      <w:pPr>
        <w:tabs>
          <w:tab w:val="left" w:pos="2253"/>
        </w:tabs>
        <w:spacing w:line="360" w:lineRule="auto"/>
        <w:jc w:val="center"/>
        <w:rPr>
          <w:sz w:val="24"/>
          <w:szCs w:val="24"/>
        </w:rPr>
      </w:pPr>
      <w:r>
        <w:rPr>
          <w:noProof/>
          <w:sz w:val="24"/>
          <w:szCs w:val="24"/>
        </w:rPr>
        <w:drawing>
          <wp:inline distT="0" distB="0" distL="0" distR="0" wp14:anchorId="2320D6E5" wp14:editId="309DCC48">
            <wp:extent cx="5798919"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9667" cy="2776668"/>
                    </a:xfrm>
                    <a:prstGeom prst="rect">
                      <a:avLst/>
                    </a:prstGeom>
                  </pic:spPr>
                </pic:pic>
              </a:graphicData>
            </a:graphic>
          </wp:inline>
        </w:drawing>
      </w:r>
    </w:p>
    <w:p w14:paraId="180C1856" w14:textId="5EC01958" w:rsidR="00281BBA" w:rsidRDefault="003D3721" w:rsidP="0025280F">
      <w:pPr>
        <w:tabs>
          <w:tab w:val="left" w:pos="2253"/>
        </w:tabs>
        <w:spacing w:line="360" w:lineRule="auto"/>
        <w:jc w:val="center"/>
        <w:rPr>
          <w:sz w:val="24"/>
          <w:szCs w:val="24"/>
        </w:rPr>
      </w:pPr>
      <w:r>
        <w:rPr>
          <w:sz w:val="24"/>
          <w:szCs w:val="24"/>
        </w:rPr>
        <w:t xml:space="preserve">Figure </w:t>
      </w:r>
      <w:proofErr w:type="gramStart"/>
      <w:r w:rsidR="00281BBA">
        <w:rPr>
          <w:sz w:val="24"/>
          <w:szCs w:val="24"/>
        </w:rPr>
        <w:t>4.2 :</w:t>
      </w:r>
      <w:proofErr w:type="gramEnd"/>
      <w:r w:rsidR="00281BBA">
        <w:rPr>
          <w:sz w:val="24"/>
          <w:szCs w:val="24"/>
        </w:rPr>
        <w:t xml:space="preserve"> View of the Application</w:t>
      </w:r>
    </w:p>
    <w:p w14:paraId="26125E7F" w14:textId="77777777" w:rsidR="002E63CC" w:rsidRDefault="002E63CC" w:rsidP="004216E0">
      <w:pPr>
        <w:tabs>
          <w:tab w:val="left" w:pos="2253"/>
        </w:tabs>
        <w:spacing w:line="360" w:lineRule="auto"/>
        <w:rPr>
          <w:sz w:val="24"/>
          <w:szCs w:val="24"/>
        </w:rPr>
      </w:pPr>
    </w:p>
    <w:p w14:paraId="4BCA6C81" w14:textId="77777777" w:rsidR="004F5B62" w:rsidRDefault="00281BBA" w:rsidP="00281BBA">
      <w:pPr>
        <w:tabs>
          <w:tab w:val="left" w:pos="2253"/>
        </w:tabs>
        <w:spacing w:line="360" w:lineRule="auto"/>
        <w:jc w:val="both"/>
        <w:rPr>
          <w:sz w:val="24"/>
          <w:szCs w:val="24"/>
        </w:rPr>
      </w:pPr>
      <w:r w:rsidRPr="00281BBA">
        <w:rPr>
          <w:sz w:val="24"/>
          <w:szCs w:val="24"/>
        </w:rPr>
        <w:t>It is the sort</w:t>
      </w:r>
      <w:r>
        <w:rPr>
          <w:sz w:val="24"/>
          <w:szCs w:val="24"/>
        </w:rPr>
        <w:t xml:space="preserve"> </w:t>
      </w:r>
      <w:r w:rsidRPr="00281BBA">
        <w:rPr>
          <w:sz w:val="24"/>
          <w:szCs w:val="24"/>
        </w:rPr>
        <w:t>Area that keeps the bars up to date using a timer, while at the same time generating the bar graph. As a result, whenever "Step" is invoked, the bar values are updated depending on the steps array (discussed later). In the sort</w:t>
      </w:r>
      <w:r>
        <w:rPr>
          <w:sz w:val="24"/>
          <w:szCs w:val="24"/>
        </w:rPr>
        <w:t xml:space="preserve"> </w:t>
      </w:r>
      <w:r w:rsidRPr="00281BBA">
        <w:rPr>
          <w:sz w:val="24"/>
          <w:szCs w:val="24"/>
        </w:rPr>
        <w:t xml:space="preserve">Area, after every second iteration of the timer, the rectangles will be redrawn with varied heights that represent the new values. The bars change sixty times per second, so when the “Step” button is selected, the change is instantaneous. In the </w:t>
      </w:r>
    </w:p>
    <w:p w14:paraId="4323BAE7" w14:textId="77777777" w:rsidR="004F5B62" w:rsidRDefault="004F5B62" w:rsidP="00281BBA">
      <w:pPr>
        <w:tabs>
          <w:tab w:val="left" w:pos="2253"/>
        </w:tabs>
        <w:spacing w:line="360" w:lineRule="auto"/>
        <w:jc w:val="both"/>
        <w:rPr>
          <w:sz w:val="24"/>
          <w:szCs w:val="24"/>
        </w:rPr>
      </w:pPr>
    </w:p>
    <w:p w14:paraId="61776B6B" w14:textId="77777777" w:rsidR="004F5B62" w:rsidRDefault="004F5B62" w:rsidP="00281BBA">
      <w:pPr>
        <w:tabs>
          <w:tab w:val="left" w:pos="2253"/>
        </w:tabs>
        <w:spacing w:line="360" w:lineRule="auto"/>
        <w:jc w:val="both"/>
        <w:rPr>
          <w:sz w:val="24"/>
          <w:szCs w:val="24"/>
        </w:rPr>
      </w:pPr>
    </w:p>
    <w:p w14:paraId="4691F6A8" w14:textId="77777777" w:rsidR="004F5B62" w:rsidRDefault="004F5B62" w:rsidP="00281BBA">
      <w:pPr>
        <w:tabs>
          <w:tab w:val="left" w:pos="2253"/>
        </w:tabs>
        <w:spacing w:line="360" w:lineRule="auto"/>
        <w:jc w:val="both"/>
        <w:rPr>
          <w:sz w:val="24"/>
          <w:szCs w:val="24"/>
        </w:rPr>
      </w:pPr>
    </w:p>
    <w:p w14:paraId="3CC8CC4F" w14:textId="3D60D32B" w:rsidR="00281BBA" w:rsidRDefault="00281BBA" w:rsidP="00281BBA">
      <w:pPr>
        <w:tabs>
          <w:tab w:val="left" w:pos="2253"/>
        </w:tabs>
        <w:spacing w:line="360" w:lineRule="auto"/>
        <w:jc w:val="both"/>
        <w:rPr>
          <w:sz w:val="24"/>
          <w:szCs w:val="24"/>
        </w:rPr>
      </w:pPr>
      <w:r w:rsidRPr="00281BBA">
        <w:rPr>
          <w:sz w:val="24"/>
          <w:szCs w:val="24"/>
        </w:rPr>
        <w:t>sort</w:t>
      </w:r>
      <w:r>
        <w:rPr>
          <w:sz w:val="24"/>
          <w:szCs w:val="24"/>
        </w:rPr>
        <w:t xml:space="preserve"> </w:t>
      </w:r>
      <w:r w:rsidRPr="00281BBA">
        <w:rPr>
          <w:sz w:val="24"/>
          <w:szCs w:val="24"/>
        </w:rPr>
        <w:t>Area, the bar object represents each piece of data. The statement encompasses all of the aspects of color, value, location, height, and sound. While having a distinct array named bars for the current bars in the bar graph helps preserve attributes such as the total number of bars (total value) independent of other characteristics, it is simple to update any or all of the attributes by iterating over the array as necessary. To update the bars to a fresh data configuration, the In Order, Reverse, and Random buttons iterate fast across the array. The bar object is related to the pos object (which is short for position). The region on the canvas that is updated when the Sort</w:t>
      </w:r>
      <w:r>
        <w:rPr>
          <w:sz w:val="24"/>
          <w:szCs w:val="24"/>
        </w:rPr>
        <w:t xml:space="preserve"> </w:t>
      </w:r>
      <w:r w:rsidRPr="00281BBA">
        <w:rPr>
          <w:sz w:val="24"/>
          <w:szCs w:val="24"/>
        </w:rPr>
        <w:t>Area event fires is an x-y pixel coordinate grid. This item was made to make arranging the bars a little bit simpler (1-32). Thus, if I wanted to move a bar, I would supply merely the number of the bar's location. In order for the bar to move, it will first determine the exact coordinates and then go to that location. Another way to say this is to say that, position one is defined by the two-dimensional coordinate pair (9, 135), which is the bottom left-hand corner of the bar. As long as each bar has a rectangular object that is associated with it, as well as a top left-hand corner point that defines the rectangle's height, the bar must be relocated to its right location.</w:t>
      </w:r>
    </w:p>
    <w:p w14:paraId="2C879946" w14:textId="77777777" w:rsidR="002D63A3" w:rsidRDefault="002D63A3" w:rsidP="00281BBA">
      <w:pPr>
        <w:tabs>
          <w:tab w:val="left" w:pos="2253"/>
        </w:tabs>
        <w:spacing w:line="360" w:lineRule="auto"/>
        <w:jc w:val="both"/>
        <w:rPr>
          <w:sz w:val="24"/>
          <w:szCs w:val="24"/>
        </w:rPr>
      </w:pPr>
    </w:p>
    <w:p w14:paraId="1E5039A3" w14:textId="6B10EC30" w:rsidR="002D63A3" w:rsidRPr="00B51416" w:rsidRDefault="00B51416">
      <w:pPr>
        <w:pStyle w:val="ListParagraph"/>
        <w:numPr>
          <w:ilvl w:val="2"/>
          <w:numId w:val="16"/>
        </w:numPr>
        <w:tabs>
          <w:tab w:val="left" w:pos="2253"/>
        </w:tabs>
        <w:spacing w:line="360" w:lineRule="auto"/>
        <w:jc w:val="both"/>
        <w:rPr>
          <w:b/>
          <w:bCs/>
          <w:sz w:val="24"/>
          <w:szCs w:val="24"/>
        </w:rPr>
      </w:pPr>
      <w:r w:rsidRPr="00B51416">
        <w:rPr>
          <w:b/>
          <w:bCs/>
          <w:sz w:val="24"/>
          <w:szCs w:val="24"/>
        </w:rPr>
        <w:t>The Model</w:t>
      </w:r>
    </w:p>
    <w:p w14:paraId="42672863" w14:textId="77777777" w:rsidR="002E63CC" w:rsidRDefault="00B51416" w:rsidP="00B51416">
      <w:pPr>
        <w:tabs>
          <w:tab w:val="left" w:pos="540"/>
          <w:tab w:val="left" w:pos="720"/>
        </w:tabs>
        <w:spacing w:line="360" w:lineRule="auto"/>
        <w:jc w:val="both"/>
        <w:rPr>
          <w:sz w:val="24"/>
          <w:szCs w:val="24"/>
        </w:rPr>
      </w:pPr>
      <w:r>
        <w:rPr>
          <w:sz w:val="24"/>
          <w:szCs w:val="24"/>
        </w:rPr>
        <w:tab/>
      </w:r>
      <w:r w:rsidRPr="00B51416">
        <w:rPr>
          <w:sz w:val="24"/>
          <w:szCs w:val="24"/>
        </w:rPr>
        <w:t xml:space="preserve">The model is made up of one item, known as the sorter. This object houses the algorithm's code divided into methods. Start method centralizes on an integer constant and uses it to order the algorithm's possible algorithms. This object is directly controlled by the four sorting algorithms shown on the user interface as "Selection Sort, Bubble Sort, Insertion Sort, and Merge/Insertion Sort." The sort algorithm method is invoked as the user selects a sorting technique and clicks on one of the sort </w:t>
      </w:r>
      <w:proofErr w:type="gramStart"/>
      <w:r w:rsidRPr="00B51416">
        <w:rPr>
          <w:sz w:val="24"/>
          <w:szCs w:val="24"/>
        </w:rPr>
        <w:t>algorithm</w:t>
      </w:r>
      <w:proofErr w:type="gramEnd"/>
      <w:r w:rsidRPr="00B51416">
        <w:rPr>
          <w:sz w:val="24"/>
          <w:szCs w:val="24"/>
        </w:rPr>
        <w:t xml:space="preserve"> buttons. Then, when the algorithm sorts the data, a trace is created. The steps array, which contains all the movements in the animation, is a </w:t>
      </w:r>
      <w:proofErr w:type="spellStart"/>
      <w:r w:rsidRPr="00B51416">
        <w:rPr>
          <w:sz w:val="24"/>
          <w:szCs w:val="24"/>
        </w:rPr>
        <w:t>twodimensional</w:t>
      </w:r>
      <w:proofErr w:type="spellEnd"/>
      <w:r w:rsidRPr="00B51416">
        <w:rPr>
          <w:sz w:val="24"/>
          <w:szCs w:val="24"/>
        </w:rPr>
        <w:t xml:space="preserve"> integer array that is available to methods on the web user interface. A typical back-end code interface is implemented using the steps array. The “Start,” “Stop,” and “Step” buttons function as controllers </w:t>
      </w:r>
    </w:p>
    <w:p w14:paraId="172AAE1D" w14:textId="5609956A" w:rsidR="00B51416" w:rsidRDefault="00B51416" w:rsidP="00B51416">
      <w:pPr>
        <w:tabs>
          <w:tab w:val="left" w:pos="540"/>
          <w:tab w:val="left" w:pos="720"/>
        </w:tabs>
        <w:spacing w:line="360" w:lineRule="auto"/>
        <w:jc w:val="both"/>
        <w:rPr>
          <w:sz w:val="24"/>
          <w:szCs w:val="24"/>
        </w:rPr>
      </w:pPr>
      <w:r w:rsidRPr="00B51416">
        <w:rPr>
          <w:sz w:val="24"/>
          <w:szCs w:val="24"/>
        </w:rPr>
        <w:t xml:space="preserve">for which sub-array will be displayed on the canvas, after the computational back-end has completed the tracing. </w:t>
      </w:r>
    </w:p>
    <w:p w14:paraId="2F7565D4" w14:textId="77777777" w:rsidR="004F5B62" w:rsidRDefault="002E63CC" w:rsidP="00B51416">
      <w:pPr>
        <w:tabs>
          <w:tab w:val="left" w:pos="540"/>
          <w:tab w:val="left" w:pos="720"/>
        </w:tabs>
        <w:spacing w:line="360" w:lineRule="auto"/>
        <w:jc w:val="both"/>
        <w:rPr>
          <w:sz w:val="24"/>
          <w:szCs w:val="24"/>
        </w:rPr>
      </w:pPr>
      <w:r>
        <w:rPr>
          <w:sz w:val="24"/>
          <w:szCs w:val="24"/>
        </w:rPr>
        <w:tab/>
      </w:r>
      <w:r w:rsidR="00B51416" w:rsidRPr="00B51416">
        <w:rPr>
          <w:sz w:val="24"/>
          <w:szCs w:val="24"/>
        </w:rPr>
        <w:t xml:space="preserve">If this loads before the user </w:t>
      </w:r>
      <w:proofErr w:type="gramStart"/>
      <w:r w:rsidR="00B51416" w:rsidRPr="00B51416">
        <w:rPr>
          <w:sz w:val="24"/>
          <w:szCs w:val="24"/>
        </w:rPr>
        <w:t>has</w:t>
      </w:r>
      <w:proofErr w:type="gramEnd"/>
      <w:r w:rsidR="00B51416" w:rsidRPr="00B51416">
        <w:rPr>
          <w:sz w:val="24"/>
          <w:szCs w:val="24"/>
        </w:rPr>
        <w:t xml:space="preserve"> selected "Start" or "Step", then this represents a user action. When you click the “Step” button, the next step on the canvas loads and animates. An animated </w:t>
      </w:r>
    </w:p>
    <w:p w14:paraId="63AB5532" w14:textId="77777777" w:rsidR="004F5B62" w:rsidRDefault="004F5B62" w:rsidP="00B51416">
      <w:pPr>
        <w:tabs>
          <w:tab w:val="left" w:pos="540"/>
          <w:tab w:val="left" w:pos="720"/>
        </w:tabs>
        <w:spacing w:line="360" w:lineRule="auto"/>
        <w:jc w:val="both"/>
        <w:rPr>
          <w:sz w:val="24"/>
          <w:szCs w:val="24"/>
        </w:rPr>
      </w:pPr>
    </w:p>
    <w:p w14:paraId="21856480" w14:textId="77777777" w:rsidR="004F5B62" w:rsidRDefault="004F5B62" w:rsidP="00B51416">
      <w:pPr>
        <w:tabs>
          <w:tab w:val="left" w:pos="540"/>
          <w:tab w:val="left" w:pos="720"/>
        </w:tabs>
        <w:spacing w:line="360" w:lineRule="auto"/>
        <w:jc w:val="both"/>
        <w:rPr>
          <w:sz w:val="24"/>
          <w:szCs w:val="24"/>
        </w:rPr>
      </w:pPr>
    </w:p>
    <w:p w14:paraId="1EE6CE01" w14:textId="77777777" w:rsidR="004F5B62" w:rsidRDefault="004F5B62" w:rsidP="00B51416">
      <w:pPr>
        <w:tabs>
          <w:tab w:val="left" w:pos="540"/>
          <w:tab w:val="left" w:pos="720"/>
        </w:tabs>
        <w:spacing w:line="360" w:lineRule="auto"/>
        <w:jc w:val="both"/>
        <w:rPr>
          <w:sz w:val="24"/>
          <w:szCs w:val="24"/>
        </w:rPr>
      </w:pPr>
    </w:p>
    <w:p w14:paraId="04766DC7" w14:textId="156D5872" w:rsidR="00506313" w:rsidRDefault="00B51416" w:rsidP="00B51416">
      <w:pPr>
        <w:tabs>
          <w:tab w:val="left" w:pos="540"/>
          <w:tab w:val="left" w:pos="720"/>
        </w:tabs>
        <w:spacing w:line="360" w:lineRule="auto"/>
        <w:jc w:val="both"/>
        <w:rPr>
          <w:sz w:val="24"/>
          <w:szCs w:val="24"/>
        </w:rPr>
      </w:pPr>
      <w:r w:rsidRPr="00B51416">
        <w:rPr>
          <w:sz w:val="24"/>
          <w:szCs w:val="24"/>
        </w:rPr>
        <w:t>sequence of a single bar moving across the others is produced because the timer continually redraws the bars. There's no “Start” button, only a “Step” button that is set to go off on a timer. Using a two-dimensional array gives you the option to view the sorting algorithm's stages within the View. The process of adding an algorithm is similar to writing down the trace of the new algorithm, which is then saved in the same location. To complete the algorithm's walkthrough, the View will cycle through the data and update the bars in the bar graph to show how the</w:t>
      </w:r>
      <w:r w:rsidR="00AA313F">
        <w:rPr>
          <w:sz w:val="24"/>
          <w:szCs w:val="24"/>
        </w:rPr>
        <w:t xml:space="preserve"> </w:t>
      </w:r>
      <w:r w:rsidR="00AA313F" w:rsidRPr="00AA313F">
        <w:rPr>
          <w:sz w:val="24"/>
          <w:szCs w:val="24"/>
        </w:rPr>
        <w:t>algorithm calculated the steps it took. It's important to note that if the algorithm generated a change in the position of a piece of data, the steps are merely recorded.</w:t>
      </w:r>
    </w:p>
    <w:p w14:paraId="3975B94C" w14:textId="1AA9EFB1" w:rsidR="002A1EB5" w:rsidRPr="00506313" w:rsidRDefault="002A1EB5" w:rsidP="00B51416">
      <w:pPr>
        <w:tabs>
          <w:tab w:val="left" w:pos="540"/>
          <w:tab w:val="left" w:pos="720"/>
        </w:tabs>
        <w:spacing w:line="360" w:lineRule="auto"/>
        <w:jc w:val="both"/>
        <w:rPr>
          <w:sz w:val="24"/>
          <w:szCs w:val="24"/>
        </w:rPr>
      </w:pPr>
      <w:r>
        <w:rPr>
          <w:noProof/>
          <w:sz w:val="24"/>
          <w:szCs w:val="24"/>
        </w:rPr>
        <w:drawing>
          <wp:inline distT="0" distB="0" distL="0" distR="0" wp14:anchorId="045D21C3" wp14:editId="14415143">
            <wp:extent cx="6151245" cy="34061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l="10396" t="8239" r="17077" b="5363"/>
                    <a:stretch/>
                  </pic:blipFill>
                  <pic:spPr bwMode="auto">
                    <a:xfrm>
                      <a:off x="0" y="0"/>
                      <a:ext cx="6162875" cy="3412580"/>
                    </a:xfrm>
                    <a:prstGeom prst="rect">
                      <a:avLst/>
                    </a:prstGeom>
                    <a:ln>
                      <a:noFill/>
                    </a:ln>
                    <a:extLst>
                      <a:ext uri="{53640926-AAD7-44D8-BBD7-CCE9431645EC}">
                        <a14:shadowObscured xmlns:a14="http://schemas.microsoft.com/office/drawing/2010/main"/>
                      </a:ext>
                    </a:extLst>
                  </pic:spPr>
                </pic:pic>
              </a:graphicData>
            </a:graphic>
          </wp:inline>
        </w:drawing>
      </w:r>
    </w:p>
    <w:p w14:paraId="791F4054" w14:textId="2F3C8A0D" w:rsidR="0073274B" w:rsidRDefault="000D05FE" w:rsidP="00143275">
      <w:pPr>
        <w:spacing w:before="57"/>
        <w:ind w:left="2340" w:right="2200"/>
        <w:jc w:val="center"/>
        <w:rPr>
          <w:bCs/>
          <w:w w:val="99"/>
          <w:sz w:val="24"/>
          <w:szCs w:val="24"/>
        </w:rPr>
      </w:pPr>
      <w:r w:rsidRPr="000D05FE">
        <w:rPr>
          <w:bCs/>
          <w:w w:val="99"/>
          <w:sz w:val="24"/>
          <w:szCs w:val="24"/>
        </w:rPr>
        <w:t>Figure</w:t>
      </w:r>
      <w:r>
        <w:rPr>
          <w:bCs/>
          <w:w w:val="99"/>
          <w:sz w:val="24"/>
          <w:szCs w:val="24"/>
        </w:rPr>
        <w:t xml:space="preserve"> </w:t>
      </w:r>
      <w:proofErr w:type="gramStart"/>
      <w:r w:rsidR="00143275">
        <w:rPr>
          <w:bCs/>
          <w:w w:val="99"/>
          <w:sz w:val="24"/>
          <w:szCs w:val="24"/>
        </w:rPr>
        <w:t>4.3 :</w:t>
      </w:r>
      <w:proofErr w:type="gramEnd"/>
      <w:r w:rsidR="00143275">
        <w:rPr>
          <w:bCs/>
          <w:w w:val="99"/>
          <w:sz w:val="24"/>
          <w:szCs w:val="24"/>
        </w:rPr>
        <w:t xml:space="preserve"> View of the Insertion Sort</w:t>
      </w:r>
    </w:p>
    <w:p w14:paraId="69475C34" w14:textId="77777777" w:rsidR="00375771" w:rsidRDefault="00375771" w:rsidP="00143275">
      <w:pPr>
        <w:spacing w:before="57"/>
        <w:ind w:left="2340" w:right="2200"/>
        <w:jc w:val="center"/>
        <w:rPr>
          <w:bCs/>
          <w:w w:val="99"/>
          <w:sz w:val="24"/>
          <w:szCs w:val="24"/>
        </w:rPr>
      </w:pPr>
    </w:p>
    <w:p w14:paraId="1D15B6D4" w14:textId="77777777" w:rsidR="004F5B62" w:rsidRDefault="00375771" w:rsidP="004F5B62">
      <w:pPr>
        <w:spacing w:before="57" w:line="360" w:lineRule="auto"/>
        <w:ind w:right="40" w:firstLine="450"/>
        <w:jc w:val="both"/>
        <w:rPr>
          <w:sz w:val="24"/>
          <w:szCs w:val="24"/>
        </w:rPr>
      </w:pPr>
      <w:r w:rsidRPr="00375771">
        <w:rPr>
          <w:sz w:val="24"/>
          <w:szCs w:val="24"/>
        </w:rPr>
        <w:t xml:space="preserve">Let's give an example: When sorting the pieces of data using Selection Sort, each piece of data is moved to its final and accurate location after one step, whilst the others require numerous steps to get at their final positions. While this sorting method appears to do the most effort compared to other sorting methods, it finishes sorting the most slowly. As a result, the </w:t>
      </w:r>
    </w:p>
    <w:p w14:paraId="3DC8B731" w14:textId="77777777" w:rsidR="004F5B62" w:rsidRDefault="004F5B62" w:rsidP="004F5B62">
      <w:pPr>
        <w:spacing w:before="57" w:line="360" w:lineRule="auto"/>
        <w:ind w:right="40" w:firstLine="450"/>
        <w:jc w:val="both"/>
        <w:rPr>
          <w:sz w:val="24"/>
          <w:szCs w:val="24"/>
        </w:rPr>
      </w:pPr>
    </w:p>
    <w:p w14:paraId="2C7F3539" w14:textId="77777777" w:rsidR="004F5B62" w:rsidRDefault="004F5B62" w:rsidP="004F5B62">
      <w:pPr>
        <w:spacing w:before="57" w:line="360" w:lineRule="auto"/>
        <w:ind w:right="40" w:firstLine="450"/>
        <w:jc w:val="both"/>
        <w:rPr>
          <w:sz w:val="24"/>
          <w:szCs w:val="24"/>
        </w:rPr>
      </w:pPr>
    </w:p>
    <w:p w14:paraId="03BDDDAA" w14:textId="77777777" w:rsidR="004F5B62" w:rsidRDefault="004F5B62" w:rsidP="004F5B62">
      <w:pPr>
        <w:spacing w:before="57" w:line="360" w:lineRule="auto"/>
        <w:ind w:right="40" w:firstLine="450"/>
        <w:jc w:val="both"/>
        <w:rPr>
          <w:sz w:val="24"/>
          <w:szCs w:val="24"/>
        </w:rPr>
      </w:pPr>
    </w:p>
    <w:p w14:paraId="226A8722" w14:textId="77777777" w:rsidR="004F5B62" w:rsidRDefault="004F5B62" w:rsidP="004F5B62">
      <w:pPr>
        <w:spacing w:before="57" w:line="360" w:lineRule="auto"/>
        <w:ind w:right="40" w:firstLine="450"/>
        <w:jc w:val="both"/>
        <w:rPr>
          <w:sz w:val="24"/>
          <w:szCs w:val="24"/>
        </w:rPr>
      </w:pPr>
    </w:p>
    <w:p w14:paraId="7D3EC4B4" w14:textId="77777777" w:rsidR="004F5B62" w:rsidRDefault="004F5B62" w:rsidP="004F5B62">
      <w:pPr>
        <w:spacing w:before="57" w:line="360" w:lineRule="auto"/>
        <w:ind w:right="40" w:firstLine="450"/>
        <w:jc w:val="both"/>
        <w:rPr>
          <w:sz w:val="24"/>
          <w:szCs w:val="24"/>
        </w:rPr>
      </w:pPr>
    </w:p>
    <w:p w14:paraId="039C666E" w14:textId="6BCEF2A0" w:rsidR="00375771" w:rsidRDefault="00375771" w:rsidP="004F5B62">
      <w:pPr>
        <w:spacing w:before="57" w:line="360" w:lineRule="auto"/>
        <w:ind w:right="40"/>
        <w:jc w:val="both"/>
        <w:rPr>
          <w:sz w:val="24"/>
          <w:szCs w:val="24"/>
        </w:rPr>
      </w:pPr>
      <w:r w:rsidRPr="00375771">
        <w:rPr>
          <w:sz w:val="24"/>
          <w:szCs w:val="24"/>
        </w:rPr>
        <w:t xml:space="preserve">visualization doesn't provide the correct visual impression of the data comparisons, which is one of the most important aspects of sorting algorithms. Two-dimensional arrays do demand more memory than a one-dimensional array. </w:t>
      </w:r>
    </w:p>
    <w:p w14:paraId="7645FE80" w14:textId="36309718" w:rsidR="00375771" w:rsidRDefault="00375771" w:rsidP="002E63CC">
      <w:pPr>
        <w:spacing w:before="57" w:line="360" w:lineRule="auto"/>
        <w:ind w:right="40" w:firstLine="540"/>
        <w:jc w:val="both"/>
        <w:rPr>
          <w:sz w:val="24"/>
          <w:szCs w:val="24"/>
        </w:rPr>
      </w:pPr>
      <w:r w:rsidRPr="00375771">
        <w:rPr>
          <w:sz w:val="24"/>
          <w:szCs w:val="24"/>
        </w:rPr>
        <w:t>The size of the array is based on the number of steps that are required to sort the data. We may assess the algorithm's space needs by examining how long it takes. In Computer Science, using Big-Oh analysis is the standard way for determining how long something will take. The notation consists of a capital letter O, which represents the worst-case performance of the algorithm in question, followed by a constraint in parentheses that describes the worst-case performance of the algorithm.</w:t>
      </w:r>
    </w:p>
    <w:p w14:paraId="50CDBA19" w14:textId="77777777" w:rsidR="00700715" w:rsidRDefault="00700715" w:rsidP="00700715">
      <w:pPr>
        <w:spacing w:before="57" w:line="360" w:lineRule="auto"/>
        <w:ind w:right="40"/>
        <w:jc w:val="both"/>
        <w:rPr>
          <w:sz w:val="24"/>
          <w:szCs w:val="24"/>
        </w:rPr>
      </w:pPr>
    </w:p>
    <w:p w14:paraId="6B635326" w14:textId="725CC159" w:rsidR="00A5328A" w:rsidRPr="00A5328A" w:rsidRDefault="00914575" w:rsidP="00A5328A">
      <w:pPr>
        <w:pStyle w:val="ListParagraph"/>
        <w:numPr>
          <w:ilvl w:val="2"/>
          <w:numId w:val="16"/>
        </w:numPr>
        <w:spacing w:before="57" w:line="360" w:lineRule="auto"/>
        <w:ind w:right="40"/>
        <w:jc w:val="both"/>
        <w:rPr>
          <w:b/>
          <w:bCs/>
          <w:sz w:val="28"/>
          <w:szCs w:val="28"/>
        </w:rPr>
      </w:pPr>
      <w:r w:rsidRPr="00914575">
        <w:rPr>
          <w:b/>
          <w:bCs/>
          <w:sz w:val="28"/>
          <w:szCs w:val="28"/>
        </w:rPr>
        <w:t>Sample Code</w:t>
      </w:r>
    </w:p>
    <w:p w14:paraId="0CB1FA30" w14:textId="77777777" w:rsidR="00A5328A" w:rsidRDefault="00A5328A" w:rsidP="006F5542">
      <w:pPr>
        <w:spacing w:before="57" w:line="360" w:lineRule="auto"/>
        <w:ind w:right="40"/>
        <w:jc w:val="both"/>
        <w:rPr>
          <w:noProof/>
        </w:rPr>
      </w:pPr>
    </w:p>
    <w:p w14:paraId="2E38FB48" w14:textId="14E4D795" w:rsidR="006F5542" w:rsidRDefault="00976047" w:rsidP="006F5542">
      <w:pPr>
        <w:spacing w:before="57" w:line="360" w:lineRule="auto"/>
        <w:ind w:right="40"/>
        <w:jc w:val="both"/>
        <w:rPr>
          <w:b/>
          <w:bCs/>
          <w:sz w:val="28"/>
          <w:szCs w:val="28"/>
        </w:rPr>
      </w:pPr>
      <w:r>
        <w:rPr>
          <w:noProof/>
        </w:rPr>
        <w:drawing>
          <wp:inline distT="0" distB="0" distL="0" distR="0" wp14:anchorId="2B774CAE" wp14:editId="2FBBA799">
            <wp:extent cx="5905500" cy="332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5500" cy="3321685"/>
                    </a:xfrm>
                    <a:prstGeom prst="rect">
                      <a:avLst/>
                    </a:prstGeom>
                  </pic:spPr>
                </pic:pic>
              </a:graphicData>
            </a:graphic>
          </wp:inline>
        </w:drawing>
      </w:r>
    </w:p>
    <w:p w14:paraId="38E6CC82" w14:textId="0FF7549B" w:rsidR="00A5328A" w:rsidRPr="001452B9" w:rsidRDefault="00A5328A" w:rsidP="00A5328A">
      <w:pPr>
        <w:spacing w:before="57" w:line="360" w:lineRule="auto"/>
        <w:ind w:right="40"/>
        <w:jc w:val="center"/>
        <w:rPr>
          <w:sz w:val="28"/>
          <w:szCs w:val="28"/>
        </w:rPr>
      </w:pPr>
      <w:r w:rsidRPr="001452B9">
        <w:rPr>
          <w:sz w:val="28"/>
          <w:szCs w:val="28"/>
        </w:rPr>
        <w:t>Figure 4.4: Sample code for HTML</w:t>
      </w:r>
    </w:p>
    <w:p w14:paraId="07E26EFD" w14:textId="77777777" w:rsidR="00A5328A" w:rsidRDefault="00A5328A" w:rsidP="006F5542">
      <w:pPr>
        <w:spacing w:before="57" w:line="360" w:lineRule="auto"/>
        <w:ind w:right="40"/>
        <w:jc w:val="both"/>
        <w:rPr>
          <w:b/>
          <w:bCs/>
          <w:sz w:val="28"/>
          <w:szCs w:val="28"/>
        </w:rPr>
      </w:pPr>
    </w:p>
    <w:p w14:paraId="703DB271" w14:textId="77777777" w:rsidR="00A5328A" w:rsidRDefault="00A5328A" w:rsidP="006F5542">
      <w:pPr>
        <w:spacing w:before="57" w:line="360" w:lineRule="auto"/>
        <w:ind w:right="40"/>
        <w:jc w:val="both"/>
        <w:rPr>
          <w:b/>
          <w:bCs/>
          <w:sz w:val="28"/>
          <w:szCs w:val="28"/>
        </w:rPr>
      </w:pPr>
    </w:p>
    <w:p w14:paraId="5ED2C0CF" w14:textId="77777777" w:rsidR="00A5328A" w:rsidRDefault="00A5328A" w:rsidP="006F5542">
      <w:pPr>
        <w:spacing w:before="57" w:line="360" w:lineRule="auto"/>
        <w:ind w:right="40"/>
        <w:jc w:val="both"/>
        <w:rPr>
          <w:b/>
          <w:bCs/>
          <w:sz w:val="28"/>
          <w:szCs w:val="28"/>
        </w:rPr>
      </w:pPr>
    </w:p>
    <w:p w14:paraId="1B3636B6" w14:textId="77777777" w:rsidR="001452B9" w:rsidRDefault="001452B9" w:rsidP="006F5542">
      <w:pPr>
        <w:spacing w:before="57" w:line="360" w:lineRule="auto"/>
        <w:ind w:right="40"/>
        <w:jc w:val="both"/>
        <w:rPr>
          <w:b/>
          <w:bCs/>
          <w:sz w:val="28"/>
          <w:szCs w:val="28"/>
        </w:rPr>
      </w:pPr>
    </w:p>
    <w:p w14:paraId="4CEE7F27" w14:textId="77777777" w:rsidR="00A5328A" w:rsidRPr="00A5328A" w:rsidRDefault="00A5328A" w:rsidP="006F5542">
      <w:pPr>
        <w:spacing w:before="57" w:line="360" w:lineRule="auto"/>
        <w:ind w:right="40"/>
        <w:jc w:val="both"/>
        <w:rPr>
          <w:b/>
          <w:bCs/>
          <w:sz w:val="28"/>
          <w:szCs w:val="28"/>
        </w:rPr>
      </w:pPr>
    </w:p>
    <w:p w14:paraId="0DE6E16B" w14:textId="52793BC8" w:rsidR="00F2198E" w:rsidRPr="006F5542" w:rsidRDefault="00914575" w:rsidP="006F5542">
      <w:pPr>
        <w:spacing w:before="57" w:line="360" w:lineRule="auto"/>
        <w:ind w:right="40"/>
        <w:jc w:val="center"/>
        <w:rPr>
          <w:bCs/>
          <w:w w:val="99"/>
          <w:sz w:val="32"/>
          <w:szCs w:val="32"/>
        </w:rPr>
      </w:pPr>
      <w:r>
        <w:rPr>
          <w:bCs/>
          <w:noProof/>
          <w:w w:val="99"/>
          <w:sz w:val="32"/>
          <w:szCs w:val="32"/>
        </w:rPr>
        <w:drawing>
          <wp:inline distT="0" distB="0" distL="0" distR="0" wp14:anchorId="30DA0CF0" wp14:editId="1EAA22C3">
            <wp:extent cx="5905500" cy="3321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5500" cy="3321685"/>
                    </a:xfrm>
                    <a:prstGeom prst="rect">
                      <a:avLst/>
                    </a:prstGeom>
                  </pic:spPr>
                </pic:pic>
              </a:graphicData>
            </a:graphic>
          </wp:inline>
        </w:drawing>
      </w:r>
      <w:r w:rsidR="006F5542" w:rsidRPr="006F5542">
        <w:rPr>
          <w:bCs/>
          <w:w w:val="99"/>
          <w:sz w:val="28"/>
          <w:szCs w:val="28"/>
        </w:rPr>
        <w:t>Figure</w:t>
      </w:r>
      <w:r w:rsidR="006F5542">
        <w:rPr>
          <w:bCs/>
          <w:w w:val="99"/>
          <w:sz w:val="28"/>
          <w:szCs w:val="28"/>
        </w:rPr>
        <w:t xml:space="preserve"> 4.</w:t>
      </w:r>
      <w:r w:rsidR="00A5328A">
        <w:rPr>
          <w:bCs/>
          <w:w w:val="99"/>
          <w:sz w:val="28"/>
          <w:szCs w:val="28"/>
        </w:rPr>
        <w:t>5</w:t>
      </w:r>
      <w:r w:rsidR="006F5542">
        <w:rPr>
          <w:bCs/>
          <w:w w:val="99"/>
          <w:sz w:val="28"/>
          <w:szCs w:val="28"/>
        </w:rPr>
        <w:t>: Sample Code for JavaScript</w:t>
      </w:r>
    </w:p>
    <w:p w14:paraId="1D4665C4" w14:textId="77777777" w:rsidR="00981806" w:rsidRDefault="00981806" w:rsidP="00F2198E">
      <w:pPr>
        <w:rPr>
          <w:bCs/>
          <w:w w:val="99"/>
          <w:sz w:val="32"/>
          <w:szCs w:val="32"/>
        </w:rPr>
      </w:pPr>
    </w:p>
    <w:p w14:paraId="089B5442" w14:textId="77777777" w:rsidR="00981806" w:rsidRDefault="00981806" w:rsidP="00F2198E">
      <w:pPr>
        <w:rPr>
          <w:bCs/>
          <w:w w:val="99"/>
          <w:sz w:val="32"/>
          <w:szCs w:val="32"/>
        </w:rPr>
      </w:pPr>
    </w:p>
    <w:p w14:paraId="59A9BD00" w14:textId="77777777" w:rsidR="00BA73B5" w:rsidRDefault="00BA73B5" w:rsidP="00F2198E">
      <w:pPr>
        <w:rPr>
          <w:b/>
          <w:color w:val="000000"/>
          <w:sz w:val="24"/>
          <w:szCs w:val="24"/>
        </w:rPr>
      </w:pPr>
    </w:p>
    <w:p w14:paraId="1621677A" w14:textId="77777777" w:rsidR="001452B9" w:rsidRDefault="001452B9" w:rsidP="00F2198E">
      <w:pPr>
        <w:rPr>
          <w:b/>
          <w:color w:val="000000"/>
          <w:sz w:val="24"/>
          <w:szCs w:val="24"/>
        </w:rPr>
      </w:pPr>
    </w:p>
    <w:p w14:paraId="74D60508" w14:textId="77777777" w:rsidR="001452B9" w:rsidRDefault="001452B9" w:rsidP="00F2198E">
      <w:pPr>
        <w:rPr>
          <w:b/>
          <w:color w:val="000000"/>
          <w:sz w:val="24"/>
          <w:szCs w:val="24"/>
        </w:rPr>
      </w:pPr>
    </w:p>
    <w:p w14:paraId="027E03D2" w14:textId="77777777" w:rsidR="001452B9" w:rsidRDefault="001452B9" w:rsidP="00F2198E">
      <w:pPr>
        <w:rPr>
          <w:b/>
          <w:color w:val="000000"/>
          <w:sz w:val="24"/>
          <w:szCs w:val="24"/>
        </w:rPr>
      </w:pPr>
    </w:p>
    <w:p w14:paraId="430CC763" w14:textId="77777777" w:rsidR="001452B9" w:rsidRDefault="001452B9" w:rsidP="00F2198E">
      <w:pPr>
        <w:rPr>
          <w:b/>
          <w:color w:val="000000"/>
          <w:sz w:val="24"/>
          <w:szCs w:val="24"/>
        </w:rPr>
      </w:pPr>
    </w:p>
    <w:p w14:paraId="1B5B9734" w14:textId="77777777" w:rsidR="001452B9" w:rsidRDefault="001452B9" w:rsidP="00F2198E">
      <w:pPr>
        <w:rPr>
          <w:b/>
          <w:color w:val="000000"/>
          <w:sz w:val="24"/>
          <w:szCs w:val="24"/>
        </w:rPr>
      </w:pPr>
    </w:p>
    <w:p w14:paraId="3FA7F12E" w14:textId="77777777" w:rsidR="001452B9" w:rsidRDefault="001452B9" w:rsidP="00F2198E">
      <w:pPr>
        <w:rPr>
          <w:b/>
          <w:color w:val="000000"/>
          <w:sz w:val="24"/>
          <w:szCs w:val="24"/>
        </w:rPr>
      </w:pPr>
    </w:p>
    <w:p w14:paraId="28229CB0" w14:textId="77777777" w:rsidR="001452B9" w:rsidRDefault="001452B9" w:rsidP="00F2198E">
      <w:pPr>
        <w:rPr>
          <w:b/>
          <w:color w:val="000000"/>
          <w:sz w:val="24"/>
          <w:szCs w:val="24"/>
        </w:rPr>
      </w:pPr>
    </w:p>
    <w:p w14:paraId="3B9B3E9C" w14:textId="77777777" w:rsidR="001452B9" w:rsidRDefault="001452B9" w:rsidP="00F2198E">
      <w:pPr>
        <w:rPr>
          <w:b/>
          <w:color w:val="000000"/>
          <w:sz w:val="24"/>
          <w:szCs w:val="24"/>
        </w:rPr>
      </w:pPr>
    </w:p>
    <w:p w14:paraId="01224F33" w14:textId="77777777" w:rsidR="001452B9" w:rsidRDefault="001452B9" w:rsidP="00F2198E">
      <w:pPr>
        <w:rPr>
          <w:b/>
          <w:color w:val="000000"/>
          <w:sz w:val="24"/>
          <w:szCs w:val="24"/>
        </w:rPr>
      </w:pPr>
    </w:p>
    <w:p w14:paraId="20DDAA5D" w14:textId="77777777" w:rsidR="001452B9" w:rsidRDefault="001452B9" w:rsidP="00F2198E">
      <w:pPr>
        <w:rPr>
          <w:b/>
          <w:color w:val="000000"/>
          <w:sz w:val="24"/>
          <w:szCs w:val="24"/>
        </w:rPr>
      </w:pPr>
    </w:p>
    <w:p w14:paraId="36E22AA4" w14:textId="77777777" w:rsidR="001452B9" w:rsidRDefault="001452B9" w:rsidP="00F2198E">
      <w:pPr>
        <w:rPr>
          <w:b/>
          <w:color w:val="000000"/>
          <w:sz w:val="24"/>
          <w:szCs w:val="24"/>
        </w:rPr>
      </w:pPr>
    </w:p>
    <w:p w14:paraId="6A7304D2" w14:textId="77777777" w:rsidR="001452B9" w:rsidRDefault="001452B9" w:rsidP="00F2198E">
      <w:pPr>
        <w:rPr>
          <w:b/>
          <w:color w:val="000000"/>
          <w:sz w:val="24"/>
          <w:szCs w:val="24"/>
        </w:rPr>
      </w:pPr>
    </w:p>
    <w:p w14:paraId="0A76DC32" w14:textId="77777777" w:rsidR="001452B9" w:rsidRDefault="001452B9" w:rsidP="00F2198E">
      <w:pPr>
        <w:rPr>
          <w:b/>
          <w:color w:val="000000"/>
          <w:sz w:val="24"/>
          <w:szCs w:val="24"/>
        </w:rPr>
      </w:pPr>
    </w:p>
    <w:p w14:paraId="0D65E3E8" w14:textId="77777777" w:rsidR="001452B9" w:rsidRDefault="001452B9" w:rsidP="00F2198E">
      <w:pPr>
        <w:rPr>
          <w:b/>
          <w:color w:val="000000"/>
          <w:sz w:val="24"/>
          <w:szCs w:val="24"/>
        </w:rPr>
      </w:pPr>
    </w:p>
    <w:p w14:paraId="23ED0007" w14:textId="77777777" w:rsidR="001452B9" w:rsidRDefault="001452B9" w:rsidP="00F2198E">
      <w:pPr>
        <w:rPr>
          <w:b/>
          <w:color w:val="000000"/>
          <w:sz w:val="24"/>
          <w:szCs w:val="24"/>
        </w:rPr>
      </w:pPr>
    </w:p>
    <w:p w14:paraId="294ABE5A" w14:textId="77777777" w:rsidR="001452B9" w:rsidRDefault="001452B9" w:rsidP="00F2198E">
      <w:pPr>
        <w:rPr>
          <w:b/>
          <w:color w:val="000000"/>
          <w:sz w:val="24"/>
          <w:szCs w:val="24"/>
        </w:rPr>
      </w:pPr>
    </w:p>
    <w:p w14:paraId="333041B5" w14:textId="77777777" w:rsidR="001452B9" w:rsidRDefault="001452B9" w:rsidP="00F2198E">
      <w:pPr>
        <w:rPr>
          <w:b/>
          <w:color w:val="000000"/>
          <w:sz w:val="24"/>
          <w:szCs w:val="24"/>
        </w:rPr>
      </w:pPr>
    </w:p>
    <w:p w14:paraId="37C413CA" w14:textId="77777777" w:rsidR="001452B9" w:rsidRDefault="001452B9" w:rsidP="00F2198E">
      <w:pPr>
        <w:rPr>
          <w:b/>
          <w:color w:val="000000"/>
          <w:sz w:val="24"/>
          <w:szCs w:val="24"/>
        </w:rPr>
      </w:pPr>
    </w:p>
    <w:p w14:paraId="14EF7170" w14:textId="77777777" w:rsidR="001452B9" w:rsidRDefault="001452B9" w:rsidP="00F2198E">
      <w:pPr>
        <w:rPr>
          <w:b/>
          <w:color w:val="000000"/>
          <w:sz w:val="24"/>
          <w:szCs w:val="24"/>
        </w:rPr>
      </w:pPr>
    </w:p>
    <w:p w14:paraId="1763D490" w14:textId="77777777" w:rsidR="004F5B62" w:rsidRDefault="004F5B62" w:rsidP="00F2198E">
      <w:pPr>
        <w:rPr>
          <w:b/>
          <w:color w:val="000000"/>
          <w:sz w:val="24"/>
          <w:szCs w:val="24"/>
        </w:rPr>
      </w:pPr>
    </w:p>
    <w:p w14:paraId="10D963E9" w14:textId="77777777" w:rsidR="00BA73B5" w:rsidRDefault="00BA73B5" w:rsidP="00F2198E">
      <w:pPr>
        <w:rPr>
          <w:b/>
          <w:color w:val="000000"/>
          <w:sz w:val="24"/>
          <w:szCs w:val="24"/>
        </w:rPr>
      </w:pPr>
    </w:p>
    <w:p w14:paraId="47445840" w14:textId="5FC482C3" w:rsidR="00BA73B5" w:rsidRPr="00BA73B5" w:rsidRDefault="00BA73B5" w:rsidP="00F2198E">
      <w:pPr>
        <w:rPr>
          <w:b/>
          <w:color w:val="000000"/>
          <w:sz w:val="32"/>
          <w:szCs w:val="32"/>
        </w:rPr>
      </w:pPr>
      <w:r w:rsidRPr="00BA73B5">
        <w:rPr>
          <w:b/>
          <w:color w:val="000000"/>
          <w:sz w:val="32"/>
          <w:szCs w:val="32"/>
        </w:rPr>
        <w:t xml:space="preserve">CHAPTER 5 </w:t>
      </w:r>
    </w:p>
    <w:p w14:paraId="7D41C724" w14:textId="2DF797DE" w:rsidR="00981806" w:rsidRDefault="00BA73B5">
      <w:pPr>
        <w:rPr>
          <w:b/>
          <w:color w:val="000000"/>
          <w:sz w:val="32"/>
          <w:szCs w:val="32"/>
        </w:rPr>
      </w:pPr>
      <w:r w:rsidRPr="00BA73B5">
        <w:rPr>
          <w:b/>
          <w:color w:val="000000"/>
          <w:sz w:val="32"/>
          <w:szCs w:val="32"/>
        </w:rPr>
        <w:t>RESULTS AND DISCUSSIONS</w:t>
      </w:r>
    </w:p>
    <w:p w14:paraId="382FBD13" w14:textId="77777777" w:rsidR="00AF4275" w:rsidRDefault="00AF4275">
      <w:pPr>
        <w:rPr>
          <w:b/>
          <w:color w:val="000000"/>
          <w:sz w:val="32"/>
          <w:szCs w:val="32"/>
        </w:rPr>
      </w:pPr>
    </w:p>
    <w:p w14:paraId="3D58A30B" w14:textId="1019672C" w:rsidR="0075253E" w:rsidRDefault="00AF4275" w:rsidP="00AF4275">
      <w:pPr>
        <w:spacing w:line="360" w:lineRule="auto"/>
        <w:jc w:val="both"/>
        <w:rPr>
          <w:sz w:val="24"/>
          <w:szCs w:val="24"/>
        </w:rPr>
      </w:pPr>
      <w:r w:rsidRPr="007201C8">
        <w:rPr>
          <w:sz w:val="24"/>
          <w:szCs w:val="24"/>
        </w:rPr>
        <w:t>The best way to go about using the tool is to first select the ordering of the data and then select which algorithm to visualize. When any one of the algorithm buttons are selected, it will sort the data as it appears on the interface. The ordering takes precedence, as selecting the ordering after the algorithm updates the interface momentarily, while the code has already run the initialization with the previous data set. After conducting the surveys, this sparked some confusion as the algorithm buttons are listed above the ordering buttons in the interface. One student commented on having difficulty trying to start sorting, thinking that it may be the cause of pressing the buttons in the wrong order, which in turn did not run the animation. The responses of all the students can be found in Appendix D. Overall, there was not a significant advantage in using my animation tool to help learning about sorting algorithms. By looking at the student responses for question 3, which asked if their understanding of a particular algorithm changed after using the tool, 5 of the 13 students (38%) said yes in some way. The other 7 did not find it very helpful, even though most appreciated the idea of the tool. One student, however, gave a false positive to the tool being helpful (whom I did not include in the 5 that said it was helpful). A drawback to the animation is that it only shows the movements without the comparisons that lead to the movements of the data. This student saw how Selection Sort completes quickly compared to the other algorithms, as there are O(n) swaps that take place, which is beneficial in avoiding unnecessary data moves the computer needs to make. In contrast, the process of comparing the data results in a O(n</w:t>
      </w:r>
      <w:r w:rsidR="007076E4">
        <w:rPr>
          <w:sz w:val="24"/>
          <w:szCs w:val="24"/>
          <w:vertAlign w:val="superscript"/>
        </w:rPr>
        <w:t>2</w:t>
      </w:r>
      <w:r w:rsidRPr="007201C8">
        <w:rPr>
          <w:sz w:val="24"/>
          <w:szCs w:val="24"/>
        </w:rPr>
        <w:t xml:space="preserve">) runtime (the slowest overall). Another student noted this discrepancy in response to question 5 that asked for comments and feedback, noting that Merge Sort is the best of the four sorts. Merge Sort has an average runtime of </w:t>
      </w:r>
      <w:proofErr w:type="gramStart"/>
      <w:r w:rsidRPr="007201C8">
        <w:rPr>
          <w:sz w:val="24"/>
          <w:szCs w:val="24"/>
        </w:rPr>
        <w:t>O(</w:t>
      </w:r>
      <w:proofErr w:type="gramEnd"/>
      <w:r w:rsidRPr="007201C8">
        <w:rPr>
          <w:sz w:val="24"/>
          <w:szCs w:val="24"/>
        </w:rPr>
        <w:t>n log</w:t>
      </w:r>
      <w:r w:rsidR="00DA4864">
        <w:rPr>
          <w:sz w:val="24"/>
          <w:szCs w:val="24"/>
          <w:vertAlign w:val="subscript"/>
        </w:rPr>
        <w:t>2</w:t>
      </w:r>
      <w:r w:rsidRPr="007201C8">
        <w:rPr>
          <w:sz w:val="24"/>
          <w:szCs w:val="24"/>
        </w:rPr>
        <w:t xml:space="preserve"> n), which is the best average runtime out there. One way to resolve this would be to integrate visualizing the comparisons as well as the movements. This way, the bars would change color when an algorithm is comparing data, taking up more time in the animation. Selection Sort and Bubble sort use the most comparisons, so their time to complete would slow down and be more appropriate compared to the other algorithms.</w:t>
      </w:r>
    </w:p>
    <w:p w14:paraId="00881E77" w14:textId="77777777" w:rsidR="005F3B18" w:rsidRDefault="005F3B18" w:rsidP="00AF4275">
      <w:pPr>
        <w:spacing w:line="360" w:lineRule="auto"/>
        <w:jc w:val="both"/>
        <w:rPr>
          <w:sz w:val="24"/>
          <w:szCs w:val="24"/>
        </w:rPr>
      </w:pPr>
    </w:p>
    <w:p w14:paraId="4724968F" w14:textId="77777777" w:rsidR="005F3B18" w:rsidRDefault="005F3B18" w:rsidP="00AF4275">
      <w:pPr>
        <w:spacing w:line="360" w:lineRule="auto"/>
        <w:jc w:val="both"/>
        <w:rPr>
          <w:sz w:val="24"/>
          <w:szCs w:val="24"/>
        </w:rPr>
      </w:pPr>
    </w:p>
    <w:p w14:paraId="76213F41" w14:textId="77777777" w:rsidR="00C07A84" w:rsidRPr="00AF4275" w:rsidRDefault="00C07A84" w:rsidP="00AF4275">
      <w:pPr>
        <w:spacing w:line="360" w:lineRule="auto"/>
        <w:jc w:val="both"/>
        <w:rPr>
          <w:sz w:val="24"/>
          <w:szCs w:val="24"/>
        </w:rPr>
      </w:pPr>
    </w:p>
    <w:p w14:paraId="098197C8" w14:textId="77777777" w:rsidR="00C07A84" w:rsidRPr="006C0241" w:rsidRDefault="00A17768">
      <w:pPr>
        <w:pStyle w:val="ListParagraph"/>
        <w:numPr>
          <w:ilvl w:val="1"/>
          <w:numId w:val="18"/>
        </w:numPr>
        <w:rPr>
          <w:b/>
          <w:w w:val="99"/>
          <w:sz w:val="24"/>
          <w:szCs w:val="24"/>
          <w:lang w:val="en-IN"/>
        </w:rPr>
      </w:pPr>
      <w:r>
        <w:rPr>
          <w:bCs/>
          <w:w w:val="99"/>
          <w:sz w:val="24"/>
          <w:szCs w:val="24"/>
          <w:lang w:val="en-IN"/>
        </w:rPr>
        <w:t xml:space="preserve"> </w:t>
      </w:r>
      <w:r w:rsidRPr="00A17768">
        <w:rPr>
          <w:b/>
          <w:w w:val="99"/>
          <w:sz w:val="28"/>
          <w:szCs w:val="28"/>
          <w:lang w:val="en-IN"/>
        </w:rPr>
        <w:t>Survey Results</w:t>
      </w:r>
    </w:p>
    <w:p w14:paraId="1C279DEC" w14:textId="77777777" w:rsidR="006C0241" w:rsidRPr="006C0241" w:rsidRDefault="006C0241" w:rsidP="006C0241">
      <w:pPr>
        <w:rPr>
          <w:b/>
          <w:w w:val="99"/>
          <w:sz w:val="24"/>
          <w:szCs w:val="24"/>
          <w:lang w:val="en-IN"/>
        </w:rPr>
      </w:pPr>
    </w:p>
    <w:p w14:paraId="79ABB3C7" w14:textId="7DFDB7D0" w:rsidR="006A541E" w:rsidRPr="006C0241" w:rsidRDefault="006A541E">
      <w:pPr>
        <w:pStyle w:val="ListParagraph"/>
        <w:numPr>
          <w:ilvl w:val="0"/>
          <w:numId w:val="19"/>
        </w:numPr>
        <w:rPr>
          <w:b/>
          <w:w w:val="99"/>
          <w:sz w:val="24"/>
          <w:szCs w:val="24"/>
          <w:lang w:val="en-IN"/>
        </w:rPr>
      </w:pPr>
      <w:r w:rsidRPr="006C0241">
        <w:rPr>
          <w:bCs/>
          <w:w w:val="99"/>
          <w:sz w:val="24"/>
          <w:szCs w:val="24"/>
          <w:lang w:val="en-IN"/>
        </w:rPr>
        <w:t>Through a survey conducted by us we inferred that 60% of the students responded better to understanding concepts through visualization rather than their own imagination or the regular teaching methods.</w:t>
      </w:r>
    </w:p>
    <w:p w14:paraId="4B1CCC88" w14:textId="77777777" w:rsidR="006A541E" w:rsidRDefault="006A541E" w:rsidP="006A541E">
      <w:pPr>
        <w:jc w:val="both"/>
        <w:rPr>
          <w:bCs/>
          <w:w w:val="99"/>
          <w:sz w:val="24"/>
          <w:szCs w:val="24"/>
          <w:lang w:val="en-IN"/>
        </w:rPr>
      </w:pPr>
    </w:p>
    <w:p w14:paraId="2ADF6555" w14:textId="77777777" w:rsidR="006A541E" w:rsidRPr="00B0591B" w:rsidRDefault="006A541E">
      <w:pPr>
        <w:pStyle w:val="ListParagraph"/>
        <w:numPr>
          <w:ilvl w:val="0"/>
          <w:numId w:val="17"/>
        </w:numPr>
        <w:jc w:val="both"/>
        <w:rPr>
          <w:bCs/>
          <w:w w:val="99"/>
          <w:sz w:val="24"/>
          <w:szCs w:val="24"/>
          <w:lang w:val="en-IN"/>
        </w:rPr>
      </w:pPr>
      <w:r w:rsidRPr="00B0591B">
        <w:rPr>
          <w:bCs/>
          <w:w w:val="99"/>
          <w:sz w:val="24"/>
          <w:szCs w:val="24"/>
          <w:lang w:val="en-IN"/>
        </w:rPr>
        <w:t>It's been proved time and again through different experiments and research on masses that any kind of</w:t>
      </w:r>
      <w:r>
        <w:rPr>
          <w:bCs/>
          <w:w w:val="99"/>
          <w:sz w:val="24"/>
          <w:szCs w:val="24"/>
          <w:lang w:val="en-IN"/>
        </w:rPr>
        <w:t xml:space="preserve"> </w:t>
      </w:r>
      <w:r w:rsidRPr="00B0591B">
        <w:rPr>
          <w:bCs/>
          <w:w w:val="99"/>
          <w:sz w:val="24"/>
          <w:szCs w:val="24"/>
          <w:lang w:val="en-IN"/>
        </w:rPr>
        <w:t>visual aid such as an image, a video or even an animation clip tends to be remembered more by humans.</w:t>
      </w:r>
    </w:p>
    <w:p w14:paraId="573F453F" w14:textId="77777777" w:rsidR="006A541E" w:rsidRDefault="006A541E" w:rsidP="006A541E">
      <w:pPr>
        <w:jc w:val="both"/>
        <w:rPr>
          <w:bCs/>
          <w:w w:val="99"/>
          <w:sz w:val="24"/>
          <w:szCs w:val="24"/>
          <w:lang w:val="en-IN"/>
        </w:rPr>
      </w:pPr>
    </w:p>
    <w:p w14:paraId="315053C9" w14:textId="77777777" w:rsidR="006A541E" w:rsidRPr="00B0591B" w:rsidRDefault="006A541E">
      <w:pPr>
        <w:pStyle w:val="ListParagraph"/>
        <w:numPr>
          <w:ilvl w:val="0"/>
          <w:numId w:val="17"/>
        </w:numPr>
        <w:jc w:val="both"/>
        <w:rPr>
          <w:bCs/>
          <w:w w:val="99"/>
          <w:sz w:val="24"/>
          <w:szCs w:val="24"/>
          <w:lang w:val="en-IN"/>
        </w:rPr>
      </w:pPr>
      <w:r w:rsidRPr="00B0591B">
        <w:rPr>
          <w:bCs/>
          <w:w w:val="99"/>
          <w:sz w:val="24"/>
          <w:szCs w:val="24"/>
          <w:lang w:val="en-IN"/>
        </w:rPr>
        <w:t>Not only will the visualization help but due to features of mazes and patterns in our application, the</w:t>
      </w:r>
      <w:r>
        <w:rPr>
          <w:bCs/>
          <w:w w:val="99"/>
          <w:sz w:val="24"/>
          <w:szCs w:val="24"/>
          <w:lang w:val="en-IN"/>
        </w:rPr>
        <w:t xml:space="preserve"> </w:t>
      </w:r>
      <w:r w:rsidRPr="00B0591B">
        <w:rPr>
          <w:bCs/>
          <w:w w:val="99"/>
          <w:sz w:val="24"/>
          <w:szCs w:val="24"/>
          <w:lang w:val="en-IN"/>
        </w:rPr>
        <w:t>students can relate the working of the algorithms to real life examples (likes obstructions in the form of</w:t>
      </w:r>
      <w:r>
        <w:rPr>
          <w:bCs/>
          <w:w w:val="99"/>
          <w:sz w:val="24"/>
          <w:szCs w:val="24"/>
          <w:lang w:val="en-IN"/>
        </w:rPr>
        <w:t xml:space="preserve"> </w:t>
      </w:r>
      <w:r w:rsidRPr="00B0591B">
        <w:rPr>
          <w:bCs/>
          <w:w w:val="99"/>
          <w:sz w:val="24"/>
          <w:szCs w:val="24"/>
          <w:lang w:val="en-IN"/>
        </w:rPr>
        <w:t>walls).</w:t>
      </w:r>
    </w:p>
    <w:p w14:paraId="71AB0DF3" w14:textId="77777777" w:rsidR="006A541E" w:rsidRDefault="006A541E" w:rsidP="006A541E">
      <w:pPr>
        <w:jc w:val="both"/>
        <w:rPr>
          <w:bCs/>
          <w:w w:val="99"/>
          <w:sz w:val="24"/>
          <w:szCs w:val="24"/>
          <w:lang w:val="en-IN"/>
        </w:rPr>
      </w:pPr>
    </w:p>
    <w:p w14:paraId="4A430B81" w14:textId="77777777" w:rsidR="006A541E" w:rsidRPr="00B0591B" w:rsidRDefault="006A541E">
      <w:pPr>
        <w:pStyle w:val="ListParagraph"/>
        <w:numPr>
          <w:ilvl w:val="0"/>
          <w:numId w:val="17"/>
        </w:numPr>
        <w:jc w:val="both"/>
        <w:rPr>
          <w:bCs/>
          <w:w w:val="99"/>
          <w:sz w:val="24"/>
          <w:szCs w:val="24"/>
          <w:lang w:val="en-IN"/>
        </w:rPr>
      </w:pPr>
      <w:proofErr w:type="gramStart"/>
      <w:r w:rsidRPr="00B0591B">
        <w:rPr>
          <w:bCs/>
          <w:w w:val="99"/>
          <w:sz w:val="24"/>
          <w:szCs w:val="24"/>
          <w:lang w:val="en-IN"/>
        </w:rPr>
        <w:t>Often</w:t>
      </w:r>
      <w:proofErr w:type="gramEnd"/>
      <w:r w:rsidRPr="00B0591B">
        <w:rPr>
          <w:bCs/>
          <w:w w:val="99"/>
          <w:sz w:val="24"/>
          <w:szCs w:val="24"/>
          <w:lang w:val="en-IN"/>
        </w:rPr>
        <w:t xml:space="preserve"> we see teachers struggling to make students understand concepts such as algorithms without it</w:t>
      </w:r>
      <w:r>
        <w:rPr>
          <w:bCs/>
          <w:w w:val="99"/>
          <w:sz w:val="24"/>
          <w:szCs w:val="24"/>
          <w:lang w:val="en-IN"/>
        </w:rPr>
        <w:t xml:space="preserve"> </w:t>
      </w:r>
      <w:r w:rsidRPr="00B0591B">
        <w:rPr>
          <w:bCs/>
          <w:w w:val="99"/>
          <w:sz w:val="24"/>
          <w:szCs w:val="24"/>
          <w:lang w:val="en-IN"/>
        </w:rPr>
        <w:t>getting monotonous, that's where our project comes into play as a great teaching aid. Because of our user</w:t>
      </w:r>
      <w:r>
        <w:rPr>
          <w:bCs/>
          <w:w w:val="99"/>
          <w:sz w:val="24"/>
          <w:szCs w:val="24"/>
          <w:lang w:val="en-IN"/>
        </w:rPr>
        <w:t>-</w:t>
      </w:r>
      <w:r w:rsidRPr="00B0591B">
        <w:rPr>
          <w:bCs/>
          <w:w w:val="99"/>
          <w:sz w:val="24"/>
          <w:szCs w:val="24"/>
          <w:lang w:val="en-IN"/>
        </w:rPr>
        <w:t xml:space="preserve">friendly and engaging </w:t>
      </w:r>
      <w:proofErr w:type="gramStart"/>
      <w:r w:rsidRPr="00B0591B">
        <w:rPr>
          <w:bCs/>
          <w:w w:val="99"/>
          <w:sz w:val="24"/>
          <w:szCs w:val="24"/>
          <w:lang w:val="en-IN"/>
        </w:rPr>
        <w:t>interface</w:t>
      </w:r>
      <w:proofErr w:type="gramEnd"/>
      <w:r w:rsidRPr="00B0591B">
        <w:rPr>
          <w:bCs/>
          <w:w w:val="99"/>
          <w:sz w:val="24"/>
          <w:szCs w:val="24"/>
          <w:lang w:val="en-IN"/>
        </w:rPr>
        <w:t xml:space="preserve"> the problem of distraction or losing interest tends to decrease, making it</w:t>
      </w:r>
      <w:r>
        <w:rPr>
          <w:bCs/>
          <w:w w:val="99"/>
          <w:sz w:val="24"/>
          <w:szCs w:val="24"/>
          <w:lang w:val="en-IN"/>
        </w:rPr>
        <w:t xml:space="preserve"> </w:t>
      </w:r>
      <w:r w:rsidRPr="00B0591B">
        <w:rPr>
          <w:bCs/>
          <w:w w:val="99"/>
          <w:sz w:val="24"/>
          <w:szCs w:val="24"/>
          <w:lang w:val="en-IN"/>
        </w:rPr>
        <w:t>very efficient.</w:t>
      </w:r>
    </w:p>
    <w:p w14:paraId="091D20D1" w14:textId="77777777" w:rsidR="006A541E" w:rsidRDefault="006A541E" w:rsidP="006A541E">
      <w:pPr>
        <w:jc w:val="both"/>
        <w:rPr>
          <w:bCs/>
          <w:w w:val="99"/>
          <w:sz w:val="24"/>
          <w:szCs w:val="24"/>
          <w:lang w:val="en-IN"/>
        </w:rPr>
      </w:pPr>
    </w:p>
    <w:p w14:paraId="3D80BA4F" w14:textId="77777777" w:rsidR="006A541E" w:rsidRPr="00B0591B" w:rsidRDefault="006A541E">
      <w:pPr>
        <w:pStyle w:val="ListParagraph"/>
        <w:numPr>
          <w:ilvl w:val="0"/>
          <w:numId w:val="17"/>
        </w:numPr>
        <w:jc w:val="both"/>
        <w:rPr>
          <w:bCs/>
          <w:w w:val="99"/>
          <w:sz w:val="24"/>
          <w:szCs w:val="24"/>
          <w:lang w:val="en-IN"/>
        </w:rPr>
      </w:pPr>
      <w:r w:rsidRPr="00B0591B">
        <w:rPr>
          <w:bCs/>
          <w:w w:val="99"/>
          <w:sz w:val="24"/>
          <w:szCs w:val="24"/>
          <w:lang w:val="en-IN"/>
        </w:rPr>
        <w:t>Our project can easily be incorporated alongside our education system by promoting different ways of</w:t>
      </w:r>
      <w:r>
        <w:rPr>
          <w:bCs/>
          <w:w w:val="99"/>
          <w:sz w:val="24"/>
          <w:szCs w:val="24"/>
          <w:lang w:val="en-IN"/>
        </w:rPr>
        <w:t xml:space="preserve"> </w:t>
      </w:r>
      <w:r w:rsidRPr="00B0591B">
        <w:rPr>
          <w:bCs/>
          <w:w w:val="99"/>
          <w:sz w:val="24"/>
          <w:szCs w:val="24"/>
          <w:lang w:val="en-IN"/>
        </w:rPr>
        <w:t xml:space="preserve">learning rather than the </w:t>
      </w:r>
      <w:r>
        <w:rPr>
          <w:bCs/>
          <w:w w:val="99"/>
          <w:sz w:val="24"/>
          <w:szCs w:val="24"/>
          <w:lang w:val="en-IN"/>
        </w:rPr>
        <w:t>old age</w:t>
      </w:r>
      <w:r w:rsidRPr="00B0591B">
        <w:rPr>
          <w:bCs/>
          <w:w w:val="99"/>
          <w:sz w:val="24"/>
          <w:szCs w:val="24"/>
          <w:lang w:val="en-IN"/>
        </w:rPr>
        <w:t xml:space="preserve"> blackboard method as we just need to access a website hosted on the</w:t>
      </w:r>
      <w:r>
        <w:rPr>
          <w:bCs/>
          <w:w w:val="99"/>
          <w:sz w:val="24"/>
          <w:szCs w:val="24"/>
          <w:lang w:val="en-IN"/>
        </w:rPr>
        <w:t xml:space="preserve"> </w:t>
      </w:r>
      <w:r w:rsidRPr="00B0591B">
        <w:rPr>
          <w:bCs/>
          <w:w w:val="99"/>
          <w:sz w:val="24"/>
          <w:szCs w:val="24"/>
          <w:lang w:val="en-IN"/>
        </w:rPr>
        <w:t>internet to use the application.</w:t>
      </w:r>
    </w:p>
    <w:p w14:paraId="0E782E03" w14:textId="77777777" w:rsidR="006A541E" w:rsidRDefault="006A541E" w:rsidP="006A541E">
      <w:pPr>
        <w:jc w:val="both"/>
        <w:rPr>
          <w:bCs/>
          <w:w w:val="99"/>
          <w:sz w:val="24"/>
          <w:szCs w:val="24"/>
          <w:lang w:val="en-IN"/>
        </w:rPr>
      </w:pPr>
    </w:p>
    <w:p w14:paraId="3389DD3E" w14:textId="77777777" w:rsidR="006A541E" w:rsidRDefault="006A541E">
      <w:pPr>
        <w:pStyle w:val="ListParagraph"/>
        <w:numPr>
          <w:ilvl w:val="0"/>
          <w:numId w:val="17"/>
        </w:numPr>
        <w:jc w:val="both"/>
        <w:rPr>
          <w:bCs/>
          <w:w w:val="99"/>
          <w:sz w:val="24"/>
          <w:szCs w:val="24"/>
          <w:lang w:val="en-IN"/>
        </w:rPr>
      </w:pPr>
      <w:r w:rsidRPr="005E6709">
        <w:rPr>
          <w:bCs/>
          <w:w w:val="99"/>
          <w:sz w:val="24"/>
          <w:szCs w:val="24"/>
          <w:lang w:val="en-IN"/>
        </w:rPr>
        <w:t>And with uncertain times like nowadays, we cannot only afford to be dependent only on our teachers and</w:t>
      </w:r>
      <w:r>
        <w:rPr>
          <w:bCs/>
          <w:w w:val="99"/>
          <w:sz w:val="24"/>
          <w:szCs w:val="24"/>
          <w:lang w:val="en-IN"/>
        </w:rPr>
        <w:t xml:space="preserve"> </w:t>
      </w:r>
      <w:r w:rsidRPr="005E6709">
        <w:rPr>
          <w:bCs/>
          <w:w w:val="99"/>
          <w:sz w:val="24"/>
          <w:szCs w:val="24"/>
          <w:lang w:val="en-IN"/>
        </w:rPr>
        <w:t>one to one offline teaching to understand different concepts. E-learning is the new age learning technique</w:t>
      </w:r>
      <w:r>
        <w:rPr>
          <w:bCs/>
          <w:w w:val="99"/>
          <w:sz w:val="24"/>
          <w:szCs w:val="24"/>
          <w:lang w:val="en-IN"/>
        </w:rPr>
        <w:t xml:space="preserve"> </w:t>
      </w:r>
      <w:r w:rsidRPr="005E6709">
        <w:rPr>
          <w:bCs/>
          <w:w w:val="99"/>
          <w:sz w:val="24"/>
          <w:szCs w:val="24"/>
          <w:lang w:val="en-IN"/>
        </w:rPr>
        <w:t>and our project is a step towards reinforcing this method of learning.</w:t>
      </w:r>
    </w:p>
    <w:p w14:paraId="082CE612" w14:textId="1C12AFF0" w:rsidR="00F76F76" w:rsidRDefault="00F76F76" w:rsidP="001C7C65">
      <w:pPr>
        <w:spacing w:line="360" w:lineRule="auto"/>
        <w:ind w:firstLine="360"/>
        <w:jc w:val="both"/>
        <w:rPr>
          <w:bCs/>
          <w:w w:val="99"/>
          <w:sz w:val="32"/>
          <w:szCs w:val="32"/>
          <w:lang w:val="en-IN"/>
        </w:rPr>
      </w:pPr>
    </w:p>
    <w:p w14:paraId="13F44B14" w14:textId="77777777" w:rsidR="00F76F76" w:rsidRDefault="00F76F76">
      <w:pPr>
        <w:rPr>
          <w:bCs/>
          <w:w w:val="99"/>
          <w:sz w:val="32"/>
          <w:szCs w:val="32"/>
          <w:lang w:val="en-IN"/>
        </w:rPr>
      </w:pPr>
      <w:r>
        <w:rPr>
          <w:bCs/>
          <w:w w:val="99"/>
          <w:sz w:val="32"/>
          <w:szCs w:val="32"/>
          <w:lang w:val="en-IN"/>
        </w:rPr>
        <w:br w:type="page"/>
      </w:r>
    </w:p>
    <w:p w14:paraId="06AFA9D3" w14:textId="77777777" w:rsidR="006A541E" w:rsidRPr="007201C8" w:rsidRDefault="006A541E" w:rsidP="001C7C65">
      <w:pPr>
        <w:spacing w:line="360" w:lineRule="auto"/>
        <w:ind w:firstLine="360"/>
        <w:jc w:val="both"/>
        <w:rPr>
          <w:bCs/>
          <w:w w:val="99"/>
          <w:sz w:val="32"/>
          <w:szCs w:val="32"/>
          <w:lang w:val="en-IN"/>
        </w:rPr>
      </w:pPr>
    </w:p>
    <w:p w14:paraId="5C8015BD" w14:textId="6BE58A19" w:rsidR="00A23A50" w:rsidRDefault="00A23A50" w:rsidP="001C7C65">
      <w:pPr>
        <w:spacing w:line="360" w:lineRule="auto"/>
        <w:rPr>
          <w:bCs/>
          <w:w w:val="99"/>
          <w:sz w:val="32"/>
          <w:szCs w:val="32"/>
        </w:rPr>
      </w:pPr>
    </w:p>
    <w:p w14:paraId="0A028D71" w14:textId="77777777" w:rsidR="004F5B62" w:rsidRPr="007201C8" w:rsidRDefault="004F5B62" w:rsidP="001C7C65">
      <w:pPr>
        <w:spacing w:line="360" w:lineRule="auto"/>
        <w:rPr>
          <w:bCs/>
          <w:w w:val="99"/>
          <w:sz w:val="32"/>
          <w:szCs w:val="32"/>
        </w:rPr>
      </w:pPr>
    </w:p>
    <w:p w14:paraId="7EE84974" w14:textId="77777777" w:rsidR="00B66988" w:rsidRPr="00B66988" w:rsidRDefault="00B66988" w:rsidP="00F2198E">
      <w:pPr>
        <w:rPr>
          <w:b/>
          <w:color w:val="000000"/>
          <w:sz w:val="32"/>
          <w:szCs w:val="32"/>
        </w:rPr>
      </w:pPr>
      <w:r w:rsidRPr="00B66988">
        <w:rPr>
          <w:b/>
          <w:color w:val="000000"/>
          <w:sz w:val="32"/>
          <w:szCs w:val="32"/>
        </w:rPr>
        <w:t xml:space="preserve">CHAPTER 6 </w:t>
      </w:r>
    </w:p>
    <w:p w14:paraId="0A2150D7" w14:textId="63C7B143" w:rsidR="00981806" w:rsidRDefault="00B66988" w:rsidP="00F2198E">
      <w:pPr>
        <w:rPr>
          <w:b/>
          <w:color w:val="000000"/>
          <w:sz w:val="32"/>
          <w:szCs w:val="32"/>
        </w:rPr>
      </w:pPr>
      <w:r w:rsidRPr="00B66988">
        <w:rPr>
          <w:b/>
          <w:color w:val="000000"/>
          <w:sz w:val="32"/>
          <w:szCs w:val="32"/>
        </w:rPr>
        <w:t>CONCLUSION AND FUTURE SCOPE</w:t>
      </w:r>
    </w:p>
    <w:p w14:paraId="0EE224B8" w14:textId="77777777" w:rsidR="00B66988" w:rsidRDefault="00B66988" w:rsidP="00F2198E">
      <w:pPr>
        <w:rPr>
          <w:b/>
          <w:color w:val="000000"/>
          <w:sz w:val="32"/>
          <w:szCs w:val="32"/>
        </w:rPr>
      </w:pPr>
    </w:p>
    <w:p w14:paraId="27189334" w14:textId="26E43C2C" w:rsidR="00632B1D" w:rsidRPr="00632B1D" w:rsidRDefault="00632B1D" w:rsidP="00BF22D1">
      <w:pPr>
        <w:spacing w:line="360" w:lineRule="auto"/>
        <w:jc w:val="both"/>
        <w:rPr>
          <w:bCs/>
          <w:w w:val="99"/>
          <w:sz w:val="24"/>
          <w:szCs w:val="24"/>
          <w:lang w:val="en-IN"/>
        </w:rPr>
      </w:pPr>
      <w:r w:rsidRPr="00632B1D">
        <w:rPr>
          <w:bCs/>
          <w:w w:val="99"/>
          <w:sz w:val="24"/>
          <w:szCs w:val="24"/>
          <w:lang w:val="en-IN"/>
        </w:rPr>
        <w:t xml:space="preserve">In a nutshell, we </w:t>
      </w:r>
      <w:proofErr w:type="gramStart"/>
      <w:r w:rsidRPr="00632B1D">
        <w:rPr>
          <w:bCs/>
          <w:w w:val="99"/>
          <w:sz w:val="24"/>
          <w:szCs w:val="24"/>
          <w:lang w:val="en-IN"/>
        </w:rPr>
        <w:t>identifies</w:t>
      </w:r>
      <w:proofErr w:type="gramEnd"/>
      <w:r w:rsidRPr="00632B1D">
        <w:rPr>
          <w:bCs/>
          <w:w w:val="99"/>
          <w:sz w:val="24"/>
          <w:szCs w:val="24"/>
          <w:lang w:val="en-IN"/>
        </w:rPr>
        <w:t xml:space="preserve"> some issues by experiencing them ourselves in the present learning strategies in use</w:t>
      </w:r>
      <w:r w:rsidR="00B50AD3">
        <w:rPr>
          <w:bCs/>
          <w:w w:val="99"/>
          <w:sz w:val="24"/>
          <w:szCs w:val="24"/>
          <w:lang w:val="en-IN"/>
        </w:rPr>
        <w:t xml:space="preserve"> </w:t>
      </w:r>
      <w:r w:rsidRPr="00632B1D">
        <w:rPr>
          <w:bCs/>
          <w:w w:val="99"/>
          <w:sz w:val="24"/>
          <w:szCs w:val="24"/>
          <w:lang w:val="en-IN"/>
        </w:rPr>
        <w:t>and we tried to help better the scenario for aspiring students in this domain through or progressive web</w:t>
      </w:r>
      <w:r w:rsidR="00B50AD3">
        <w:rPr>
          <w:bCs/>
          <w:w w:val="99"/>
          <w:sz w:val="24"/>
          <w:szCs w:val="24"/>
          <w:lang w:val="en-IN"/>
        </w:rPr>
        <w:t xml:space="preserve"> </w:t>
      </w:r>
      <w:r w:rsidRPr="00632B1D">
        <w:rPr>
          <w:bCs/>
          <w:w w:val="99"/>
          <w:sz w:val="24"/>
          <w:szCs w:val="24"/>
          <w:lang w:val="en-IN"/>
        </w:rPr>
        <w:t>application.</w:t>
      </w:r>
      <w:r w:rsidR="00B50AD3">
        <w:rPr>
          <w:bCs/>
          <w:w w:val="99"/>
          <w:sz w:val="24"/>
          <w:szCs w:val="24"/>
          <w:lang w:val="en-IN"/>
        </w:rPr>
        <w:t xml:space="preserve"> </w:t>
      </w:r>
      <w:r w:rsidRPr="00632B1D">
        <w:rPr>
          <w:bCs/>
          <w:w w:val="99"/>
          <w:sz w:val="24"/>
          <w:szCs w:val="24"/>
          <w:lang w:val="en-IN"/>
        </w:rPr>
        <w:t>When we ourselves were learning the subject of algorithms in our curriculum, we found it a bit difficult to</w:t>
      </w:r>
      <w:r w:rsidR="00B50AD3">
        <w:rPr>
          <w:bCs/>
          <w:w w:val="99"/>
          <w:sz w:val="24"/>
          <w:szCs w:val="24"/>
          <w:lang w:val="en-IN"/>
        </w:rPr>
        <w:t xml:space="preserve"> </w:t>
      </w:r>
      <w:r w:rsidRPr="00632B1D">
        <w:rPr>
          <w:bCs/>
          <w:w w:val="99"/>
          <w:sz w:val="24"/>
          <w:szCs w:val="24"/>
          <w:lang w:val="en-IN"/>
        </w:rPr>
        <w:t>relate and understand the practical implementation of the algorithms owing to the difficulty in communication</w:t>
      </w:r>
      <w:r w:rsidR="00B50AD3">
        <w:rPr>
          <w:bCs/>
          <w:w w:val="99"/>
          <w:sz w:val="24"/>
          <w:szCs w:val="24"/>
          <w:lang w:val="en-IN"/>
        </w:rPr>
        <w:t xml:space="preserve"> </w:t>
      </w:r>
      <w:r w:rsidRPr="00632B1D">
        <w:rPr>
          <w:bCs/>
          <w:w w:val="99"/>
          <w:sz w:val="24"/>
          <w:szCs w:val="24"/>
          <w:lang w:val="en-IN"/>
        </w:rPr>
        <w:t>of the concepts from the teachers to the students. We found that there were no proper means that the teachers</w:t>
      </w:r>
      <w:r w:rsidR="00B50AD3">
        <w:rPr>
          <w:bCs/>
          <w:w w:val="99"/>
          <w:sz w:val="24"/>
          <w:szCs w:val="24"/>
          <w:lang w:val="en-IN"/>
        </w:rPr>
        <w:t xml:space="preserve"> </w:t>
      </w:r>
      <w:r w:rsidRPr="00632B1D">
        <w:rPr>
          <w:bCs/>
          <w:w w:val="99"/>
          <w:sz w:val="24"/>
          <w:szCs w:val="24"/>
          <w:lang w:val="en-IN"/>
        </w:rPr>
        <w:t>could adopt to portray their ideas in a better and easy manner in front of the students.</w:t>
      </w:r>
      <w:r w:rsidR="00B50AD3">
        <w:rPr>
          <w:bCs/>
          <w:w w:val="99"/>
          <w:sz w:val="24"/>
          <w:szCs w:val="24"/>
          <w:lang w:val="en-IN"/>
        </w:rPr>
        <w:t xml:space="preserve"> </w:t>
      </w:r>
      <w:r w:rsidRPr="00632B1D">
        <w:rPr>
          <w:bCs/>
          <w:w w:val="99"/>
          <w:sz w:val="24"/>
          <w:szCs w:val="24"/>
          <w:lang w:val="en-IN"/>
        </w:rPr>
        <w:t xml:space="preserve">So, we built an application which could help in the following </w:t>
      </w:r>
      <w:proofErr w:type="gramStart"/>
      <w:r w:rsidRPr="00632B1D">
        <w:rPr>
          <w:bCs/>
          <w:w w:val="99"/>
          <w:sz w:val="24"/>
          <w:szCs w:val="24"/>
          <w:lang w:val="en-IN"/>
        </w:rPr>
        <w:t>ways:-</w:t>
      </w:r>
      <w:proofErr w:type="gramEnd"/>
    </w:p>
    <w:p w14:paraId="121F814C" w14:textId="025C0C11" w:rsidR="00BF22D1" w:rsidRPr="00DA486F" w:rsidRDefault="00632B1D">
      <w:pPr>
        <w:pStyle w:val="ListParagraph"/>
        <w:numPr>
          <w:ilvl w:val="0"/>
          <w:numId w:val="20"/>
        </w:numPr>
        <w:spacing w:line="360" w:lineRule="auto"/>
        <w:jc w:val="both"/>
        <w:rPr>
          <w:bCs/>
          <w:w w:val="99"/>
          <w:sz w:val="24"/>
          <w:szCs w:val="24"/>
          <w:lang w:val="en-IN"/>
        </w:rPr>
      </w:pPr>
      <w:r w:rsidRPr="00BF22D1">
        <w:rPr>
          <w:bCs/>
          <w:w w:val="99"/>
          <w:sz w:val="24"/>
          <w:szCs w:val="24"/>
          <w:lang w:val="en-IN"/>
        </w:rPr>
        <w:t>It has been found that it becomes easier for humans to retain the concepts when learnt through visuals</w:t>
      </w:r>
      <w:r w:rsidR="00B50AD3" w:rsidRPr="00BF22D1">
        <w:rPr>
          <w:bCs/>
          <w:w w:val="99"/>
          <w:sz w:val="24"/>
          <w:szCs w:val="24"/>
          <w:lang w:val="en-IN"/>
        </w:rPr>
        <w:t xml:space="preserve"> </w:t>
      </w:r>
      <w:r w:rsidRPr="00BF22D1">
        <w:rPr>
          <w:bCs/>
          <w:w w:val="99"/>
          <w:sz w:val="24"/>
          <w:szCs w:val="24"/>
          <w:lang w:val="en-IN"/>
        </w:rPr>
        <w:t>than just textual or speech explanations.</w:t>
      </w:r>
    </w:p>
    <w:p w14:paraId="29F3D919" w14:textId="2D53C628" w:rsidR="00BF22D1" w:rsidRPr="00DA486F" w:rsidRDefault="00632B1D">
      <w:pPr>
        <w:pStyle w:val="ListParagraph"/>
        <w:numPr>
          <w:ilvl w:val="0"/>
          <w:numId w:val="20"/>
        </w:numPr>
        <w:spacing w:line="360" w:lineRule="auto"/>
        <w:jc w:val="both"/>
        <w:rPr>
          <w:bCs/>
          <w:w w:val="99"/>
          <w:sz w:val="24"/>
          <w:szCs w:val="24"/>
          <w:lang w:val="en-IN"/>
        </w:rPr>
      </w:pPr>
      <w:r w:rsidRPr="00BF22D1">
        <w:rPr>
          <w:bCs/>
          <w:w w:val="99"/>
          <w:sz w:val="24"/>
          <w:szCs w:val="24"/>
          <w:lang w:val="en-IN"/>
        </w:rPr>
        <w:t>Application is extremely user friendly so people of any age can engage and start learning new things right</w:t>
      </w:r>
      <w:r w:rsidR="00BF22D1" w:rsidRPr="00BF22D1">
        <w:rPr>
          <w:bCs/>
          <w:w w:val="99"/>
          <w:sz w:val="24"/>
          <w:szCs w:val="24"/>
          <w:lang w:val="en-IN"/>
        </w:rPr>
        <w:t xml:space="preserve"> </w:t>
      </w:r>
      <w:r w:rsidRPr="00BF22D1">
        <w:rPr>
          <w:bCs/>
          <w:w w:val="99"/>
          <w:sz w:val="24"/>
          <w:szCs w:val="24"/>
          <w:lang w:val="en-IN"/>
        </w:rPr>
        <w:t>away.</w:t>
      </w:r>
    </w:p>
    <w:p w14:paraId="41F51DBC" w14:textId="06F158C8" w:rsidR="00BF22D1" w:rsidRPr="00DA486F" w:rsidRDefault="00632B1D">
      <w:pPr>
        <w:pStyle w:val="ListParagraph"/>
        <w:numPr>
          <w:ilvl w:val="0"/>
          <w:numId w:val="20"/>
        </w:numPr>
        <w:spacing w:line="360" w:lineRule="auto"/>
        <w:jc w:val="both"/>
        <w:rPr>
          <w:bCs/>
          <w:w w:val="99"/>
          <w:sz w:val="24"/>
          <w:szCs w:val="24"/>
          <w:lang w:val="en-IN"/>
        </w:rPr>
      </w:pPr>
      <w:r w:rsidRPr="00BF22D1">
        <w:rPr>
          <w:bCs/>
          <w:w w:val="99"/>
          <w:sz w:val="24"/>
          <w:szCs w:val="24"/>
          <w:lang w:val="en-IN"/>
        </w:rPr>
        <w:t>The application would also include various fun filled activities like visualization through mazes and</w:t>
      </w:r>
      <w:r w:rsidR="00BF22D1" w:rsidRPr="00BF22D1">
        <w:rPr>
          <w:bCs/>
          <w:w w:val="99"/>
          <w:sz w:val="24"/>
          <w:szCs w:val="24"/>
          <w:lang w:val="en-IN"/>
        </w:rPr>
        <w:t xml:space="preserve"> </w:t>
      </w:r>
      <w:r w:rsidRPr="00BF22D1">
        <w:rPr>
          <w:bCs/>
          <w:w w:val="99"/>
          <w:sz w:val="24"/>
          <w:szCs w:val="24"/>
          <w:lang w:val="en-IN"/>
        </w:rPr>
        <w:t>patterns.</w:t>
      </w:r>
    </w:p>
    <w:p w14:paraId="004C9788" w14:textId="7382925B" w:rsidR="00632B1D" w:rsidRDefault="00632B1D">
      <w:pPr>
        <w:pStyle w:val="ListParagraph"/>
        <w:numPr>
          <w:ilvl w:val="0"/>
          <w:numId w:val="20"/>
        </w:numPr>
        <w:spacing w:line="360" w:lineRule="auto"/>
        <w:jc w:val="both"/>
        <w:rPr>
          <w:bCs/>
          <w:w w:val="99"/>
          <w:sz w:val="24"/>
          <w:szCs w:val="24"/>
          <w:lang w:val="en-IN"/>
        </w:rPr>
      </w:pPr>
      <w:r w:rsidRPr="00BF22D1">
        <w:rPr>
          <w:bCs/>
          <w:w w:val="99"/>
          <w:sz w:val="24"/>
          <w:szCs w:val="24"/>
          <w:lang w:val="en-IN"/>
        </w:rPr>
        <w:t>This application will also include a parameter of time complexity which will be displayed after the</w:t>
      </w:r>
      <w:r w:rsidR="00BF22D1" w:rsidRPr="00BF22D1">
        <w:rPr>
          <w:bCs/>
          <w:w w:val="99"/>
          <w:sz w:val="24"/>
          <w:szCs w:val="24"/>
          <w:lang w:val="en-IN"/>
        </w:rPr>
        <w:t xml:space="preserve"> </w:t>
      </w:r>
      <w:r w:rsidRPr="00BF22D1">
        <w:rPr>
          <w:bCs/>
          <w:w w:val="99"/>
          <w:sz w:val="24"/>
          <w:szCs w:val="24"/>
          <w:lang w:val="en-IN"/>
        </w:rPr>
        <w:t>particular sorting algorithm has completed its execution for better comparison.</w:t>
      </w:r>
    </w:p>
    <w:p w14:paraId="3D7E6228" w14:textId="65E2AF5B" w:rsidR="00252133" w:rsidRPr="00504776" w:rsidRDefault="00252133">
      <w:pPr>
        <w:pStyle w:val="ListParagraph"/>
        <w:numPr>
          <w:ilvl w:val="0"/>
          <w:numId w:val="20"/>
        </w:numPr>
        <w:spacing w:line="360" w:lineRule="auto"/>
        <w:jc w:val="both"/>
        <w:rPr>
          <w:bCs/>
          <w:w w:val="99"/>
          <w:sz w:val="24"/>
          <w:szCs w:val="24"/>
          <w:lang w:val="en-IN"/>
        </w:rPr>
      </w:pPr>
      <w:r w:rsidRPr="00252133">
        <w:rPr>
          <w:bCs/>
          <w:w w:val="99"/>
          <w:sz w:val="24"/>
          <w:szCs w:val="24"/>
        </w:rPr>
        <w:t>Almost all the famous and important algorithms will be present in the application for visualization with</w:t>
      </w:r>
      <w:r>
        <w:rPr>
          <w:bCs/>
          <w:w w:val="99"/>
          <w:sz w:val="24"/>
          <w:szCs w:val="24"/>
        </w:rPr>
        <w:t xml:space="preserve"> </w:t>
      </w:r>
      <w:r w:rsidRPr="00252133">
        <w:rPr>
          <w:bCs/>
          <w:w w:val="99"/>
          <w:sz w:val="24"/>
          <w:szCs w:val="24"/>
        </w:rPr>
        <w:t>both path-finding and sorting algorithms present in same application, thus making it a one stop</w:t>
      </w:r>
      <w:r>
        <w:rPr>
          <w:bCs/>
          <w:w w:val="99"/>
          <w:sz w:val="24"/>
          <w:szCs w:val="24"/>
        </w:rPr>
        <w:t xml:space="preserve"> </w:t>
      </w:r>
      <w:r w:rsidRPr="00252133">
        <w:rPr>
          <w:bCs/>
          <w:w w:val="99"/>
          <w:sz w:val="24"/>
          <w:szCs w:val="24"/>
        </w:rPr>
        <w:t>destination for the students of this domain.</w:t>
      </w:r>
    </w:p>
    <w:p w14:paraId="7B798CD9" w14:textId="2B7C57A9" w:rsidR="004F3C1B" w:rsidRPr="004F3C1B" w:rsidRDefault="004F3C1B">
      <w:pPr>
        <w:pStyle w:val="ListParagraph"/>
        <w:numPr>
          <w:ilvl w:val="1"/>
          <w:numId w:val="21"/>
        </w:numPr>
        <w:spacing w:line="360" w:lineRule="auto"/>
        <w:jc w:val="both"/>
        <w:rPr>
          <w:b/>
          <w:w w:val="99"/>
          <w:sz w:val="28"/>
          <w:szCs w:val="28"/>
          <w:lang w:val="en-IN"/>
        </w:rPr>
      </w:pPr>
      <w:r>
        <w:rPr>
          <w:b/>
          <w:w w:val="99"/>
          <w:sz w:val="28"/>
          <w:szCs w:val="28"/>
          <w:lang w:val="en-IN"/>
        </w:rPr>
        <w:t>Conclusion</w:t>
      </w:r>
    </w:p>
    <w:p w14:paraId="4A0AF2BC" w14:textId="77777777" w:rsidR="004F5B62" w:rsidRDefault="00664A32" w:rsidP="006C2263">
      <w:pPr>
        <w:spacing w:line="360" w:lineRule="auto"/>
        <w:jc w:val="both"/>
        <w:rPr>
          <w:bCs/>
          <w:w w:val="99"/>
          <w:sz w:val="24"/>
          <w:szCs w:val="24"/>
          <w:lang w:val="en-IN"/>
        </w:rPr>
      </w:pPr>
      <w:r w:rsidRPr="00664A32">
        <w:rPr>
          <w:bCs/>
          <w:w w:val="99"/>
          <w:sz w:val="24"/>
          <w:szCs w:val="24"/>
          <w:lang w:val="en-IN"/>
        </w:rPr>
        <w:t>According to our ﬁndings, algorithm visualization can be seen as a valuable supporting tool, used in addition to standard</w:t>
      </w:r>
      <w:r>
        <w:rPr>
          <w:bCs/>
          <w:w w:val="99"/>
          <w:sz w:val="24"/>
          <w:szCs w:val="24"/>
          <w:lang w:val="en-IN"/>
        </w:rPr>
        <w:t xml:space="preserve"> </w:t>
      </w:r>
      <w:r w:rsidRPr="00664A32">
        <w:rPr>
          <w:bCs/>
          <w:w w:val="99"/>
          <w:sz w:val="24"/>
          <w:szCs w:val="24"/>
          <w:lang w:val="en-IN"/>
        </w:rPr>
        <w:t>ways of education in the ﬁeld of computer science. Within the paper we provided an overview of the algorithm</w:t>
      </w:r>
      <w:r>
        <w:rPr>
          <w:bCs/>
          <w:w w:val="99"/>
          <w:sz w:val="24"/>
          <w:szCs w:val="24"/>
          <w:lang w:val="en-IN"/>
        </w:rPr>
        <w:t xml:space="preserve"> </w:t>
      </w:r>
      <w:r w:rsidRPr="00664A32">
        <w:rPr>
          <w:bCs/>
          <w:w w:val="99"/>
          <w:sz w:val="24"/>
          <w:szCs w:val="24"/>
          <w:lang w:val="en-IN"/>
        </w:rPr>
        <w:t>visualization platform as well as our practical experiences with the system. We believe (and the results of questionnaire</w:t>
      </w:r>
      <w:r>
        <w:rPr>
          <w:bCs/>
          <w:w w:val="99"/>
          <w:sz w:val="24"/>
          <w:szCs w:val="24"/>
          <w:lang w:val="en-IN"/>
        </w:rPr>
        <w:t xml:space="preserve"> </w:t>
      </w:r>
      <w:r w:rsidRPr="00664A32">
        <w:rPr>
          <w:bCs/>
          <w:w w:val="99"/>
          <w:sz w:val="24"/>
          <w:szCs w:val="24"/>
          <w:lang w:val="en-IN"/>
        </w:rPr>
        <w:t>support our belief) it helps to improve the quality of education in the ﬁeld and contribute to the solution for some of the</w:t>
      </w:r>
      <w:r>
        <w:rPr>
          <w:bCs/>
          <w:w w:val="99"/>
          <w:sz w:val="24"/>
          <w:szCs w:val="24"/>
          <w:lang w:val="en-IN"/>
        </w:rPr>
        <w:t xml:space="preserve"> </w:t>
      </w:r>
      <w:r w:rsidRPr="00664A32">
        <w:rPr>
          <w:bCs/>
          <w:w w:val="99"/>
          <w:sz w:val="24"/>
          <w:szCs w:val="24"/>
          <w:lang w:val="en-IN"/>
        </w:rPr>
        <w:t xml:space="preserve">problems in higher </w:t>
      </w:r>
    </w:p>
    <w:p w14:paraId="55C03925" w14:textId="77777777" w:rsidR="004F5B62" w:rsidRDefault="004F5B62" w:rsidP="006C2263">
      <w:pPr>
        <w:spacing w:line="360" w:lineRule="auto"/>
        <w:jc w:val="both"/>
        <w:rPr>
          <w:bCs/>
          <w:w w:val="99"/>
          <w:sz w:val="24"/>
          <w:szCs w:val="24"/>
          <w:lang w:val="en-IN"/>
        </w:rPr>
      </w:pPr>
    </w:p>
    <w:p w14:paraId="709DCFA3" w14:textId="77777777" w:rsidR="004F5B62" w:rsidRDefault="004F5B62" w:rsidP="006C2263">
      <w:pPr>
        <w:spacing w:line="360" w:lineRule="auto"/>
        <w:jc w:val="both"/>
        <w:rPr>
          <w:bCs/>
          <w:w w:val="99"/>
          <w:sz w:val="24"/>
          <w:szCs w:val="24"/>
          <w:lang w:val="en-IN"/>
        </w:rPr>
      </w:pPr>
    </w:p>
    <w:p w14:paraId="61B29C3E" w14:textId="77777777" w:rsidR="004F5B62" w:rsidRDefault="004F5B62" w:rsidP="006C2263">
      <w:pPr>
        <w:spacing w:line="360" w:lineRule="auto"/>
        <w:jc w:val="both"/>
        <w:rPr>
          <w:bCs/>
          <w:w w:val="99"/>
          <w:sz w:val="24"/>
          <w:szCs w:val="24"/>
          <w:lang w:val="en-IN"/>
        </w:rPr>
      </w:pPr>
    </w:p>
    <w:p w14:paraId="327BCABC" w14:textId="77777777" w:rsidR="004F5B62" w:rsidRDefault="004F5B62" w:rsidP="006C2263">
      <w:pPr>
        <w:spacing w:line="360" w:lineRule="auto"/>
        <w:jc w:val="both"/>
        <w:rPr>
          <w:bCs/>
          <w:w w:val="99"/>
          <w:sz w:val="24"/>
          <w:szCs w:val="24"/>
          <w:lang w:val="en-IN"/>
        </w:rPr>
      </w:pPr>
    </w:p>
    <w:p w14:paraId="4033A9CE" w14:textId="1C20D443" w:rsidR="00504776" w:rsidRDefault="00664A32" w:rsidP="006C2263">
      <w:pPr>
        <w:spacing w:line="360" w:lineRule="auto"/>
        <w:jc w:val="both"/>
        <w:rPr>
          <w:bCs/>
          <w:w w:val="99"/>
          <w:sz w:val="24"/>
          <w:szCs w:val="24"/>
          <w:lang w:val="en-IN"/>
        </w:rPr>
      </w:pPr>
      <w:r w:rsidRPr="00664A32">
        <w:rPr>
          <w:bCs/>
          <w:w w:val="99"/>
          <w:sz w:val="24"/>
          <w:szCs w:val="24"/>
          <w:lang w:val="en-IN"/>
        </w:rPr>
        <w:t>education mentioned at the beginning of the paper.</w:t>
      </w:r>
      <w:r>
        <w:rPr>
          <w:bCs/>
          <w:w w:val="99"/>
          <w:sz w:val="24"/>
          <w:szCs w:val="24"/>
          <w:lang w:val="en-IN"/>
        </w:rPr>
        <w:t xml:space="preserve"> </w:t>
      </w:r>
      <w:r w:rsidRPr="00664A32">
        <w:rPr>
          <w:bCs/>
          <w:w w:val="99"/>
          <w:sz w:val="24"/>
          <w:szCs w:val="24"/>
          <w:lang w:val="en-IN"/>
        </w:rPr>
        <w:t>There are still open issues with using algorithm visualizations. Algorithm visualizations can help understanding the</w:t>
      </w:r>
      <w:r>
        <w:rPr>
          <w:bCs/>
          <w:w w:val="99"/>
          <w:sz w:val="24"/>
          <w:szCs w:val="24"/>
          <w:lang w:val="en-IN"/>
        </w:rPr>
        <w:t xml:space="preserve"> </w:t>
      </w:r>
      <w:r w:rsidRPr="00664A32">
        <w:rPr>
          <w:bCs/>
          <w:w w:val="99"/>
          <w:sz w:val="24"/>
          <w:szCs w:val="24"/>
          <w:lang w:val="en-IN"/>
        </w:rPr>
        <w:t xml:space="preserve">principles, but do not replace the need to implement algorithms by students is a chosen programming language. </w:t>
      </w:r>
    </w:p>
    <w:p w14:paraId="7939D354" w14:textId="1D0192CC" w:rsidR="005F0D23" w:rsidRDefault="00664A32" w:rsidP="006C2263">
      <w:pPr>
        <w:spacing w:line="360" w:lineRule="auto"/>
        <w:jc w:val="both"/>
        <w:rPr>
          <w:bCs/>
          <w:w w:val="99"/>
          <w:sz w:val="24"/>
          <w:szCs w:val="24"/>
          <w:lang w:val="en-IN"/>
        </w:rPr>
      </w:pPr>
      <w:r w:rsidRPr="00664A32">
        <w:rPr>
          <w:bCs/>
          <w:w w:val="99"/>
          <w:sz w:val="24"/>
          <w:szCs w:val="24"/>
          <w:lang w:val="en-IN"/>
        </w:rPr>
        <w:t>Another</w:t>
      </w:r>
      <w:r>
        <w:rPr>
          <w:bCs/>
          <w:w w:val="99"/>
          <w:sz w:val="24"/>
          <w:szCs w:val="24"/>
          <w:lang w:val="en-IN"/>
        </w:rPr>
        <w:t xml:space="preserve"> </w:t>
      </w:r>
      <w:r w:rsidRPr="00664A32">
        <w:rPr>
          <w:bCs/>
          <w:w w:val="99"/>
          <w:sz w:val="24"/>
          <w:szCs w:val="24"/>
          <w:lang w:val="en-IN"/>
        </w:rPr>
        <w:t>drawback of using algorithm visualizations within our subject is the lack of the tool oﬀering required visualizations in</w:t>
      </w:r>
      <w:r w:rsidR="00504776">
        <w:rPr>
          <w:bCs/>
          <w:w w:val="99"/>
          <w:sz w:val="24"/>
          <w:szCs w:val="24"/>
          <w:lang w:val="en-IN"/>
        </w:rPr>
        <w:t xml:space="preserve"> </w:t>
      </w:r>
      <w:r w:rsidRPr="00664A32">
        <w:rPr>
          <w:bCs/>
          <w:w w:val="99"/>
          <w:sz w:val="24"/>
          <w:szCs w:val="24"/>
          <w:lang w:val="en-IN"/>
        </w:rPr>
        <w:t>a single package with the uniﬁed interface. Th</w:t>
      </w:r>
      <w:r>
        <w:rPr>
          <w:bCs/>
          <w:w w:val="99"/>
          <w:sz w:val="24"/>
          <w:szCs w:val="24"/>
          <w:lang w:val="en-IN"/>
        </w:rPr>
        <w:t xml:space="preserve">is </w:t>
      </w:r>
      <w:r w:rsidRPr="00664A32">
        <w:rPr>
          <w:bCs/>
          <w:w w:val="99"/>
          <w:sz w:val="24"/>
          <w:szCs w:val="24"/>
          <w:lang w:val="en-IN"/>
        </w:rPr>
        <w:t>platform can also be considered as a step in this direction.</w:t>
      </w:r>
      <w:r>
        <w:rPr>
          <w:bCs/>
          <w:w w:val="99"/>
          <w:sz w:val="24"/>
          <w:szCs w:val="24"/>
          <w:lang w:val="en-IN"/>
        </w:rPr>
        <w:t xml:space="preserve"> </w:t>
      </w:r>
      <w:r w:rsidRPr="00664A32">
        <w:rPr>
          <w:bCs/>
          <w:w w:val="99"/>
          <w:sz w:val="24"/>
          <w:szCs w:val="24"/>
          <w:lang w:val="en-IN"/>
        </w:rPr>
        <w:t>Generally, more systematic evaluation of algorithm visualization tools is required, as there is rather informal evidence</w:t>
      </w:r>
      <w:r>
        <w:rPr>
          <w:bCs/>
          <w:w w:val="99"/>
          <w:sz w:val="24"/>
          <w:szCs w:val="24"/>
          <w:lang w:val="en-IN"/>
        </w:rPr>
        <w:t xml:space="preserve"> </w:t>
      </w:r>
      <w:r w:rsidRPr="00664A32">
        <w:rPr>
          <w:bCs/>
          <w:w w:val="99"/>
          <w:sz w:val="24"/>
          <w:szCs w:val="24"/>
          <w:lang w:val="en-IN"/>
        </w:rPr>
        <w:t>available that applications of algorithm visualizations are useful.</w:t>
      </w:r>
      <w:r w:rsidR="00504776">
        <w:rPr>
          <w:bCs/>
          <w:w w:val="99"/>
          <w:sz w:val="24"/>
          <w:szCs w:val="24"/>
          <w:lang w:val="en-IN"/>
        </w:rPr>
        <w:t xml:space="preserve"> </w:t>
      </w:r>
      <w:r w:rsidRPr="00664A32">
        <w:rPr>
          <w:bCs/>
          <w:w w:val="99"/>
          <w:sz w:val="24"/>
          <w:szCs w:val="24"/>
          <w:lang w:val="en-IN"/>
        </w:rPr>
        <w:t>We summarized results of the questionnaire ﬁlled in by students in order to support our decisions on further development</w:t>
      </w:r>
      <w:r>
        <w:rPr>
          <w:bCs/>
          <w:w w:val="99"/>
          <w:sz w:val="24"/>
          <w:szCs w:val="24"/>
          <w:lang w:val="en-IN"/>
        </w:rPr>
        <w:t xml:space="preserve"> </w:t>
      </w:r>
      <w:r w:rsidRPr="00664A32">
        <w:rPr>
          <w:bCs/>
          <w:w w:val="99"/>
          <w:sz w:val="24"/>
          <w:szCs w:val="24"/>
          <w:lang w:val="en-IN"/>
        </w:rPr>
        <w:t>of the platform, too. Our intentions here include development of new plugin modules from the area of sorting algorithms</w:t>
      </w:r>
      <w:r>
        <w:rPr>
          <w:bCs/>
          <w:w w:val="99"/>
          <w:sz w:val="24"/>
          <w:szCs w:val="24"/>
          <w:lang w:val="en-IN"/>
        </w:rPr>
        <w:t xml:space="preserve"> </w:t>
      </w:r>
      <w:r w:rsidRPr="00664A32">
        <w:rPr>
          <w:bCs/>
          <w:w w:val="99"/>
          <w:sz w:val="24"/>
          <w:szCs w:val="24"/>
          <w:lang w:val="en-IN"/>
        </w:rPr>
        <w:t>and more complex data structures. Some of proposed core-related features are on the list too (like graphically better</w:t>
      </w:r>
      <w:r>
        <w:rPr>
          <w:bCs/>
          <w:w w:val="99"/>
          <w:sz w:val="24"/>
          <w:szCs w:val="24"/>
          <w:lang w:val="en-IN"/>
        </w:rPr>
        <w:t xml:space="preserve"> </w:t>
      </w:r>
      <w:r w:rsidRPr="00664A32">
        <w:rPr>
          <w:bCs/>
          <w:w w:val="99"/>
          <w:sz w:val="24"/>
          <w:szCs w:val="24"/>
          <w:lang w:val="en-IN"/>
        </w:rPr>
        <w:t>visualizations, optional changing of algorithm properties), but some of them will probably not be implemented in a near</w:t>
      </w:r>
      <w:r>
        <w:rPr>
          <w:bCs/>
          <w:w w:val="99"/>
          <w:sz w:val="24"/>
          <w:szCs w:val="24"/>
          <w:lang w:val="en-IN"/>
        </w:rPr>
        <w:t xml:space="preserve"> </w:t>
      </w:r>
      <w:r w:rsidRPr="00664A32">
        <w:rPr>
          <w:bCs/>
          <w:w w:val="99"/>
          <w:sz w:val="24"/>
          <w:szCs w:val="24"/>
          <w:lang w:val="en-IN"/>
        </w:rPr>
        <w:t>future (like undo/step back in running visualization), as they would require more fundamental changes. Except the</w:t>
      </w:r>
      <w:r>
        <w:rPr>
          <w:bCs/>
          <w:w w:val="99"/>
          <w:sz w:val="24"/>
          <w:szCs w:val="24"/>
          <w:lang w:val="en-IN"/>
        </w:rPr>
        <w:t xml:space="preserve"> </w:t>
      </w:r>
      <w:r w:rsidRPr="00664A32">
        <w:rPr>
          <w:bCs/>
          <w:w w:val="99"/>
          <w:sz w:val="24"/>
          <w:szCs w:val="24"/>
          <w:lang w:val="en-IN"/>
        </w:rPr>
        <w:t>extensions mentioned within the questionnaire, we also consider some other interesting features: dynamic changes in</w:t>
      </w:r>
      <w:r>
        <w:rPr>
          <w:bCs/>
          <w:w w:val="99"/>
          <w:sz w:val="24"/>
          <w:szCs w:val="24"/>
          <w:lang w:val="en-IN"/>
        </w:rPr>
        <w:t xml:space="preserve"> </w:t>
      </w:r>
      <w:r w:rsidRPr="00664A32">
        <w:rPr>
          <w:bCs/>
          <w:w w:val="99"/>
          <w:sz w:val="24"/>
          <w:szCs w:val="24"/>
          <w:lang w:val="en-IN"/>
        </w:rPr>
        <w:t>algorithm pseudocode reﬂected in visualization, diﬀerent visual views on running algorithm or simultaneous comparison</w:t>
      </w:r>
      <w:r>
        <w:rPr>
          <w:bCs/>
          <w:w w:val="99"/>
          <w:sz w:val="24"/>
          <w:szCs w:val="24"/>
          <w:lang w:val="en-IN"/>
        </w:rPr>
        <w:t xml:space="preserve"> </w:t>
      </w:r>
      <w:r w:rsidRPr="00664A32">
        <w:rPr>
          <w:bCs/>
          <w:w w:val="99"/>
          <w:sz w:val="24"/>
          <w:szCs w:val="24"/>
          <w:lang w:val="en-IN"/>
        </w:rPr>
        <w:t>of diﬀerent algorithm visualizations</w:t>
      </w:r>
      <w:r w:rsidR="005F0D23">
        <w:rPr>
          <w:bCs/>
          <w:w w:val="99"/>
          <w:sz w:val="24"/>
          <w:szCs w:val="24"/>
          <w:lang w:val="en-IN"/>
        </w:rPr>
        <w:t>.</w:t>
      </w:r>
    </w:p>
    <w:p w14:paraId="0D191FD5" w14:textId="5D19FB65" w:rsidR="005F0D23" w:rsidRDefault="005F0D23" w:rsidP="00F72F5A">
      <w:pPr>
        <w:spacing w:line="360" w:lineRule="auto"/>
        <w:ind w:firstLine="540"/>
        <w:jc w:val="both"/>
        <w:rPr>
          <w:bCs/>
          <w:w w:val="99"/>
          <w:sz w:val="24"/>
          <w:szCs w:val="24"/>
        </w:rPr>
      </w:pPr>
      <w:r w:rsidRPr="005F0D23">
        <w:rPr>
          <w:bCs/>
          <w:w w:val="99"/>
          <w:sz w:val="24"/>
          <w:szCs w:val="24"/>
        </w:rPr>
        <w:t>Based on our findings, algorithm recognition can be seen as a useful supportive tool, used in addition to conventional educational methods in the field of computer science. Algorithms are an exciting way to be used in viewing. To visualize the algorithm, we simply do not enter the data into the chart; no primary database. Instead, there are sound rules about behavior. This may be the reason why algorithm recognition is rare, as designers try novel forms to better communicate. This is a good reason to read them. But algorithms are also a reminder that visualization is more than just a tool for finding patterns in data. Visualization enhances one's visual system to enhance one's intelligence: we can use it to better understand these important invisible processes, and perhaps other things.</w:t>
      </w:r>
    </w:p>
    <w:p w14:paraId="0B891C92" w14:textId="77777777" w:rsidR="004F5B62" w:rsidRDefault="0067131B" w:rsidP="00F72F5A">
      <w:pPr>
        <w:spacing w:line="360" w:lineRule="auto"/>
        <w:ind w:firstLine="540"/>
        <w:jc w:val="both"/>
        <w:rPr>
          <w:bCs/>
          <w:w w:val="99"/>
          <w:sz w:val="24"/>
          <w:szCs w:val="24"/>
        </w:rPr>
      </w:pPr>
      <w:r w:rsidRPr="0067131B">
        <w:rPr>
          <w:bCs/>
          <w:w w:val="99"/>
          <w:sz w:val="24"/>
          <w:szCs w:val="24"/>
        </w:rPr>
        <w:t xml:space="preserve">We started our project by studying a number of the well-known algorithm visualizations that are developed over a few years. According to our findings, algorithmic visualization </w:t>
      </w:r>
      <w:proofErr w:type="gramStart"/>
      <w:r w:rsidRPr="0067131B">
        <w:rPr>
          <w:bCs/>
          <w:w w:val="99"/>
          <w:sz w:val="24"/>
          <w:szCs w:val="24"/>
        </w:rPr>
        <w:t>are</w:t>
      </w:r>
      <w:proofErr w:type="gramEnd"/>
      <w:r w:rsidRPr="0067131B">
        <w:rPr>
          <w:bCs/>
          <w:w w:val="99"/>
          <w:sz w:val="24"/>
          <w:szCs w:val="24"/>
        </w:rPr>
        <w:t xml:space="preserve"> often seen </w:t>
      </w:r>
    </w:p>
    <w:p w14:paraId="4842B3DD" w14:textId="77777777" w:rsidR="004F5B62" w:rsidRDefault="004F5B62" w:rsidP="00F72F5A">
      <w:pPr>
        <w:spacing w:line="360" w:lineRule="auto"/>
        <w:ind w:firstLine="540"/>
        <w:jc w:val="both"/>
        <w:rPr>
          <w:bCs/>
          <w:w w:val="99"/>
          <w:sz w:val="24"/>
          <w:szCs w:val="24"/>
        </w:rPr>
      </w:pPr>
    </w:p>
    <w:p w14:paraId="52EC9963" w14:textId="77777777" w:rsidR="004F5B62" w:rsidRDefault="004F5B62" w:rsidP="00F72F5A">
      <w:pPr>
        <w:spacing w:line="360" w:lineRule="auto"/>
        <w:ind w:firstLine="540"/>
        <w:jc w:val="both"/>
        <w:rPr>
          <w:bCs/>
          <w:w w:val="99"/>
          <w:sz w:val="24"/>
          <w:szCs w:val="24"/>
        </w:rPr>
      </w:pPr>
    </w:p>
    <w:p w14:paraId="7EF06FE3" w14:textId="77777777" w:rsidR="004F5B62" w:rsidRDefault="004F5B62" w:rsidP="00F72F5A">
      <w:pPr>
        <w:spacing w:line="360" w:lineRule="auto"/>
        <w:ind w:firstLine="540"/>
        <w:jc w:val="both"/>
        <w:rPr>
          <w:bCs/>
          <w:w w:val="99"/>
          <w:sz w:val="24"/>
          <w:szCs w:val="24"/>
        </w:rPr>
      </w:pPr>
    </w:p>
    <w:p w14:paraId="44AB0E73" w14:textId="59C53E35" w:rsidR="002E63CC" w:rsidRDefault="0067131B" w:rsidP="004F5B62">
      <w:pPr>
        <w:spacing w:line="360" w:lineRule="auto"/>
        <w:jc w:val="both"/>
        <w:rPr>
          <w:bCs/>
          <w:w w:val="99"/>
          <w:sz w:val="24"/>
          <w:szCs w:val="24"/>
        </w:rPr>
      </w:pPr>
      <w:r w:rsidRPr="0067131B">
        <w:rPr>
          <w:bCs/>
          <w:w w:val="99"/>
          <w:sz w:val="24"/>
          <w:szCs w:val="24"/>
        </w:rPr>
        <w:t>as a valuable supporting tool, utilized in addition to straightforward ways of education within the field of computer science. With the</w:t>
      </w:r>
      <w:r>
        <w:rPr>
          <w:bCs/>
          <w:w w:val="99"/>
          <w:sz w:val="24"/>
          <w:szCs w:val="24"/>
        </w:rPr>
        <w:t xml:space="preserve"> </w:t>
      </w:r>
      <w:r w:rsidRPr="0067131B">
        <w:rPr>
          <w:bCs/>
          <w:w w:val="99"/>
          <w:sz w:val="24"/>
          <w:szCs w:val="24"/>
        </w:rPr>
        <w:t>execution of this project, we have got with success attain our objective of our project is to engraft Graph Path Finding with Visualization and differentiate their performance. As is the case with most other teaching areas, there has been a major gap between the idea and practical understanding of algorithms realization. This is often true for shortest paths</w:t>
      </w:r>
    </w:p>
    <w:p w14:paraId="58195A60" w14:textId="2B7D7FC1" w:rsidR="0067131B" w:rsidRDefault="0067131B" w:rsidP="002E63CC">
      <w:pPr>
        <w:spacing w:line="360" w:lineRule="auto"/>
        <w:jc w:val="both"/>
        <w:rPr>
          <w:bCs/>
          <w:w w:val="99"/>
          <w:sz w:val="24"/>
          <w:szCs w:val="24"/>
        </w:rPr>
      </w:pPr>
      <w:r w:rsidRPr="0067131B">
        <w:rPr>
          <w:bCs/>
          <w:w w:val="99"/>
          <w:sz w:val="24"/>
          <w:szCs w:val="24"/>
        </w:rPr>
        <w:t xml:space="preserve">algorithms and in specially for Dijkstra algorithm. The main goal of the project is to use it from research educators and students for teaching and studying the existing known graph algorithms. </w:t>
      </w:r>
    </w:p>
    <w:p w14:paraId="023F0B92" w14:textId="78E0661E" w:rsidR="00EE4699" w:rsidRDefault="0067131B" w:rsidP="005C6089">
      <w:pPr>
        <w:spacing w:line="360" w:lineRule="auto"/>
        <w:ind w:firstLine="450"/>
        <w:jc w:val="both"/>
        <w:rPr>
          <w:bCs/>
          <w:w w:val="99"/>
          <w:sz w:val="24"/>
          <w:szCs w:val="24"/>
        </w:rPr>
      </w:pPr>
      <w:r w:rsidRPr="0067131B">
        <w:rPr>
          <w:bCs/>
          <w:w w:val="99"/>
          <w:sz w:val="24"/>
          <w:szCs w:val="24"/>
        </w:rPr>
        <w:t>The main plan of the system is to provide an associate educational environment for both instructors and students to facilitate the learning process in economical way.</w:t>
      </w:r>
      <w:r w:rsidR="005C6089">
        <w:rPr>
          <w:bCs/>
          <w:w w:val="99"/>
          <w:sz w:val="24"/>
          <w:szCs w:val="24"/>
        </w:rPr>
        <w:t xml:space="preserve"> </w:t>
      </w:r>
      <w:r w:rsidR="00327239" w:rsidRPr="00327239">
        <w:rPr>
          <w:bCs/>
          <w:w w:val="99"/>
          <w:sz w:val="24"/>
          <w:szCs w:val="24"/>
        </w:rPr>
        <w:t>This web-based animation tool for viewing the following sorting algorithms functions in great part because of all the time and effort that I invested into it. In spite of its memory overhead, the feedback given to it was mostly good from the students that worked with it. This is consistent with my prior research, which revealed that there was no substantial difference in learning the content. What I do agree with totally is the attitude that holds there is a great need to investigate and produce animated presentations to enhance education in the classroom. Overall, I am not concerned that a large rework to a different language will be required soon because JavaScript is still one of the most popular web languages. We all know about my laundry list of upcoming projects, but there is one elephant in the room that still has to be addressed: resolving the memory difficulties. Following this, we would implement Merge/Insertion Sort, which takes into account the Merge Sort. Then, I would start up Quick Sort so as to finish the job because the code is ready to be integrated. Finally, I would make the online tool available to the public, with the feature I want most, which is to make it available to the public. This might be tough as well. The application that created the animation tool knows that it's available locally, but because of concurrency, it can serve numerous requests to the web site by separate users. As I try to figure out how to make the code as efficient as possible, I'd need to spend some time thinking about how to make it work with numerous people using it. This would be excellent, as it would enable a form of comparison study</w:t>
      </w:r>
      <w:r w:rsidR="002A47C8">
        <w:rPr>
          <w:bCs/>
          <w:w w:val="99"/>
          <w:sz w:val="24"/>
          <w:szCs w:val="24"/>
        </w:rPr>
        <w:t>.</w:t>
      </w:r>
    </w:p>
    <w:p w14:paraId="7B199B96" w14:textId="77777777" w:rsidR="004F5B62" w:rsidRDefault="00F95EF7" w:rsidP="00F72F5A">
      <w:pPr>
        <w:spacing w:line="360" w:lineRule="auto"/>
        <w:ind w:firstLine="540"/>
        <w:jc w:val="both"/>
        <w:rPr>
          <w:bCs/>
          <w:w w:val="99"/>
          <w:sz w:val="24"/>
          <w:szCs w:val="24"/>
        </w:rPr>
      </w:pPr>
      <w:r w:rsidRPr="00F95EF7">
        <w:rPr>
          <w:bCs/>
          <w:w w:val="99"/>
          <w:sz w:val="24"/>
          <w:szCs w:val="24"/>
        </w:rPr>
        <w:t xml:space="preserve">From the results that have been obtained throughout this project, the Java codes of the sorting algorithm user interface were successfully designed, synthesized and analyzed. The sorting algorithm for the Java program has proven that each of the types for sorting algorithm is working </w:t>
      </w:r>
    </w:p>
    <w:p w14:paraId="6FAA983B" w14:textId="77777777" w:rsidR="004F5B62" w:rsidRDefault="004F5B62" w:rsidP="00F72F5A">
      <w:pPr>
        <w:spacing w:line="360" w:lineRule="auto"/>
        <w:ind w:firstLine="540"/>
        <w:jc w:val="both"/>
        <w:rPr>
          <w:bCs/>
          <w:w w:val="99"/>
          <w:sz w:val="24"/>
          <w:szCs w:val="24"/>
        </w:rPr>
      </w:pPr>
    </w:p>
    <w:p w14:paraId="373051A6" w14:textId="77777777" w:rsidR="004F5B62" w:rsidRDefault="004F5B62" w:rsidP="00F72F5A">
      <w:pPr>
        <w:spacing w:line="360" w:lineRule="auto"/>
        <w:ind w:firstLine="540"/>
        <w:jc w:val="both"/>
        <w:rPr>
          <w:bCs/>
          <w:w w:val="99"/>
          <w:sz w:val="24"/>
          <w:szCs w:val="24"/>
        </w:rPr>
      </w:pPr>
    </w:p>
    <w:p w14:paraId="014D860C" w14:textId="77777777" w:rsidR="004F5B62" w:rsidRDefault="004F5B62" w:rsidP="00F72F5A">
      <w:pPr>
        <w:spacing w:line="360" w:lineRule="auto"/>
        <w:ind w:firstLine="540"/>
        <w:jc w:val="both"/>
        <w:rPr>
          <w:bCs/>
          <w:w w:val="99"/>
          <w:sz w:val="24"/>
          <w:szCs w:val="24"/>
        </w:rPr>
      </w:pPr>
    </w:p>
    <w:p w14:paraId="370EACD5" w14:textId="53B92857" w:rsidR="005C6089" w:rsidRDefault="00F95EF7" w:rsidP="004F5B62">
      <w:pPr>
        <w:spacing w:line="360" w:lineRule="auto"/>
        <w:jc w:val="both"/>
        <w:rPr>
          <w:bCs/>
          <w:w w:val="99"/>
          <w:sz w:val="24"/>
          <w:szCs w:val="24"/>
        </w:rPr>
      </w:pPr>
      <w:r w:rsidRPr="00F95EF7">
        <w:rPr>
          <w:bCs/>
          <w:w w:val="99"/>
          <w:sz w:val="24"/>
          <w:szCs w:val="24"/>
        </w:rPr>
        <w:t>precisely. Not only is that, based on the table of the result for run time given by each of the sorting algorithm in line with the theory. This result verified that the half of the objectives for this project have been achieved. This is because this project does not have any animation or visualization for sorting algorithm. It can only measure the performance of the run time based on different algorithms. As a conclusion, the development of system for algorithms visualization using Java</w:t>
      </w:r>
      <w:r>
        <w:rPr>
          <w:bCs/>
          <w:w w:val="99"/>
          <w:sz w:val="24"/>
          <w:szCs w:val="24"/>
        </w:rPr>
        <w:t>Script</w:t>
      </w:r>
      <w:r w:rsidRPr="00F95EF7">
        <w:rPr>
          <w:bCs/>
          <w:w w:val="99"/>
          <w:sz w:val="24"/>
          <w:szCs w:val="24"/>
        </w:rPr>
        <w:t xml:space="preserve"> has been successfully made by wanted targets and particulars. Aside from that, this study can be enhanced to make further developed and dependable. There are some suggestions in </w:t>
      </w:r>
    </w:p>
    <w:p w14:paraId="12F5D079" w14:textId="38FC62A2" w:rsidR="00F95EF7" w:rsidRDefault="00F95EF7" w:rsidP="005C6089">
      <w:pPr>
        <w:spacing w:line="360" w:lineRule="auto"/>
        <w:jc w:val="both"/>
        <w:rPr>
          <w:bCs/>
          <w:w w:val="99"/>
          <w:sz w:val="24"/>
          <w:szCs w:val="24"/>
        </w:rPr>
      </w:pPr>
      <w:r w:rsidRPr="00F95EF7">
        <w:rPr>
          <w:bCs/>
          <w:w w:val="99"/>
          <w:sz w:val="24"/>
          <w:szCs w:val="24"/>
        </w:rPr>
        <w:t xml:space="preserve">order to improve this study. First of all, the design of this sorting algorithm visualization should be </w:t>
      </w:r>
      <w:proofErr w:type="gramStart"/>
      <w:r w:rsidRPr="00F95EF7">
        <w:rPr>
          <w:bCs/>
          <w:w w:val="99"/>
          <w:sz w:val="24"/>
          <w:szCs w:val="24"/>
        </w:rPr>
        <w:t>transform</w:t>
      </w:r>
      <w:proofErr w:type="gramEnd"/>
      <w:r w:rsidRPr="00F95EF7">
        <w:rPr>
          <w:bCs/>
          <w:w w:val="99"/>
          <w:sz w:val="24"/>
          <w:szCs w:val="24"/>
        </w:rPr>
        <w:t xml:space="preserve"> to sorting algorithm animation in order to use as a good teaching tool and able to gain a good understanding of the sorting algorithm for computer science student. Besides that, this program should be done using </w:t>
      </w:r>
      <w:proofErr w:type="spellStart"/>
      <w:r w:rsidRPr="00F95EF7">
        <w:rPr>
          <w:bCs/>
          <w:w w:val="99"/>
          <w:sz w:val="24"/>
          <w:szCs w:val="24"/>
        </w:rPr>
        <w:t>Netbeans</w:t>
      </w:r>
      <w:proofErr w:type="spellEnd"/>
      <w:r w:rsidRPr="00F95EF7">
        <w:rPr>
          <w:bCs/>
          <w:w w:val="99"/>
          <w:sz w:val="24"/>
          <w:szCs w:val="24"/>
        </w:rPr>
        <w:t xml:space="preserve"> software. This is because the </w:t>
      </w:r>
      <w:proofErr w:type="spellStart"/>
      <w:r w:rsidRPr="00F95EF7">
        <w:rPr>
          <w:bCs/>
          <w:w w:val="99"/>
          <w:sz w:val="24"/>
          <w:szCs w:val="24"/>
        </w:rPr>
        <w:t>Netbeans</w:t>
      </w:r>
      <w:proofErr w:type="spellEnd"/>
      <w:r w:rsidRPr="00F95EF7">
        <w:rPr>
          <w:bCs/>
          <w:w w:val="99"/>
          <w:sz w:val="24"/>
          <w:szCs w:val="24"/>
        </w:rPr>
        <w:t xml:space="preserve"> has their own user interface design. </w:t>
      </w:r>
      <w:proofErr w:type="spellStart"/>
      <w:r w:rsidRPr="00F95EF7">
        <w:rPr>
          <w:bCs/>
          <w:w w:val="99"/>
          <w:sz w:val="24"/>
          <w:szCs w:val="24"/>
        </w:rPr>
        <w:t>Netbeans</w:t>
      </w:r>
      <w:proofErr w:type="spellEnd"/>
      <w:r w:rsidRPr="00F95EF7">
        <w:rPr>
          <w:bCs/>
          <w:w w:val="99"/>
          <w:sz w:val="24"/>
          <w:szCs w:val="24"/>
        </w:rPr>
        <w:t xml:space="preserve"> can be used when prototyping and designing applications on top of the NetBeans Platform. It has drag-and-drop capabilities and point-and-click features to make the ideal environment for user interface design or visualization.</w:t>
      </w:r>
    </w:p>
    <w:p w14:paraId="1346EBB1" w14:textId="77777777" w:rsidR="004F3C1B" w:rsidRDefault="004F3C1B" w:rsidP="004F3C1B">
      <w:pPr>
        <w:spacing w:line="360" w:lineRule="auto"/>
        <w:jc w:val="both"/>
        <w:rPr>
          <w:bCs/>
          <w:w w:val="99"/>
          <w:sz w:val="24"/>
          <w:szCs w:val="24"/>
        </w:rPr>
      </w:pPr>
    </w:p>
    <w:p w14:paraId="2C7F3FBF" w14:textId="379601E0" w:rsidR="004F3C1B" w:rsidRDefault="009D7796">
      <w:pPr>
        <w:pStyle w:val="ListParagraph"/>
        <w:numPr>
          <w:ilvl w:val="1"/>
          <w:numId w:val="21"/>
        </w:numPr>
        <w:spacing w:line="360" w:lineRule="auto"/>
        <w:jc w:val="both"/>
        <w:rPr>
          <w:b/>
          <w:w w:val="99"/>
          <w:sz w:val="28"/>
          <w:szCs w:val="28"/>
          <w:lang w:val="en-IN"/>
        </w:rPr>
      </w:pPr>
      <w:r>
        <w:rPr>
          <w:b/>
          <w:w w:val="99"/>
          <w:sz w:val="28"/>
          <w:szCs w:val="28"/>
          <w:lang w:val="en-IN"/>
        </w:rPr>
        <w:t xml:space="preserve"> </w:t>
      </w:r>
      <w:r w:rsidRPr="009D7796">
        <w:rPr>
          <w:b/>
          <w:w w:val="99"/>
          <w:sz w:val="28"/>
          <w:szCs w:val="28"/>
          <w:lang w:val="en-IN"/>
        </w:rPr>
        <w:t>Future Scope</w:t>
      </w:r>
    </w:p>
    <w:p w14:paraId="7ED9945C" w14:textId="26EC121A" w:rsidR="009D7796" w:rsidRDefault="00E0530A" w:rsidP="002073CD">
      <w:pPr>
        <w:spacing w:line="360" w:lineRule="auto"/>
        <w:ind w:firstLine="360"/>
        <w:jc w:val="both"/>
        <w:rPr>
          <w:bCs/>
          <w:w w:val="99"/>
          <w:sz w:val="24"/>
          <w:szCs w:val="24"/>
        </w:rPr>
      </w:pPr>
      <w:r w:rsidRPr="00E0530A">
        <w:rPr>
          <w:bCs/>
          <w:w w:val="99"/>
          <w:sz w:val="24"/>
          <w:szCs w:val="24"/>
        </w:rPr>
        <w:t>A visualization tool for visualizing some basic geometric algorithms along with data structure algorithms and operations associated with them has been presented. This tool provides an easy way to play and learn data structure concepts with its user-friendly and self-explanatory interface. In this system, only some commonly used and basic algorithms are implemented like arrays, queues, stacks, linked lists, linear and binary search tree, various sorting methods etc. Its scope can be extended by implementing more complex algorithms in the software. It can also be categorized for a more systematic interface. Developing and implementing a mechanism for the software package to recognize the user- defined observable data structures, and leave the implementation to the user is yet another way to extend its current scope, allowing users to use their own observable data structures, thus adding more flexibility to the software.</w:t>
      </w:r>
    </w:p>
    <w:p w14:paraId="2ED906C3" w14:textId="77777777" w:rsidR="004F5B62" w:rsidRDefault="00EF1A7D" w:rsidP="002073CD">
      <w:pPr>
        <w:spacing w:line="360" w:lineRule="auto"/>
        <w:ind w:firstLine="360"/>
        <w:jc w:val="both"/>
        <w:rPr>
          <w:bCs/>
          <w:w w:val="99"/>
          <w:sz w:val="24"/>
          <w:szCs w:val="24"/>
        </w:rPr>
      </w:pPr>
      <w:r w:rsidRPr="00EF1A7D">
        <w:rPr>
          <w:bCs/>
          <w:w w:val="99"/>
          <w:sz w:val="24"/>
          <w:szCs w:val="24"/>
        </w:rPr>
        <w:t xml:space="preserve">With the shift of remote and digital literacy, a combined platform serving the effective literacy requirements of students is required. Algorithm Visualizer is a combined platform that's a comprehensive result for educators and students to educate and learn online effectively. It </w:t>
      </w:r>
    </w:p>
    <w:p w14:paraId="321A99F7" w14:textId="77777777" w:rsidR="004F5B62" w:rsidRDefault="004F5B62" w:rsidP="002073CD">
      <w:pPr>
        <w:spacing w:line="360" w:lineRule="auto"/>
        <w:ind w:firstLine="360"/>
        <w:jc w:val="both"/>
        <w:rPr>
          <w:bCs/>
          <w:w w:val="99"/>
          <w:sz w:val="24"/>
          <w:szCs w:val="24"/>
        </w:rPr>
      </w:pPr>
    </w:p>
    <w:p w14:paraId="01025DF4" w14:textId="77777777" w:rsidR="004F5B62" w:rsidRDefault="004F5B62" w:rsidP="002073CD">
      <w:pPr>
        <w:spacing w:line="360" w:lineRule="auto"/>
        <w:ind w:firstLine="360"/>
        <w:jc w:val="both"/>
        <w:rPr>
          <w:bCs/>
          <w:w w:val="99"/>
          <w:sz w:val="24"/>
          <w:szCs w:val="24"/>
        </w:rPr>
      </w:pPr>
    </w:p>
    <w:p w14:paraId="36400458" w14:textId="77777777" w:rsidR="004F5B62" w:rsidRDefault="004F5B62" w:rsidP="002073CD">
      <w:pPr>
        <w:spacing w:line="360" w:lineRule="auto"/>
        <w:ind w:firstLine="360"/>
        <w:jc w:val="both"/>
        <w:rPr>
          <w:bCs/>
          <w:w w:val="99"/>
          <w:sz w:val="24"/>
          <w:szCs w:val="24"/>
        </w:rPr>
      </w:pPr>
    </w:p>
    <w:p w14:paraId="3B38D8F6" w14:textId="77777777" w:rsidR="003D517F" w:rsidRDefault="003D517F" w:rsidP="002073CD">
      <w:pPr>
        <w:spacing w:line="360" w:lineRule="auto"/>
        <w:ind w:firstLine="360"/>
        <w:jc w:val="both"/>
        <w:rPr>
          <w:bCs/>
          <w:w w:val="99"/>
          <w:sz w:val="24"/>
          <w:szCs w:val="24"/>
        </w:rPr>
      </w:pPr>
    </w:p>
    <w:p w14:paraId="3D198A75" w14:textId="4063441D" w:rsidR="00EF1A7D" w:rsidRDefault="00EF1A7D" w:rsidP="003D517F">
      <w:pPr>
        <w:spacing w:line="360" w:lineRule="auto"/>
        <w:jc w:val="both"/>
        <w:rPr>
          <w:bCs/>
          <w:w w:val="99"/>
          <w:sz w:val="24"/>
          <w:szCs w:val="24"/>
        </w:rPr>
      </w:pPr>
      <w:r w:rsidRPr="00EF1A7D">
        <w:rPr>
          <w:bCs/>
          <w:w w:val="99"/>
          <w:sz w:val="24"/>
          <w:szCs w:val="24"/>
        </w:rPr>
        <w:t>substantially focuses on “algorithm visualization", which allows a better understanding of its inflow and operation</w:t>
      </w:r>
    </w:p>
    <w:p w14:paraId="66657A72" w14:textId="7B05279F" w:rsidR="00BC3754" w:rsidRPr="00E0530A" w:rsidRDefault="00BC3754" w:rsidP="002073CD">
      <w:pPr>
        <w:spacing w:line="360" w:lineRule="auto"/>
        <w:ind w:firstLine="360"/>
        <w:jc w:val="both"/>
        <w:rPr>
          <w:bCs/>
          <w:w w:val="99"/>
          <w:sz w:val="24"/>
          <w:szCs w:val="24"/>
          <w:lang w:val="en-IN"/>
        </w:rPr>
      </w:pPr>
      <w:r w:rsidRPr="00BC3754">
        <w:rPr>
          <w:bCs/>
          <w:w w:val="99"/>
          <w:sz w:val="24"/>
          <w:szCs w:val="24"/>
        </w:rPr>
        <w:t>The developed platform offers a complete perspective of visualizations for sorting and pathfinding algorithms so far. Also, the web-based platform can run on small devices while providing the feature to visualize at one’s own pace. As a future scope, more Algorithms for Trees, Graphs, Linked List and many more can be added. To empower learning of the learner concept of community learning through forums, discussion and user-based feedback can be added. The objective of the platform is to reduce the fear level in the minds of learners especially students regarding Algorithms and Data Structures.</w:t>
      </w:r>
    </w:p>
    <w:p w14:paraId="748B5E96" w14:textId="77777777" w:rsidR="00B66988" w:rsidRDefault="00B66988" w:rsidP="00BF22D1">
      <w:pPr>
        <w:spacing w:line="360" w:lineRule="auto"/>
        <w:jc w:val="both"/>
        <w:rPr>
          <w:b/>
          <w:w w:val="99"/>
          <w:sz w:val="32"/>
          <w:szCs w:val="32"/>
        </w:rPr>
      </w:pPr>
    </w:p>
    <w:p w14:paraId="4C341161" w14:textId="77777777" w:rsidR="005D03D3" w:rsidRDefault="005D03D3" w:rsidP="00FA2227">
      <w:pPr>
        <w:spacing w:line="360" w:lineRule="auto"/>
        <w:jc w:val="both"/>
        <w:rPr>
          <w:b/>
          <w:w w:val="99"/>
          <w:sz w:val="32"/>
          <w:szCs w:val="32"/>
        </w:rPr>
      </w:pPr>
    </w:p>
    <w:p w14:paraId="234415D0" w14:textId="77777777" w:rsidR="0025614F" w:rsidRDefault="0025614F" w:rsidP="00FA2227">
      <w:pPr>
        <w:spacing w:line="360" w:lineRule="auto"/>
        <w:jc w:val="both"/>
        <w:rPr>
          <w:b/>
          <w:w w:val="99"/>
          <w:sz w:val="32"/>
          <w:szCs w:val="32"/>
        </w:rPr>
      </w:pPr>
    </w:p>
    <w:p w14:paraId="115258BD" w14:textId="77777777" w:rsidR="003D517F" w:rsidRDefault="003D517F" w:rsidP="00FA2227">
      <w:pPr>
        <w:spacing w:line="360" w:lineRule="auto"/>
        <w:jc w:val="both"/>
        <w:rPr>
          <w:b/>
          <w:w w:val="99"/>
          <w:sz w:val="32"/>
          <w:szCs w:val="32"/>
        </w:rPr>
      </w:pPr>
    </w:p>
    <w:p w14:paraId="1CF7F0D4" w14:textId="77777777" w:rsidR="003D517F" w:rsidRDefault="003D517F" w:rsidP="00FA2227">
      <w:pPr>
        <w:spacing w:line="360" w:lineRule="auto"/>
        <w:jc w:val="both"/>
        <w:rPr>
          <w:b/>
          <w:w w:val="99"/>
          <w:sz w:val="32"/>
          <w:szCs w:val="32"/>
        </w:rPr>
      </w:pPr>
    </w:p>
    <w:p w14:paraId="71120300" w14:textId="77777777" w:rsidR="003D517F" w:rsidRDefault="003D517F" w:rsidP="00FA2227">
      <w:pPr>
        <w:spacing w:line="360" w:lineRule="auto"/>
        <w:jc w:val="both"/>
        <w:rPr>
          <w:b/>
          <w:w w:val="99"/>
          <w:sz w:val="32"/>
          <w:szCs w:val="32"/>
        </w:rPr>
      </w:pPr>
    </w:p>
    <w:p w14:paraId="2B5D0C55" w14:textId="77777777" w:rsidR="003D517F" w:rsidRDefault="003D517F" w:rsidP="00FA2227">
      <w:pPr>
        <w:spacing w:line="360" w:lineRule="auto"/>
        <w:jc w:val="both"/>
        <w:rPr>
          <w:b/>
          <w:w w:val="99"/>
          <w:sz w:val="32"/>
          <w:szCs w:val="32"/>
        </w:rPr>
      </w:pPr>
    </w:p>
    <w:p w14:paraId="6DF09910" w14:textId="77777777" w:rsidR="003D517F" w:rsidRDefault="003D517F" w:rsidP="00FA2227">
      <w:pPr>
        <w:spacing w:line="360" w:lineRule="auto"/>
        <w:jc w:val="both"/>
        <w:rPr>
          <w:b/>
          <w:w w:val="99"/>
          <w:sz w:val="32"/>
          <w:szCs w:val="32"/>
        </w:rPr>
      </w:pPr>
    </w:p>
    <w:p w14:paraId="4ECCA67C" w14:textId="77777777" w:rsidR="003D517F" w:rsidRDefault="003D517F" w:rsidP="00FA2227">
      <w:pPr>
        <w:spacing w:line="360" w:lineRule="auto"/>
        <w:jc w:val="both"/>
        <w:rPr>
          <w:b/>
          <w:w w:val="99"/>
          <w:sz w:val="32"/>
          <w:szCs w:val="32"/>
        </w:rPr>
      </w:pPr>
    </w:p>
    <w:p w14:paraId="6E35CD20" w14:textId="77777777" w:rsidR="003D517F" w:rsidRDefault="003D517F" w:rsidP="00FA2227">
      <w:pPr>
        <w:spacing w:line="360" w:lineRule="auto"/>
        <w:jc w:val="both"/>
        <w:rPr>
          <w:b/>
          <w:w w:val="99"/>
          <w:sz w:val="32"/>
          <w:szCs w:val="32"/>
        </w:rPr>
      </w:pPr>
    </w:p>
    <w:p w14:paraId="490BA2CC" w14:textId="77777777" w:rsidR="003D517F" w:rsidRDefault="003D517F" w:rsidP="00FA2227">
      <w:pPr>
        <w:spacing w:line="360" w:lineRule="auto"/>
        <w:jc w:val="both"/>
        <w:rPr>
          <w:b/>
          <w:w w:val="99"/>
          <w:sz w:val="32"/>
          <w:szCs w:val="32"/>
        </w:rPr>
      </w:pPr>
    </w:p>
    <w:p w14:paraId="3D16501C" w14:textId="77777777" w:rsidR="003D517F" w:rsidRDefault="003D517F" w:rsidP="00FA2227">
      <w:pPr>
        <w:spacing w:line="360" w:lineRule="auto"/>
        <w:jc w:val="both"/>
        <w:rPr>
          <w:b/>
          <w:w w:val="99"/>
          <w:sz w:val="32"/>
          <w:szCs w:val="32"/>
        </w:rPr>
      </w:pPr>
    </w:p>
    <w:p w14:paraId="17CC4E91" w14:textId="77777777" w:rsidR="003D517F" w:rsidRDefault="003D517F" w:rsidP="00FA2227">
      <w:pPr>
        <w:spacing w:line="360" w:lineRule="auto"/>
        <w:jc w:val="both"/>
        <w:rPr>
          <w:b/>
          <w:w w:val="99"/>
          <w:sz w:val="32"/>
          <w:szCs w:val="32"/>
        </w:rPr>
      </w:pPr>
    </w:p>
    <w:p w14:paraId="4AD6731B" w14:textId="77777777" w:rsidR="003D517F" w:rsidRDefault="003D517F" w:rsidP="00FA2227">
      <w:pPr>
        <w:spacing w:line="360" w:lineRule="auto"/>
        <w:jc w:val="both"/>
        <w:rPr>
          <w:b/>
          <w:w w:val="99"/>
          <w:sz w:val="32"/>
          <w:szCs w:val="32"/>
        </w:rPr>
      </w:pPr>
    </w:p>
    <w:p w14:paraId="54F88931" w14:textId="77777777" w:rsidR="003D517F" w:rsidRDefault="003D517F" w:rsidP="00FA2227">
      <w:pPr>
        <w:spacing w:line="360" w:lineRule="auto"/>
        <w:jc w:val="both"/>
        <w:rPr>
          <w:b/>
          <w:w w:val="99"/>
          <w:sz w:val="32"/>
          <w:szCs w:val="32"/>
        </w:rPr>
      </w:pPr>
    </w:p>
    <w:p w14:paraId="5C1DE258" w14:textId="77777777" w:rsidR="003D517F" w:rsidRDefault="003D517F" w:rsidP="00FA2227">
      <w:pPr>
        <w:spacing w:line="360" w:lineRule="auto"/>
        <w:jc w:val="both"/>
        <w:rPr>
          <w:b/>
          <w:w w:val="99"/>
          <w:sz w:val="32"/>
          <w:szCs w:val="32"/>
        </w:rPr>
      </w:pPr>
    </w:p>
    <w:p w14:paraId="53A35E39" w14:textId="77777777" w:rsidR="003D517F" w:rsidRPr="00FA2227" w:rsidRDefault="003D517F" w:rsidP="00FA2227">
      <w:pPr>
        <w:spacing w:line="360" w:lineRule="auto"/>
        <w:jc w:val="both"/>
        <w:rPr>
          <w:b/>
          <w:w w:val="99"/>
          <w:sz w:val="32"/>
          <w:szCs w:val="32"/>
        </w:rPr>
      </w:pPr>
    </w:p>
    <w:p w14:paraId="40BCF1F7" w14:textId="03573E8E" w:rsidR="00B03B25" w:rsidRDefault="0095609F" w:rsidP="005D03D3">
      <w:pPr>
        <w:spacing w:line="360" w:lineRule="auto"/>
        <w:jc w:val="both"/>
        <w:rPr>
          <w:b/>
          <w:w w:val="99"/>
          <w:sz w:val="32"/>
          <w:szCs w:val="32"/>
        </w:rPr>
      </w:pPr>
      <w:r>
        <w:rPr>
          <w:b/>
          <w:w w:val="99"/>
          <w:sz w:val="32"/>
          <w:szCs w:val="32"/>
        </w:rPr>
        <w:t>REFER</w:t>
      </w:r>
      <w:r>
        <w:rPr>
          <w:b/>
          <w:spacing w:val="1"/>
          <w:w w:val="99"/>
          <w:sz w:val="32"/>
          <w:szCs w:val="32"/>
        </w:rPr>
        <w:t>E</w:t>
      </w:r>
      <w:r>
        <w:rPr>
          <w:b/>
          <w:w w:val="99"/>
          <w:sz w:val="32"/>
          <w:szCs w:val="32"/>
        </w:rPr>
        <w:t>NC</w:t>
      </w:r>
      <w:r>
        <w:rPr>
          <w:b/>
          <w:spacing w:val="3"/>
          <w:w w:val="99"/>
          <w:sz w:val="32"/>
          <w:szCs w:val="32"/>
        </w:rPr>
        <w:t>E</w:t>
      </w:r>
      <w:r>
        <w:rPr>
          <w:b/>
          <w:w w:val="99"/>
          <w:sz w:val="32"/>
          <w:szCs w:val="32"/>
        </w:rPr>
        <w:t>S</w:t>
      </w:r>
    </w:p>
    <w:p w14:paraId="30FE33A5" w14:textId="6B80F663" w:rsidR="00987C47" w:rsidRPr="00FA2227" w:rsidRDefault="005037EA">
      <w:pPr>
        <w:pStyle w:val="ListParagraph"/>
        <w:numPr>
          <w:ilvl w:val="0"/>
          <w:numId w:val="22"/>
        </w:numPr>
        <w:spacing w:line="360" w:lineRule="auto"/>
        <w:jc w:val="both"/>
        <w:rPr>
          <w:bCs/>
          <w:w w:val="99"/>
          <w:sz w:val="24"/>
          <w:szCs w:val="24"/>
          <w:lang w:val="en-IN"/>
        </w:rPr>
      </w:pPr>
      <w:r w:rsidRPr="00FA2227">
        <w:rPr>
          <w:bCs/>
          <w:w w:val="99"/>
          <w:sz w:val="24"/>
          <w:szCs w:val="24"/>
          <w:lang w:val="en-IN"/>
        </w:rPr>
        <w:t>“E-learning Tool for Visualization of Shortest Paths Algorithms” by</w:t>
      </w:r>
      <w:r w:rsidR="00E47351">
        <w:rPr>
          <w:bCs/>
          <w:w w:val="99"/>
          <w:sz w:val="24"/>
          <w:szCs w:val="24"/>
          <w:lang w:val="en-IN"/>
        </w:rPr>
        <w:t xml:space="preserve"> </w:t>
      </w:r>
      <w:r w:rsidRPr="00FA2227">
        <w:rPr>
          <w:bCs/>
          <w:w w:val="99"/>
          <w:sz w:val="24"/>
          <w:szCs w:val="24"/>
          <w:lang w:val="en-IN"/>
        </w:rPr>
        <w:t>Daniela Borissova and Ivan</w:t>
      </w:r>
      <w:r w:rsidR="00E47351">
        <w:rPr>
          <w:bCs/>
          <w:w w:val="99"/>
          <w:sz w:val="24"/>
          <w:szCs w:val="24"/>
          <w:lang w:val="en-IN"/>
        </w:rPr>
        <w:t xml:space="preserve"> </w:t>
      </w:r>
      <w:r w:rsidRPr="00FA2227">
        <w:rPr>
          <w:bCs/>
          <w:w w:val="99"/>
          <w:sz w:val="24"/>
          <w:szCs w:val="24"/>
          <w:lang w:val="en-IN"/>
        </w:rPr>
        <w:t>Mustakerov, ResearchGate, July 2015.</w:t>
      </w:r>
    </w:p>
    <w:p w14:paraId="3DF4DB6A" w14:textId="3E01254D" w:rsidR="005037EA" w:rsidRDefault="005037EA">
      <w:pPr>
        <w:pStyle w:val="ListParagraph"/>
        <w:numPr>
          <w:ilvl w:val="0"/>
          <w:numId w:val="22"/>
        </w:numPr>
        <w:spacing w:line="360" w:lineRule="auto"/>
        <w:jc w:val="both"/>
        <w:rPr>
          <w:bCs/>
          <w:w w:val="99"/>
          <w:sz w:val="24"/>
          <w:szCs w:val="24"/>
          <w:lang w:val="en-IN"/>
        </w:rPr>
      </w:pPr>
      <w:r w:rsidRPr="00425924">
        <w:rPr>
          <w:bCs/>
          <w:w w:val="99"/>
          <w:sz w:val="24"/>
          <w:szCs w:val="24"/>
          <w:lang w:val="en-IN"/>
        </w:rPr>
        <w:t>“Algorithm Visualization: The State” of the Field by</w:t>
      </w:r>
      <w:r w:rsidR="00E47351">
        <w:rPr>
          <w:bCs/>
          <w:w w:val="99"/>
          <w:sz w:val="24"/>
          <w:szCs w:val="24"/>
          <w:lang w:val="en-IN"/>
        </w:rPr>
        <w:t xml:space="preserve"> </w:t>
      </w:r>
      <w:r w:rsidRPr="00425924">
        <w:rPr>
          <w:bCs/>
          <w:w w:val="99"/>
          <w:sz w:val="24"/>
          <w:szCs w:val="24"/>
          <w:lang w:val="en-IN"/>
        </w:rPr>
        <w:t>Clifford A. Shaffer, Matthew L. Cooper, Alexander</w:t>
      </w:r>
      <w:r w:rsidR="00E47351">
        <w:rPr>
          <w:bCs/>
          <w:w w:val="99"/>
          <w:sz w:val="24"/>
          <w:szCs w:val="24"/>
          <w:lang w:val="en-IN"/>
        </w:rPr>
        <w:t xml:space="preserve"> </w:t>
      </w:r>
      <w:r w:rsidRPr="00425924">
        <w:rPr>
          <w:bCs/>
          <w:w w:val="99"/>
          <w:sz w:val="24"/>
          <w:szCs w:val="24"/>
          <w:lang w:val="en-IN"/>
        </w:rPr>
        <w:t>Joel D. Alon, Monika Akbar, Michael Stewart, Sean Ponce and Stephen H. Edwardsacm Transactions on</w:t>
      </w:r>
      <w:r w:rsidR="00E47351">
        <w:rPr>
          <w:bCs/>
          <w:w w:val="99"/>
          <w:sz w:val="24"/>
          <w:szCs w:val="24"/>
          <w:lang w:val="en-IN"/>
        </w:rPr>
        <w:t xml:space="preserve"> </w:t>
      </w:r>
      <w:r w:rsidRPr="00425924">
        <w:rPr>
          <w:bCs/>
          <w:w w:val="99"/>
          <w:sz w:val="24"/>
          <w:szCs w:val="24"/>
          <w:lang w:val="en-IN"/>
        </w:rPr>
        <w:t>Computing Education, Vol. 10, No. 3, Article 9, Pub. date: August 2010.</w:t>
      </w:r>
    </w:p>
    <w:p w14:paraId="3F89EE5E" w14:textId="3212C4CA" w:rsidR="005037EA" w:rsidRDefault="005037EA">
      <w:pPr>
        <w:pStyle w:val="ListParagraph"/>
        <w:numPr>
          <w:ilvl w:val="0"/>
          <w:numId w:val="22"/>
        </w:numPr>
        <w:spacing w:line="360" w:lineRule="auto"/>
        <w:jc w:val="both"/>
        <w:rPr>
          <w:bCs/>
          <w:w w:val="99"/>
          <w:sz w:val="24"/>
          <w:szCs w:val="24"/>
          <w:lang w:val="en-IN"/>
        </w:rPr>
      </w:pPr>
      <w:r w:rsidRPr="00425924">
        <w:rPr>
          <w:bCs/>
          <w:w w:val="99"/>
          <w:sz w:val="24"/>
          <w:szCs w:val="24"/>
          <w:lang w:val="en-IN"/>
        </w:rPr>
        <w:t>“Visualizing sorting algorithms” by Brian Faria,</w:t>
      </w:r>
      <w:r w:rsidR="00425924">
        <w:rPr>
          <w:bCs/>
          <w:w w:val="99"/>
          <w:sz w:val="24"/>
          <w:szCs w:val="24"/>
          <w:lang w:val="en-IN"/>
        </w:rPr>
        <w:t xml:space="preserve"> </w:t>
      </w:r>
      <w:r w:rsidRPr="00425924">
        <w:rPr>
          <w:bCs/>
          <w:w w:val="99"/>
          <w:sz w:val="24"/>
          <w:szCs w:val="24"/>
          <w:lang w:val="en-IN"/>
        </w:rPr>
        <w:t>Rhode Island College, 2017.</w:t>
      </w:r>
    </w:p>
    <w:p w14:paraId="3957CAD1" w14:textId="77777777" w:rsidR="00941DAC" w:rsidRDefault="005037EA">
      <w:pPr>
        <w:pStyle w:val="ListParagraph"/>
        <w:numPr>
          <w:ilvl w:val="0"/>
          <w:numId w:val="22"/>
        </w:numPr>
        <w:spacing w:line="360" w:lineRule="auto"/>
        <w:jc w:val="both"/>
        <w:rPr>
          <w:bCs/>
          <w:w w:val="99"/>
          <w:sz w:val="24"/>
          <w:szCs w:val="24"/>
          <w:lang w:val="en-IN"/>
        </w:rPr>
      </w:pPr>
      <w:r w:rsidRPr="00425924">
        <w:rPr>
          <w:bCs/>
          <w:w w:val="99"/>
          <w:sz w:val="24"/>
          <w:szCs w:val="24"/>
          <w:lang w:val="en-IN"/>
        </w:rPr>
        <w:t>“ViSA: Visualization of Sorting Algorithms” by</w:t>
      </w:r>
      <w:r w:rsidR="00941DAC">
        <w:rPr>
          <w:bCs/>
          <w:w w:val="99"/>
          <w:sz w:val="24"/>
          <w:szCs w:val="24"/>
          <w:lang w:val="en-IN"/>
        </w:rPr>
        <w:t xml:space="preserve"> </w:t>
      </w:r>
      <w:r w:rsidRPr="00941DAC">
        <w:rPr>
          <w:bCs/>
          <w:w w:val="99"/>
          <w:sz w:val="24"/>
          <w:szCs w:val="24"/>
          <w:lang w:val="en-IN"/>
        </w:rPr>
        <w:t>Tihomir Orehovački, ResearchGate, May 2012.</w:t>
      </w:r>
    </w:p>
    <w:p w14:paraId="276F6083" w14:textId="4D00BFC2" w:rsidR="00097415" w:rsidRDefault="005037EA">
      <w:pPr>
        <w:pStyle w:val="ListParagraph"/>
        <w:numPr>
          <w:ilvl w:val="0"/>
          <w:numId w:val="22"/>
        </w:numPr>
        <w:spacing w:line="360" w:lineRule="auto"/>
        <w:jc w:val="both"/>
        <w:rPr>
          <w:bCs/>
          <w:w w:val="99"/>
          <w:sz w:val="24"/>
          <w:szCs w:val="24"/>
          <w:lang w:val="en-IN"/>
        </w:rPr>
      </w:pPr>
      <w:proofErr w:type="gramStart"/>
      <w:r w:rsidRPr="00941DAC">
        <w:rPr>
          <w:bCs/>
          <w:w w:val="99"/>
          <w:sz w:val="24"/>
          <w:szCs w:val="24"/>
          <w:lang w:val="en-IN"/>
        </w:rPr>
        <w:t>“ Finding</w:t>
      </w:r>
      <w:proofErr w:type="gramEnd"/>
      <w:r w:rsidRPr="00941DAC">
        <w:rPr>
          <w:bCs/>
          <w:w w:val="99"/>
          <w:sz w:val="24"/>
          <w:szCs w:val="24"/>
          <w:lang w:val="en-IN"/>
        </w:rPr>
        <w:t xml:space="preserve"> the shortest path in a graph and its visualization using C# and WPF” by</w:t>
      </w:r>
      <w:r w:rsidR="00E47351">
        <w:rPr>
          <w:bCs/>
          <w:w w:val="99"/>
          <w:sz w:val="24"/>
          <w:szCs w:val="24"/>
          <w:lang w:val="en-IN"/>
        </w:rPr>
        <w:t xml:space="preserve"> </w:t>
      </w:r>
      <w:r w:rsidRPr="00424685">
        <w:rPr>
          <w:bCs/>
          <w:w w:val="99"/>
          <w:sz w:val="24"/>
          <w:szCs w:val="24"/>
          <w:lang w:val="en-IN"/>
        </w:rPr>
        <w:t>Radoslav Mavrevski,Metodi Traykov, Ivan Trenchev, International Journal of Computers, ISSN: 2367-8895, Volume 5, 2020.</w:t>
      </w:r>
    </w:p>
    <w:p w14:paraId="3A86738D" w14:textId="77777777" w:rsidR="00E47351" w:rsidRDefault="005037EA">
      <w:pPr>
        <w:pStyle w:val="ListParagraph"/>
        <w:numPr>
          <w:ilvl w:val="0"/>
          <w:numId w:val="22"/>
        </w:numPr>
        <w:spacing w:line="360" w:lineRule="auto"/>
        <w:jc w:val="both"/>
        <w:rPr>
          <w:bCs/>
          <w:w w:val="99"/>
          <w:sz w:val="24"/>
          <w:szCs w:val="24"/>
          <w:lang w:val="en-IN"/>
        </w:rPr>
      </w:pPr>
      <w:r w:rsidRPr="00097415">
        <w:rPr>
          <w:bCs/>
          <w:w w:val="99"/>
          <w:sz w:val="24"/>
          <w:szCs w:val="24"/>
          <w:lang w:val="en-IN"/>
        </w:rPr>
        <w:t>“Visualization of Abstract Algorithmic Ideas” by Ludˇek Kuˇcera,</w:t>
      </w:r>
      <w:r w:rsidR="00097415">
        <w:rPr>
          <w:bCs/>
          <w:w w:val="99"/>
          <w:sz w:val="24"/>
          <w:szCs w:val="24"/>
          <w:lang w:val="en-IN"/>
        </w:rPr>
        <w:t xml:space="preserve"> </w:t>
      </w:r>
      <w:r w:rsidRPr="00097415">
        <w:rPr>
          <w:bCs/>
          <w:w w:val="99"/>
          <w:sz w:val="24"/>
          <w:szCs w:val="24"/>
          <w:lang w:val="en-IN"/>
        </w:rPr>
        <w:t>Proceedings of the 10th International</w:t>
      </w:r>
      <w:r w:rsidR="00097415">
        <w:rPr>
          <w:bCs/>
          <w:w w:val="99"/>
          <w:sz w:val="24"/>
          <w:szCs w:val="24"/>
          <w:lang w:val="en-IN"/>
        </w:rPr>
        <w:t xml:space="preserve"> </w:t>
      </w:r>
      <w:r w:rsidRPr="00097415">
        <w:rPr>
          <w:bCs/>
          <w:w w:val="99"/>
          <w:sz w:val="24"/>
          <w:szCs w:val="24"/>
          <w:lang w:val="en-IN"/>
        </w:rPr>
        <w:t>Conference on Computer Supported Education (CSEDU 2018).</w:t>
      </w:r>
    </w:p>
    <w:p w14:paraId="7145EC41" w14:textId="2FDDD489" w:rsidR="005037EA" w:rsidRDefault="005037EA">
      <w:pPr>
        <w:pStyle w:val="ListParagraph"/>
        <w:numPr>
          <w:ilvl w:val="0"/>
          <w:numId w:val="22"/>
        </w:numPr>
        <w:spacing w:line="360" w:lineRule="auto"/>
        <w:jc w:val="both"/>
        <w:rPr>
          <w:bCs/>
          <w:w w:val="99"/>
          <w:sz w:val="24"/>
          <w:szCs w:val="24"/>
          <w:lang w:val="en-IN"/>
        </w:rPr>
      </w:pPr>
      <w:r w:rsidRPr="00E47351">
        <w:rPr>
          <w:bCs/>
          <w:w w:val="99"/>
          <w:sz w:val="24"/>
          <w:szCs w:val="24"/>
          <w:lang w:val="en-IN"/>
        </w:rPr>
        <w:t> “</w:t>
      </w:r>
      <w:r w:rsidRPr="005037EA">
        <w:rPr>
          <w:bCs/>
          <w:w w:val="99"/>
          <w:sz w:val="24"/>
          <w:szCs w:val="24"/>
          <w:lang w:val="en-IN"/>
        </w:rPr>
        <w:t>Willow: A Tool for Interactive Programming Visualization to Help in the Data Structures and</w:t>
      </w:r>
      <w:r w:rsidR="00E47351">
        <w:rPr>
          <w:bCs/>
          <w:w w:val="99"/>
          <w:sz w:val="24"/>
          <w:szCs w:val="24"/>
          <w:lang w:val="en-IN"/>
        </w:rPr>
        <w:t xml:space="preserve"> </w:t>
      </w:r>
      <w:r w:rsidRPr="005037EA">
        <w:rPr>
          <w:bCs/>
          <w:w w:val="99"/>
          <w:sz w:val="24"/>
          <w:szCs w:val="24"/>
          <w:lang w:val="en-IN"/>
        </w:rPr>
        <w:t>Algorithms Teaching-</w:t>
      </w:r>
      <w:r w:rsidRPr="00E47351">
        <w:rPr>
          <w:bCs/>
          <w:w w:val="99"/>
          <w:sz w:val="24"/>
          <w:szCs w:val="24"/>
          <w:lang w:val="en-IN"/>
        </w:rPr>
        <w:t>Learning Process” by</w:t>
      </w:r>
      <w:r w:rsidR="00E47351">
        <w:rPr>
          <w:bCs/>
          <w:w w:val="99"/>
          <w:sz w:val="24"/>
          <w:szCs w:val="24"/>
          <w:lang w:val="en-IN"/>
        </w:rPr>
        <w:t xml:space="preserve"> </w:t>
      </w:r>
      <w:r w:rsidRPr="00E47351">
        <w:rPr>
          <w:bCs/>
          <w:w w:val="99"/>
          <w:sz w:val="24"/>
          <w:szCs w:val="24"/>
          <w:lang w:val="en-IN"/>
        </w:rPr>
        <w:t>Pedro Moraes and Leopoldo Teixeira, SBES 2019,</w:t>
      </w:r>
      <w:r w:rsidR="00E47351">
        <w:rPr>
          <w:bCs/>
          <w:w w:val="99"/>
          <w:sz w:val="24"/>
          <w:szCs w:val="24"/>
          <w:lang w:val="en-IN"/>
        </w:rPr>
        <w:t xml:space="preserve"> </w:t>
      </w:r>
      <w:r w:rsidRPr="00E47351">
        <w:rPr>
          <w:bCs/>
          <w:w w:val="99"/>
          <w:sz w:val="24"/>
          <w:szCs w:val="24"/>
          <w:lang w:val="en-IN"/>
        </w:rPr>
        <w:t>September 23ś27, 2019, Salvador, Brazil</w:t>
      </w:r>
    </w:p>
    <w:p w14:paraId="3F27C953" w14:textId="2A59C3E6" w:rsidR="001F75B1" w:rsidRPr="001F75B1" w:rsidRDefault="001F75B1">
      <w:pPr>
        <w:pStyle w:val="ListParagraph"/>
        <w:numPr>
          <w:ilvl w:val="0"/>
          <w:numId w:val="22"/>
        </w:numPr>
        <w:spacing w:line="360" w:lineRule="auto"/>
        <w:jc w:val="both"/>
        <w:rPr>
          <w:bCs/>
          <w:w w:val="99"/>
          <w:sz w:val="24"/>
          <w:szCs w:val="24"/>
          <w:lang w:val="en-IN"/>
        </w:rPr>
      </w:pPr>
      <w:r w:rsidRPr="001F75B1">
        <w:rPr>
          <w:bCs/>
          <w:w w:val="99"/>
          <w:sz w:val="24"/>
          <w:szCs w:val="24"/>
        </w:rPr>
        <w:t xml:space="preserve">K. </w:t>
      </w:r>
      <w:proofErr w:type="spellStart"/>
      <w:r w:rsidRPr="001F75B1">
        <w:rPr>
          <w:bCs/>
          <w:w w:val="99"/>
          <w:sz w:val="24"/>
          <w:szCs w:val="24"/>
        </w:rPr>
        <w:t>Mehlhorn</w:t>
      </w:r>
      <w:proofErr w:type="spellEnd"/>
      <w:r w:rsidRPr="001F75B1">
        <w:rPr>
          <w:bCs/>
          <w:w w:val="99"/>
          <w:sz w:val="24"/>
          <w:szCs w:val="24"/>
        </w:rPr>
        <w:t>, P. Sanders, Algorithms and Data Structures (Springer-Verlag, Berlin Heidelberg, 2008)</w:t>
      </w:r>
    </w:p>
    <w:p w14:paraId="204E6AA9" w14:textId="3B2455D3" w:rsidR="009D4145" w:rsidRDefault="00A54C8E">
      <w:pPr>
        <w:pStyle w:val="ListParagraph"/>
        <w:numPr>
          <w:ilvl w:val="0"/>
          <w:numId w:val="22"/>
        </w:numPr>
        <w:spacing w:line="360" w:lineRule="auto"/>
        <w:jc w:val="both"/>
        <w:rPr>
          <w:bCs/>
          <w:w w:val="99"/>
          <w:sz w:val="24"/>
          <w:szCs w:val="24"/>
          <w:lang w:val="en-IN"/>
        </w:rPr>
      </w:pPr>
      <w:r w:rsidRPr="00A54C8E">
        <w:rPr>
          <w:bCs/>
          <w:w w:val="99"/>
          <w:sz w:val="24"/>
          <w:szCs w:val="24"/>
          <w:lang w:val="en-IN"/>
        </w:rPr>
        <w:t xml:space="preserve">J. </w:t>
      </w:r>
      <w:proofErr w:type="spellStart"/>
      <w:r w:rsidRPr="00A54C8E">
        <w:rPr>
          <w:bCs/>
          <w:w w:val="99"/>
          <w:sz w:val="24"/>
          <w:szCs w:val="24"/>
          <w:lang w:val="en-IN"/>
        </w:rPr>
        <w:t>Genči</w:t>
      </w:r>
      <w:proofErr w:type="spellEnd"/>
      <w:r w:rsidRPr="00A54C8E">
        <w:rPr>
          <w:bCs/>
          <w:w w:val="99"/>
          <w:sz w:val="24"/>
          <w:szCs w:val="24"/>
          <w:lang w:val="en-IN"/>
        </w:rPr>
        <w:t>, Possibilities to Solve Some of the Slovak Higher Education Problems Using Information Technologies, In</w:t>
      </w:r>
      <w:r w:rsidR="009D4145">
        <w:rPr>
          <w:bCs/>
          <w:w w:val="99"/>
          <w:sz w:val="24"/>
          <w:szCs w:val="24"/>
          <w:lang w:val="en-IN"/>
        </w:rPr>
        <w:t xml:space="preserve"> </w:t>
      </w:r>
      <w:r w:rsidRPr="00A54C8E">
        <w:rPr>
          <w:bCs/>
          <w:w w:val="99"/>
          <w:sz w:val="24"/>
          <w:szCs w:val="24"/>
          <w:lang w:val="en-IN"/>
        </w:rPr>
        <w:t xml:space="preserve">proceedings of: 10th IEEE International Conference on Emerging eLearning Technologies and Applications, ICETA2012, </w:t>
      </w:r>
      <w:proofErr w:type="spellStart"/>
      <w:r w:rsidRPr="00A54C8E">
        <w:rPr>
          <w:bCs/>
          <w:w w:val="99"/>
          <w:sz w:val="24"/>
          <w:szCs w:val="24"/>
          <w:lang w:val="en-IN"/>
        </w:rPr>
        <w:t>Stará</w:t>
      </w:r>
      <w:proofErr w:type="spellEnd"/>
      <w:r w:rsidRPr="00A54C8E">
        <w:rPr>
          <w:bCs/>
          <w:w w:val="99"/>
          <w:sz w:val="24"/>
          <w:szCs w:val="24"/>
          <w:lang w:val="en-IN"/>
        </w:rPr>
        <w:t xml:space="preserve"> </w:t>
      </w:r>
      <w:proofErr w:type="spellStart"/>
      <w:r w:rsidRPr="00A54C8E">
        <w:rPr>
          <w:bCs/>
          <w:w w:val="99"/>
          <w:sz w:val="24"/>
          <w:szCs w:val="24"/>
          <w:lang w:val="en-IN"/>
        </w:rPr>
        <w:t>Lesná</w:t>
      </w:r>
      <w:proofErr w:type="spellEnd"/>
      <w:r w:rsidRPr="00A54C8E">
        <w:rPr>
          <w:bCs/>
          <w:w w:val="99"/>
          <w:sz w:val="24"/>
          <w:szCs w:val="24"/>
          <w:lang w:val="en-IN"/>
        </w:rPr>
        <w:t>, The High Tatras, Slovakia, November 8-9, 2012</w:t>
      </w:r>
    </w:p>
    <w:p w14:paraId="7FA1D2F8" w14:textId="3C6CF5F4" w:rsidR="00457530" w:rsidRDefault="00457530">
      <w:pPr>
        <w:pStyle w:val="ListParagraph"/>
        <w:numPr>
          <w:ilvl w:val="0"/>
          <w:numId w:val="22"/>
        </w:numPr>
        <w:spacing w:line="360" w:lineRule="auto"/>
        <w:ind w:hanging="420"/>
        <w:jc w:val="both"/>
        <w:rPr>
          <w:bCs/>
          <w:w w:val="99"/>
          <w:sz w:val="24"/>
          <w:szCs w:val="24"/>
          <w:lang w:val="en-IN"/>
        </w:rPr>
      </w:pPr>
      <w:r w:rsidRPr="009D4145">
        <w:rPr>
          <w:bCs/>
          <w:w w:val="99"/>
          <w:sz w:val="24"/>
          <w:szCs w:val="24"/>
          <w:lang w:val="en-IN"/>
        </w:rPr>
        <w:t>S.</w:t>
      </w:r>
      <w:r w:rsidR="009D4145">
        <w:rPr>
          <w:bCs/>
          <w:w w:val="99"/>
          <w:sz w:val="24"/>
          <w:szCs w:val="24"/>
          <w:lang w:val="en-IN"/>
        </w:rPr>
        <w:t xml:space="preserve"> </w:t>
      </w:r>
      <w:proofErr w:type="spellStart"/>
      <w:r w:rsidRPr="009D4145">
        <w:rPr>
          <w:bCs/>
          <w:w w:val="99"/>
          <w:sz w:val="24"/>
          <w:szCs w:val="24"/>
          <w:lang w:val="en-IN"/>
        </w:rPr>
        <w:t>Khuri</w:t>
      </w:r>
      <w:proofErr w:type="spellEnd"/>
      <w:r w:rsidRPr="009D4145">
        <w:rPr>
          <w:bCs/>
          <w:w w:val="99"/>
          <w:sz w:val="24"/>
          <w:szCs w:val="24"/>
          <w:lang w:val="en-IN"/>
        </w:rPr>
        <w:t>, Designing Eﬀective Algorithm Visualizations, In proceedings of: First International Program Visualization</w:t>
      </w:r>
      <w:r w:rsidR="009D4145">
        <w:rPr>
          <w:bCs/>
          <w:w w:val="99"/>
          <w:sz w:val="24"/>
          <w:szCs w:val="24"/>
          <w:lang w:val="en-IN"/>
        </w:rPr>
        <w:t xml:space="preserve"> </w:t>
      </w:r>
      <w:r w:rsidRPr="009D4145">
        <w:rPr>
          <w:bCs/>
          <w:w w:val="99"/>
          <w:sz w:val="24"/>
          <w:szCs w:val="24"/>
          <w:lang w:val="en-IN"/>
        </w:rPr>
        <w:t xml:space="preserve">Workshop, </w:t>
      </w:r>
      <w:proofErr w:type="spellStart"/>
      <w:r w:rsidRPr="009D4145">
        <w:rPr>
          <w:bCs/>
          <w:w w:val="99"/>
          <w:sz w:val="24"/>
          <w:szCs w:val="24"/>
          <w:lang w:val="en-IN"/>
        </w:rPr>
        <w:t>ITiCSE</w:t>
      </w:r>
      <w:proofErr w:type="spellEnd"/>
      <w:r w:rsidRPr="009D4145">
        <w:rPr>
          <w:bCs/>
          <w:w w:val="99"/>
          <w:sz w:val="24"/>
          <w:szCs w:val="24"/>
          <w:lang w:val="en-IN"/>
        </w:rPr>
        <w:t>, Porvoo, Finland, July 7 - 8, 2000</w:t>
      </w:r>
    </w:p>
    <w:p w14:paraId="4B1D4113" w14:textId="38F62BCF" w:rsidR="00FF147F" w:rsidRDefault="007D6720">
      <w:pPr>
        <w:pStyle w:val="ListParagraph"/>
        <w:numPr>
          <w:ilvl w:val="0"/>
          <w:numId w:val="22"/>
        </w:numPr>
        <w:spacing w:line="360" w:lineRule="auto"/>
        <w:ind w:hanging="420"/>
        <w:jc w:val="both"/>
        <w:rPr>
          <w:bCs/>
          <w:w w:val="99"/>
          <w:sz w:val="24"/>
          <w:szCs w:val="24"/>
          <w:lang w:val="en-IN"/>
        </w:rPr>
      </w:pPr>
      <w:r w:rsidRPr="007D6720">
        <w:rPr>
          <w:bCs/>
          <w:w w:val="99"/>
          <w:sz w:val="24"/>
          <w:szCs w:val="24"/>
          <w:lang w:val="en-IN"/>
        </w:rPr>
        <w:t>C.D. Hundhausen, S.A. Douglas, J.T. Stasko, A Meta-Study of Algorithm Visualization Eﬀectiveness, J. Visual Lang.</w:t>
      </w:r>
      <w:r>
        <w:rPr>
          <w:bCs/>
          <w:w w:val="99"/>
          <w:sz w:val="24"/>
          <w:szCs w:val="24"/>
          <w:lang w:val="en-IN"/>
        </w:rPr>
        <w:t xml:space="preserve"> </w:t>
      </w:r>
      <w:proofErr w:type="spellStart"/>
      <w:r w:rsidRPr="007D6720">
        <w:rPr>
          <w:bCs/>
          <w:w w:val="99"/>
          <w:sz w:val="24"/>
          <w:szCs w:val="24"/>
          <w:lang w:val="en-IN"/>
        </w:rPr>
        <w:t>Comput</w:t>
      </w:r>
      <w:proofErr w:type="spellEnd"/>
      <w:r w:rsidRPr="007D6720">
        <w:rPr>
          <w:bCs/>
          <w:w w:val="99"/>
          <w:sz w:val="24"/>
          <w:szCs w:val="24"/>
          <w:lang w:val="en-IN"/>
        </w:rPr>
        <w:t>. 13, 259–290, 2002</w:t>
      </w:r>
    </w:p>
    <w:p w14:paraId="32BEBA5E" w14:textId="77777777" w:rsidR="006876B6" w:rsidRDefault="006876B6" w:rsidP="006876B6">
      <w:pPr>
        <w:pStyle w:val="ListParagraph"/>
        <w:spacing w:line="360" w:lineRule="auto"/>
        <w:ind w:left="780"/>
        <w:jc w:val="both"/>
        <w:rPr>
          <w:bCs/>
          <w:w w:val="99"/>
          <w:sz w:val="24"/>
          <w:szCs w:val="24"/>
          <w:lang w:val="en-IN"/>
        </w:rPr>
      </w:pPr>
    </w:p>
    <w:p w14:paraId="5CAAC512" w14:textId="77777777" w:rsidR="006876B6" w:rsidRDefault="006876B6" w:rsidP="006876B6">
      <w:pPr>
        <w:pStyle w:val="ListParagraph"/>
        <w:spacing w:line="360" w:lineRule="auto"/>
        <w:ind w:left="780"/>
        <w:jc w:val="both"/>
        <w:rPr>
          <w:bCs/>
          <w:w w:val="99"/>
          <w:sz w:val="24"/>
          <w:szCs w:val="24"/>
          <w:lang w:val="en-IN"/>
        </w:rPr>
      </w:pPr>
    </w:p>
    <w:p w14:paraId="0EB8A7CB" w14:textId="77777777" w:rsidR="006876B6" w:rsidRDefault="006876B6" w:rsidP="006876B6">
      <w:pPr>
        <w:pStyle w:val="ListParagraph"/>
        <w:spacing w:line="360" w:lineRule="auto"/>
        <w:ind w:left="780"/>
        <w:jc w:val="both"/>
        <w:rPr>
          <w:bCs/>
          <w:w w:val="99"/>
          <w:sz w:val="24"/>
          <w:szCs w:val="24"/>
          <w:lang w:val="en-IN"/>
        </w:rPr>
      </w:pPr>
    </w:p>
    <w:p w14:paraId="5CD63069" w14:textId="77777777" w:rsidR="006876B6" w:rsidRDefault="006876B6" w:rsidP="006876B6">
      <w:pPr>
        <w:pStyle w:val="ListParagraph"/>
        <w:spacing w:line="360" w:lineRule="auto"/>
        <w:ind w:left="780"/>
        <w:jc w:val="both"/>
        <w:rPr>
          <w:bCs/>
          <w:w w:val="99"/>
          <w:sz w:val="24"/>
          <w:szCs w:val="24"/>
          <w:lang w:val="en-IN"/>
        </w:rPr>
      </w:pPr>
    </w:p>
    <w:p w14:paraId="1A41DC4A" w14:textId="5D09D250" w:rsidR="00F66EF6" w:rsidRPr="006876B6" w:rsidRDefault="007560C6" w:rsidP="00F66EF6">
      <w:pPr>
        <w:pStyle w:val="ListParagraph"/>
        <w:numPr>
          <w:ilvl w:val="0"/>
          <w:numId w:val="22"/>
        </w:numPr>
        <w:spacing w:line="360" w:lineRule="auto"/>
        <w:ind w:hanging="420"/>
        <w:jc w:val="both"/>
        <w:rPr>
          <w:bCs/>
          <w:w w:val="99"/>
          <w:sz w:val="24"/>
          <w:szCs w:val="24"/>
          <w:lang w:val="en-IN"/>
        </w:rPr>
      </w:pPr>
      <w:r w:rsidRPr="007560C6">
        <w:rPr>
          <w:bCs/>
          <w:w w:val="99"/>
          <w:sz w:val="24"/>
          <w:szCs w:val="24"/>
          <w:lang w:val="en-IN"/>
        </w:rPr>
        <w:t xml:space="preserve">V. Lazaridis, N. Samaras, A. </w:t>
      </w:r>
      <w:proofErr w:type="spellStart"/>
      <w:r w:rsidRPr="007560C6">
        <w:rPr>
          <w:bCs/>
          <w:w w:val="99"/>
          <w:sz w:val="24"/>
          <w:szCs w:val="24"/>
          <w:lang w:val="en-IN"/>
        </w:rPr>
        <w:t>Sifaleras</w:t>
      </w:r>
      <w:proofErr w:type="spellEnd"/>
      <w:r w:rsidRPr="007560C6">
        <w:rPr>
          <w:bCs/>
          <w:w w:val="99"/>
          <w:sz w:val="24"/>
          <w:szCs w:val="24"/>
          <w:lang w:val="en-IN"/>
        </w:rPr>
        <w:t>, An empirical study on factors inﬂuencing the eﬀectiveness of algorithm</w:t>
      </w:r>
      <w:r w:rsidR="00F424CC">
        <w:rPr>
          <w:bCs/>
          <w:w w:val="99"/>
          <w:sz w:val="24"/>
          <w:szCs w:val="24"/>
          <w:lang w:val="en-IN"/>
        </w:rPr>
        <w:t xml:space="preserve"> </w:t>
      </w:r>
      <w:r w:rsidRPr="007560C6">
        <w:rPr>
          <w:bCs/>
          <w:w w:val="99"/>
          <w:sz w:val="24"/>
          <w:szCs w:val="24"/>
          <w:lang w:val="en-IN"/>
        </w:rPr>
        <w:t xml:space="preserve">visualization, </w:t>
      </w:r>
      <w:proofErr w:type="spellStart"/>
      <w:r w:rsidRPr="007560C6">
        <w:rPr>
          <w:bCs/>
          <w:w w:val="99"/>
          <w:sz w:val="24"/>
          <w:szCs w:val="24"/>
          <w:lang w:val="en-IN"/>
        </w:rPr>
        <w:t>Comput</w:t>
      </w:r>
      <w:proofErr w:type="spellEnd"/>
      <w:r w:rsidRPr="007560C6">
        <w:rPr>
          <w:bCs/>
          <w:w w:val="99"/>
          <w:sz w:val="24"/>
          <w:szCs w:val="24"/>
          <w:lang w:val="en-IN"/>
        </w:rPr>
        <w:t>. Appl. Eng. Educ. 21, 410–420, 2013</w:t>
      </w:r>
    </w:p>
    <w:p w14:paraId="34D9E26E" w14:textId="7065F139" w:rsidR="007560C6" w:rsidRDefault="00F424CC">
      <w:pPr>
        <w:pStyle w:val="ListParagraph"/>
        <w:numPr>
          <w:ilvl w:val="0"/>
          <w:numId w:val="22"/>
        </w:numPr>
        <w:spacing w:line="360" w:lineRule="auto"/>
        <w:ind w:hanging="420"/>
        <w:jc w:val="both"/>
        <w:rPr>
          <w:bCs/>
          <w:w w:val="99"/>
          <w:sz w:val="24"/>
          <w:szCs w:val="24"/>
          <w:lang w:val="en-IN"/>
        </w:rPr>
      </w:pPr>
      <w:r w:rsidRPr="00F424CC">
        <w:rPr>
          <w:bCs/>
          <w:w w:val="99"/>
          <w:sz w:val="24"/>
          <w:szCs w:val="24"/>
          <w:lang w:val="en-IN"/>
        </w:rPr>
        <w:t>D.J. Jarc, M.B. Feldman, R.S. Heller, Assessing the beneﬁts of interactive prediction using Web-based algorithm</w:t>
      </w:r>
      <w:r>
        <w:rPr>
          <w:bCs/>
          <w:w w:val="99"/>
          <w:sz w:val="24"/>
          <w:szCs w:val="24"/>
          <w:lang w:val="en-IN"/>
        </w:rPr>
        <w:t xml:space="preserve"> </w:t>
      </w:r>
      <w:r w:rsidRPr="00F424CC">
        <w:rPr>
          <w:bCs/>
          <w:w w:val="99"/>
          <w:sz w:val="24"/>
          <w:szCs w:val="24"/>
          <w:lang w:val="en-IN"/>
        </w:rPr>
        <w:t>animation courseware, Proceedings of SIGCSE 2000 (ACM Press, New York, 2000)</w:t>
      </w:r>
    </w:p>
    <w:p w14:paraId="7DA64EE4" w14:textId="77777777" w:rsidR="00DA439E"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 xml:space="preserve">S. Diehl, Software visualization: Visualizing the Structure, Behaviour, and Evolution of Software (Springer, </w:t>
      </w:r>
      <w:proofErr w:type="spellStart"/>
      <w:r w:rsidRPr="000F1147">
        <w:rPr>
          <w:bCs/>
          <w:w w:val="99"/>
          <w:sz w:val="24"/>
          <w:szCs w:val="24"/>
          <w:lang w:val="en-IN"/>
        </w:rPr>
        <w:t>NewYork</w:t>
      </w:r>
      <w:proofErr w:type="spellEnd"/>
      <w:r w:rsidRPr="000F1147">
        <w:rPr>
          <w:bCs/>
          <w:w w:val="99"/>
          <w:sz w:val="24"/>
          <w:szCs w:val="24"/>
          <w:lang w:val="en-IN"/>
        </w:rPr>
        <w:t>, 2007) 187</w:t>
      </w:r>
    </w:p>
    <w:p w14:paraId="07C7D0E6" w14:textId="77777777" w:rsidR="00DA439E"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 xml:space="preserve">M.E. </w:t>
      </w:r>
      <w:proofErr w:type="spellStart"/>
      <w:r w:rsidRPr="000F1147">
        <w:rPr>
          <w:bCs/>
          <w:w w:val="99"/>
          <w:sz w:val="24"/>
          <w:szCs w:val="24"/>
          <w:lang w:val="en-IN"/>
        </w:rPr>
        <w:t>Tudoreanu</w:t>
      </w:r>
      <w:proofErr w:type="spellEnd"/>
      <w:r w:rsidRPr="000F1147">
        <w:rPr>
          <w:bCs/>
          <w:w w:val="99"/>
          <w:sz w:val="24"/>
          <w:szCs w:val="24"/>
          <w:lang w:val="en-IN"/>
        </w:rPr>
        <w:t xml:space="preserve">, R. Wu, A. Hamilton-Taylor, E. Kraemer, Empirical Evidence that Algorithm Animation </w:t>
      </w:r>
      <w:proofErr w:type="spellStart"/>
      <w:r w:rsidRPr="000F1147">
        <w:rPr>
          <w:bCs/>
          <w:w w:val="99"/>
          <w:sz w:val="24"/>
          <w:szCs w:val="24"/>
          <w:lang w:val="en-IN"/>
        </w:rPr>
        <w:t>PromotesUnderstanding</w:t>
      </w:r>
      <w:proofErr w:type="spellEnd"/>
      <w:r w:rsidRPr="000F1147">
        <w:rPr>
          <w:bCs/>
          <w:w w:val="99"/>
          <w:sz w:val="24"/>
          <w:szCs w:val="24"/>
          <w:lang w:val="en-IN"/>
        </w:rPr>
        <w:t xml:space="preserve"> of Distributed Algorithms, In proceedings of: IEEE Symposium on Human Centric Computing Lan-</w:t>
      </w:r>
      <w:proofErr w:type="spellStart"/>
      <w:r w:rsidRPr="000F1147">
        <w:rPr>
          <w:bCs/>
          <w:w w:val="99"/>
          <w:sz w:val="24"/>
          <w:szCs w:val="24"/>
          <w:lang w:val="en-IN"/>
        </w:rPr>
        <w:t>guages</w:t>
      </w:r>
      <w:proofErr w:type="spellEnd"/>
      <w:r w:rsidRPr="000F1147">
        <w:rPr>
          <w:bCs/>
          <w:w w:val="99"/>
          <w:sz w:val="24"/>
          <w:szCs w:val="24"/>
          <w:lang w:val="en-IN"/>
        </w:rPr>
        <w:t xml:space="preserve"> and Environments, HCC02, Arlington, Virginia, September 2002</w:t>
      </w:r>
    </w:p>
    <w:p w14:paraId="6135CDAB" w14:textId="77777777" w:rsidR="0002308D"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 xml:space="preserve">B.A. Price, R.M. </w:t>
      </w:r>
      <w:proofErr w:type="spellStart"/>
      <w:r w:rsidRPr="000F1147">
        <w:rPr>
          <w:bCs/>
          <w:w w:val="99"/>
          <w:sz w:val="24"/>
          <w:szCs w:val="24"/>
          <w:lang w:val="en-IN"/>
        </w:rPr>
        <w:t>Baecker</w:t>
      </w:r>
      <w:proofErr w:type="spellEnd"/>
      <w:r w:rsidRPr="000F1147">
        <w:rPr>
          <w:bCs/>
          <w:w w:val="99"/>
          <w:sz w:val="24"/>
          <w:szCs w:val="24"/>
          <w:lang w:val="en-IN"/>
        </w:rPr>
        <w:t xml:space="preserve">, I.S. Small, A Principled Taxonomy of Software Visualization, J. Visual Lang. </w:t>
      </w:r>
      <w:proofErr w:type="spellStart"/>
      <w:r w:rsidRPr="000F1147">
        <w:rPr>
          <w:bCs/>
          <w:w w:val="99"/>
          <w:sz w:val="24"/>
          <w:szCs w:val="24"/>
          <w:lang w:val="en-IN"/>
        </w:rPr>
        <w:t>Comput</w:t>
      </w:r>
      <w:proofErr w:type="spellEnd"/>
      <w:r w:rsidRPr="000F1147">
        <w:rPr>
          <w:bCs/>
          <w:w w:val="99"/>
          <w:sz w:val="24"/>
          <w:szCs w:val="24"/>
          <w:lang w:val="en-IN"/>
        </w:rPr>
        <w:t>. 4(3),211–266, 1993.</w:t>
      </w:r>
    </w:p>
    <w:p w14:paraId="12F75E1A" w14:textId="77777777" w:rsidR="0002308D"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 xml:space="preserve">Ž. </w:t>
      </w:r>
      <w:proofErr w:type="spellStart"/>
      <w:r w:rsidRPr="000F1147">
        <w:rPr>
          <w:bCs/>
          <w:w w:val="99"/>
          <w:sz w:val="24"/>
          <w:szCs w:val="24"/>
          <w:lang w:val="en-IN"/>
        </w:rPr>
        <w:t>Šuchová</w:t>
      </w:r>
      <w:proofErr w:type="spellEnd"/>
      <w:r w:rsidRPr="000F1147">
        <w:rPr>
          <w:bCs/>
          <w:w w:val="99"/>
          <w:sz w:val="24"/>
          <w:szCs w:val="24"/>
          <w:lang w:val="en-IN"/>
        </w:rPr>
        <w:t xml:space="preserve">, Visualization of Algorithms and Data Structures, Bachelor thesis, DCI FEEI TU of </w:t>
      </w:r>
      <w:proofErr w:type="spellStart"/>
      <w:r w:rsidRPr="000F1147">
        <w:rPr>
          <w:bCs/>
          <w:w w:val="99"/>
          <w:sz w:val="24"/>
          <w:szCs w:val="24"/>
          <w:lang w:val="en-IN"/>
        </w:rPr>
        <w:t>Košice</w:t>
      </w:r>
      <w:proofErr w:type="spellEnd"/>
      <w:r w:rsidRPr="000F1147">
        <w:rPr>
          <w:bCs/>
          <w:w w:val="99"/>
          <w:sz w:val="24"/>
          <w:szCs w:val="24"/>
          <w:lang w:val="en-IN"/>
        </w:rPr>
        <w:t xml:space="preserve">, </w:t>
      </w:r>
      <w:proofErr w:type="spellStart"/>
      <w:r w:rsidRPr="000F1147">
        <w:rPr>
          <w:bCs/>
          <w:w w:val="99"/>
          <w:sz w:val="24"/>
          <w:szCs w:val="24"/>
          <w:lang w:val="en-IN"/>
        </w:rPr>
        <w:t>Bachelorthesis</w:t>
      </w:r>
      <w:proofErr w:type="spellEnd"/>
      <w:r w:rsidRPr="000F1147">
        <w:rPr>
          <w:bCs/>
          <w:w w:val="99"/>
          <w:sz w:val="24"/>
          <w:szCs w:val="24"/>
          <w:lang w:val="en-IN"/>
        </w:rPr>
        <w:t>, 2010 (in Slovak)</w:t>
      </w:r>
    </w:p>
    <w:p w14:paraId="3424015F" w14:textId="77777777" w:rsidR="0002308D"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S. Diehl (Ed.), Software Visualization, Lecture Notes in Computer Science 2269, 2002</w:t>
      </w:r>
    </w:p>
    <w:p w14:paraId="24ACBB54" w14:textId="77777777" w:rsidR="0002308D"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 xml:space="preserve">M.H. Brown, R. Sedgewick, A system for algorithm animation, Proceedings of the 11th annual conference </w:t>
      </w:r>
      <w:proofErr w:type="spellStart"/>
      <w:r w:rsidRPr="000F1147">
        <w:rPr>
          <w:bCs/>
          <w:w w:val="99"/>
          <w:sz w:val="24"/>
          <w:szCs w:val="24"/>
          <w:lang w:val="en-IN"/>
        </w:rPr>
        <w:t>onComputer</w:t>
      </w:r>
      <w:proofErr w:type="spellEnd"/>
      <w:r w:rsidRPr="000F1147">
        <w:rPr>
          <w:bCs/>
          <w:w w:val="99"/>
          <w:sz w:val="24"/>
          <w:szCs w:val="24"/>
          <w:lang w:val="en-IN"/>
        </w:rPr>
        <w:t xml:space="preserve"> graphics and interactive techniques, SIGGRAPH’84 (ACM New York, NY, USA, 1984)</w:t>
      </w:r>
    </w:p>
    <w:p w14:paraId="7D8367A3" w14:textId="77777777" w:rsidR="001219B9"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 xml:space="preserve">G. </w:t>
      </w:r>
      <w:proofErr w:type="spellStart"/>
      <w:r w:rsidRPr="000F1147">
        <w:rPr>
          <w:bCs/>
          <w:w w:val="99"/>
          <w:sz w:val="24"/>
          <w:szCs w:val="24"/>
          <w:lang w:val="en-IN"/>
        </w:rPr>
        <w:t>Rößling</w:t>
      </w:r>
      <w:proofErr w:type="spellEnd"/>
      <w:r w:rsidRPr="000F1147">
        <w:rPr>
          <w:bCs/>
          <w:w w:val="99"/>
          <w:sz w:val="24"/>
          <w:szCs w:val="24"/>
          <w:lang w:val="en-IN"/>
        </w:rPr>
        <w:t xml:space="preserve">, B. </w:t>
      </w:r>
      <w:proofErr w:type="spellStart"/>
      <w:r w:rsidRPr="000F1147">
        <w:rPr>
          <w:bCs/>
          <w:w w:val="99"/>
          <w:sz w:val="24"/>
          <w:szCs w:val="24"/>
          <w:lang w:val="en-IN"/>
        </w:rPr>
        <w:t>Freisleben</w:t>
      </w:r>
      <w:proofErr w:type="spellEnd"/>
      <w:r w:rsidRPr="000F1147">
        <w:rPr>
          <w:bCs/>
          <w:w w:val="99"/>
          <w:sz w:val="24"/>
          <w:szCs w:val="24"/>
          <w:lang w:val="en-IN"/>
        </w:rPr>
        <w:t xml:space="preserve">, ANIMAL: A system for supporting multiple roles in algorithm animation, J. Visual </w:t>
      </w:r>
      <w:proofErr w:type="spellStart"/>
      <w:r w:rsidRPr="000F1147">
        <w:rPr>
          <w:bCs/>
          <w:w w:val="99"/>
          <w:sz w:val="24"/>
          <w:szCs w:val="24"/>
          <w:lang w:val="en-IN"/>
        </w:rPr>
        <w:t>Lang.Comput</w:t>
      </w:r>
      <w:proofErr w:type="spellEnd"/>
      <w:r w:rsidRPr="000F1147">
        <w:rPr>
          <w:bCs/>
          <w:w w:val="99"/>
          <w:sz w:val="24"/>
          <w:szCs w:val="24"/>
          <w:lang w:val="en-IN"/>
        </w:rPr>
        <w:t>. 13(3), 341–354, 2002</w:t>
      </w:r>
    </w:p>
    <w:p w14:paraId="7527EA3C" w14:textId="77777777" w:rsidR="001219B9"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 xml:space="preserve">S. </w:t>
      </w:r>
      <w:proofErr w:type="spellStart"/>
      <w:r w:rsidRPr="000F1147">
        <w:rPr>
          <w:bCs/>
          <w:w w:val="99"/>
          <w:sz w:val="24"/>
          <w:szCs w:val="24"/>
          <w:lang w:val="en-IN"/>
        </w:rPr>
        <w:t>Šimoňák</w:t>
      </w:r>
      <w:proofErr w:type="spellEnd"/>
      <w:r w:rsidRPr="000F1147">
        <w:rPr>
          <w:bCs/>
          <w:w w:val="99"/>
          <w:sz w:val="24"/>
          <w:szCs w:val="24"/>
          <w:lang w:val="en-IN"/>
        </w:rPr>
        <w:t xml:space="preserve">, Algorithm Visualization Using the </w:t>
      </w:r>
      <w:proofErr w:type="spellStart"/>
      <w:r w:rsidRPr="000F1147">
        <w:rPr>
          <w:bCs/>
          <w:w w:val="99"/>
          <w:sz w:val="24"/>
          <w:szCs w:val="24"/>
          <w:lang w:val="en-IN"/>
        </w:rPr>
        <w:t>VizAlgo</w:t>
      </w:r>
      <w:proofErr w:type="spellEnd"/>
      <w:r w:rsidRPr="000F1147">
        <w:rPr>
          <w:bCs/>
          <w:w w:val="99"/>
          <w:sz w:val="24"/>
          <w:szCs w:val="24"/>
          <w:lang w:val="en-IN"/>
        </w:rPr>
        <w:t xml:space="preserve"> Platform, Acta </w:t>
      </w:r>
      <w:proofErr w:type="spellStart"/>
      <w:r w:rsidRPr="000F1147">
        <w:rPr>
          <w:bCs/>
          <w:w w:val="99"/>
          <w:sz w:val="24"/>
          <w:szCs w:val="24"/>
          <w:lang w:val="en-IN"/>
        </w:rPr>
        <w:t>Electrotechnica</w:t>
      </w:r>
      <w:proofErr w:type="spellEnd"/>
      <w:r w:rsidRPr="000F1147">
        <w:rPr>
          <w:bCs/>
          <w:w w:val="99"/>
          <w:sz w:val="24"/>
          <w:szCs w:val="24"/>
          <w:lang w:val="en-IN"/>
        </w:rPr>
        <w:t xml:space="preserve"> et Informatica 13(2), 54–64,2013</w:t>
      </w:r>
    </w:p>
    <w:p w14:paraId="018221C3" w14:textId="77777777" w:rsidR="001219B9"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 xml:space="preserve">A. </w:t>
      </w:r>
      <w:proofErr w:type="spellStart"/>
      <w:r w:rsidRPr="000F1147">
        <w:rPr>
          <w:bCs/>
          <w:w w:val="99"/>
          <w:sz w:val="24"/>
          <w:szCs w:val="24"/>
          <w:lang w:val="en-IN"/>
        </w:rPr>
        <w:t>Sajko</w:t>
      </w:r>
      <w:proofErr w:type="spellEnd"/>
      <w:r w:rsidRPr="000F1147">
        <w:rPr>
          <w:bCs/>
          <w:w w:val="99"/>
          <w:sz w:val="24"/>
          <w:szCs w:val="24"/>
          <w:lang w:val="en-IN"/>
        </w:rPr>
        <w:t xml:space="preserve">, Algorithm Visualization, Bachelor thesis, DCI FEEI TU of </w:t>
      </w:r>
      <w:proofErr w:type="spellStart"/>
      <w:r w:rsidRPr="000F1147">
        <w:rPr>
          <w:bCs/>
          <w:w w:val="99"/>
          <w:sz w:val="24"/>
          <w:szCs w:val="24"/>
          <w:lang w:val="en-IN"/>
        </w:rPr>
        <w:t>Košice</w:t>
      </w:r>
      <w:proofErr w:type="spellEnd"/>
      <w:r w:rsidRPr="000F1147">
        <w:rPr>
          <w:bCs/>
          <w:w w:val="99"/>
          <w:sz w:val="24"/>
          <w:szCs w:val="24"/>
          <w:lang w:val="en-IN"/>
        </w:rPr>
        <w:t>, 2012 (in Slovak)</w:t>
      </w:r>
    </w:p>
    <w:p w14:paraId="20D9F7BF" w14:textId="1EDF50D9" w:rsidR="001219B9"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A.</w:t>
      </w:r>
      <w:r w:rsidR="001219B9">
        <w:rPr>
          <w:bCs/>
          <w:w w:val="99"/>
          <w:sz w:val="24"/>
          <w:szCs w:val="24"/>
          <w:lang w:val="en-IN"/>
        </w:rPr>
        <w:t xml:space="preserve"> </w:t>
      </w:r>
      <w:proofErr w:type="spellStart"/>
      <w:r w:rsidRPr="000F1147">
        <w:rPr>
          <w:bCs/>
          <w:w w:val="99"/>
          <w:sz w:val="24"/>
          <w:szCs w:val="24"/>
          <w:lang w:val="en-IN"/>
        </w:rPr>
        <w:t>Gogeshvili</w:t>
      </w:r>
      <w:proofErr w:type="spellEnd"/>
      <w:r w:rsidRPr="000F1147">
        <w:rPr>
          <w:bCs/>
          <w:w w:val="99"/>
          <w:sz w:val="24"/>
          <w:szCs w:val="24"/>
          <w:lang w:val="en-IN"/>
        </w:rPr>
        <w:t>,</w:t>
      </w:r>
      <w:r w:rsidR="001219B9">
        <w:rPr>
          <w:bCs/>
          <w:w w:val="99"/>
          <w:sz w:val="24"/>
          <w:szCs w:val="24"/>
          <w:lang w:val="en-IN"/>
        </w:rPr>
        <w:t xml:space="preserve"> </w:t>
      </w:r>
      <w:r w:rsidRPr="000F1147">
        <w:rPr>
          <w:bCs/>
          <w:w w:val="99"/>
          <w:sz w:val="24"/>
          <w:szCs w:val="24"/>
          <w:lang w:val="en-IN"/>
        </w:rPr>
        <w:t>AVL</w:t>
      </w:r>
      <w:r w:rsidR="001219B9">
        <w:rPr>
          <w:bCs/>
          <w:w w:val="99"/>
          <w:sz w:val="24"/>
          <w:szCs w:val="24"/>
          <w:lang w:val="en-IN"/>
        </w:rPr>
        <w:t xml:space="preserve"> </w:t>
      </w:r>
      <w:r w:rsidRPr="000F1147">
        <w:rPr>
          <w:bCs/>
          <w:w w:val="99"/>
          <w:sz w:val="24"/>
          <w:szCs w:val="24"/>
          <w:lang w:val="en-IN"/>
        </w:rPr>
        <w:t>Tree</w:t>
      </w:r>
      <w:r w:rsidR="001219B9">
        <w:rPr>
          <w:bCs/>
          <w:w w:val="99"/>
          <w:sz w:val="24"/>
          <w:szCs w:val="24"/>
          <w:lang w:val="en-IN"/>
        </w:rPr>
        <w:t xml:space="preserve"> </w:t>
      </w:r>
      <w:r w:rsidRPr="000F1147">
        <w:rPr>
          <w:bCs/>
          <w:w w:val="99"/>
          <w:sz w:val="24"/>
          <w:szCs w:val="24"/>
          <w:lang w:val="en-IN"/>
        </w:rPr>
        <w:t>visualization,</w:t>
      </w:r>
      <w:r w:rsidR="001219B9">
        <w:rPr>
          <w:bCs/>
          <w:w w:val="99"/>
          <w:sz w:val="24"/>
          <w:szCs w:val="24"/>
          <w:lang w:val="en-IN"/>
        </w:rPr>
        <w:t xml:space="preserve"> </w:t>
      </w:r>
      <w:r w:rsidRPr="000F1147">
        <w:rPr>
          <w:bCs/>
          <w:w w:val="99"/>
          <w:sz w:val="24"/>
          <w:szCs w:val="24"/>
          <w:lang w:val="en-IN"/>
        </w:rPr>
        <w:t>2007, available:</w:t>
      </w:r>
      <w:r w:rsidR="001219B9">
        <w:rPr>
          <w:bCs/>
          <w:w w:val="99"/>
          <w:sz w:val="24"/>
          <w:szCs w:val="24"/>
          <w:lang w:val="en-IN"/>
        </w:rPr>
        <w:t xml:space="preserve">  </w:t>
      </w:r>
      <w:r w:rsidR="001219B9" w:rsidRPr="0025614F">
        <w:rPr>
          <w:bCs/>
          <w:w w:val="99"/>
          <w:sz w:val="24"/>
          <w:szCs w:val="24"/>
          <w:lang w:val="en-IN"/>
        </w:rPr>
        <w:t>http://www.qmatica.com/DataStructures/Trees/AVL/AVLTree.html</w:t>
      </w:r>
    </w:p>
    <w:p w14:paraId="68E6EF73" w14:textId="77777777" w:rsidR="002D35B5" w:rsidRDefault="002D35B5">
      <w:pPr>
        <w:pStyle w:val="ListParagraph"/>
        <w:numPr>
          <w:ilvl w:val="0"/>
          <w:numId w:val="22"/>
        </w:numPr>
        <w:spacing w:line="360" w:lineRule="auto"/>
        <w:ind w:hanging="420"/>
        <w:jc w:val="both"/>
        <w:rPr>
          <w:bCs/>
          <w:w w:val="99"/>
          <w:sz w:val="24"/>
          <w:szCs w:val="24"/>
          <w:lang w:val="en-IN"/>
        </w:rPr>
      </w:pPr>
    </w:p>
    <w:p w14:paraId="1C0B4382" w14:textId="77777777" w:rsidR="002D35B5" w:rsidRDefault="002D35B5" w:rsidP="002D35B5">
      <w:pPr>
        <w:pStyle w:val="ListParagraph"/>
        <w:spacing w:line="360" w:lineRule="auto"/>
        <w:ind w:left="780"/>
        <w:jc w:val="both"/>
        <w:rPr>
          <w:bCs/>
          <w:w w:val="99"/>
          <w:sz w:val="24"/>
          <w:szCs w:val="24"/>
          <w:lang w:val="en-IN"/>
        </w:rPr>
      </w:pPr>
    </w:p>
    <w:p w14:paraId="11903E52" w14:textId="77777777" w:rsidR="002D35B5" w:rsidRDefault="002D35B5" w:rsidP="002D35B5">
      <w:pPr>
        <w:pStyle w:val="ListParagraph"/>
        <w:spacing w:line="360" w:lineRule="auto"/>
        <w:ind w:left="780"/>
        <w:jc w:val="both"/>
        <w:rPr>
          <w:bCs/>
          <w:w w:val="99"/>
          <w:sz w:val="24"/>
          <w:szCs w:val="24"/>
          <w:lang w:val="en-IN"/>
        </w:rPr>
      </w:pPr>
    </w:p>
    <w:p w14:paraId="345D86C1" w14:textId="77777777" w:rsidR="002D35B5" w:rsidRDefault="002D35B5" w:rsidP="002D35B5">
      <w:pPr>
        <w:pStyle w:val="ListParagraph"/>
        <w:spacing w:line="360" w:lineRule="auto"/>
        <w:ind w:left="780"/>
        <w:jc w:val="both"/>
        <w:rPr>
          <w:bCs/>
          <w:w w:val="99"/>
          <w:sz w:val="24"/>
          <w:szCs w:val="24"/>
          <w:lang w:val="en-IN"/>
        </w:rPr>
      </w:pPr>
    </w:p>
    <w:p w14:paraId="4D350920" w14:textId="77777777" w:rsidR="002D35B5" w:rsidRDefault="002D35B5" w:rsidP="002D35B5">
      <w:pPr>
        <w:pStyle w:val="ListParagraph"/>
        <w:spacing w:line="360" w:lineRule="auto"/>
        <w:ind w:left="780"/>
        <w:jc w:val="both"/>
        <w:rPr>
          <w:bCs/>
          <w:w w:val="99"/>
          <w:sz w:val="24"/>
          <w:szCs w:val="24"/>
          <w:lang w:val="en-IN"/>
        </w:rPr>
      </w:pPr>
    </w:p>
    <w:p w14:paraId="60D5B8F2" w14:textId="03076186" w:rsidR="00FC096C" w:rsidRDefault="000F1147">
      <w:pPr>
        <w:pStyle w:val="ListParagraph"/>
        <w:numPr>
          <w:ilvl w:val="0"/>
          <w:numId w:val="22"/>
        </w:numPr>
        <w:spacing w:line="360" w:lineRule="auto"/>
        <w:ind w:hanging="420"/>
        <w:jc w:val="both"/>
        <w:rPr>
          <w:bCs/>
          <w:w w:val="99"/>
          <w:sz w:val="24"/>
          <w:szCs w:val="24"/>
          <w:lang w:val="en-IN"/>
        </w:rPr>
      </w:pPr>
      <w:r w:rsidRPr="000F1147">
        <w:rPr>
          <w:bCs/>
          <w:w w:val="99"/>
          <w:sz w:val="24"/>
          <w:szCs w:val="24"/>
          <w:lang w:val="en-IN"/>
        </w:rPr>
        <w:t xml:space="preserve"> J. Morris, Hash Table Animation, 1998, available: </w:t>
      </w:r>
      <w:r w:rsidR="00513861" w:rsidRPr="0025614F">
        <w:rPr>
          <w:bCs/>
          <w:w w:val="99"/>
          <w:sz w:val="24"/>
          <w:szCs w:val="24"/>
          <w:lang w:val="en-IN"/>
        </w:rPr>
        <w:t>http://people.cs.pitt.edu/~kirk/cs1501/animations/Hashing.html</w:t>
      </w:r>
    </w:p>
    <w:p w14:paraId="52FD1938" w14:textId="45E9BA22" w:rsidR="0025614F" w:rsidRPr="002D35B5" w:rsidRDefault="000A6987" w:rsidP="0025614F">
      <w:pPr>
        <w:pStyle w:val="ListParagraph"/>
        <w:numPr>
          <w:ilvl w:val="0"/>
          <w:numId w:val="22"/>
        </w:numPr>
        <w:spacing w:line="360" w:lineRule="auto"/>
        <w:ind w:hanging="420"/>
        <w:jc w:val="both"/>
        <w:rPr>
          <w:bCs/>
          <w:w w:val="99"/>
          <w:sz w:val="24"/>
          <w:szCs w:val="24"/>
          <w:lang w:val="en-IN"/>
        </w:rPr>
      </w:pPr>
      <w:r w:rsidRPr="00FC096C">
        <w:rPr>
          <w:bCs/>
          <w:w w:val="99"/>
          <w:sz w:val="24"/>
          <w:szCs w:val="24"/>
          <w:lang w:val="en-IN"/>
        </w:rPr>
        <w:t>CORMEN, T. H.; LEISERSON, C. E.; RIVEST, D. L.; STEIN, C. Introduction</w:t>
      </w:r>
      <w:r w:rsidR="00FC096C">
        <w:rPr>
          <w:bCs/>
          <w:w w:val="99"/>
          <w:sz w:val="24"/>
          <w:szCs w:val="24"/>
          <w:lang w:val="en-IN"/>
        </w:rPr>
        <w:t xml:space="preserve"> </w:t>
      </w:r>
      <w:r w:rsidRPr="00FC096C">
        <w:rPr>
          <w:bCs/>
          <w:w w:val="99"/>
          <w:sz w:val="24"/>
          <w:szCs w:val="24"/>
          <w:lang w:val="en-IN"/>
        </w:rPr>
        <w:t>to algorithms. Second Edition. 2001. ISBN 0-262-03293-7.</w:t>
      </w:r>
    </w:p>
    <w:p w14:paraId="257249F4" w14:textId="0CCEEFC0" w:rsidR="006758C8" w:rsidRPr="0025614F" w:rsidRDefault="000A6987">
      <w:pPr>
        <w:pStyle w:val="ListParagraph"/>
        <w:numPr>
          <w:ilvl w:val="0"/>
          <w:numId w:val="22"/>
        </w:numPr>
        <w:spacing w:line="360" w:lineRule="auto"/>
        <w:ind w:hanging="420"/>
        <w:jc w:val="both"/>
        <w:rPr>
          <w:bCs/>
          <w:w w:val="99"/>
          <w:sz w:val="24"/>
          <w:szCs w:val="24"/>
          <w:lang w:val="en-IN"/>
        </w:rPr>
      </w:pPr>
      <w:r w:rsidRPr="00FC096C">
        <w:rPr>
          <w:bCs/>
          <w:w w:val="99"/>
          <w:sz w:val="24"/>
          <w:szCs w:val="24"/>
          <w:lang w:val="en-IN"/>
        </w:rPr>
        <w:t>KNUTH, D. The Art of Computer Programming: Fundamental Algorithms. Third</w:t>
      </w:r>
      <w:r w:rsidR="00117012">
        <w:rPr>
          <w:bCs/>
          <w:w w:val="99"/>
          <w:sz w:val="24"/>
          <w:szCs w:val="24"/>
          <w:lang w:val="en-IN"/>
        </w:rPr>
        <w:t xml:space="preserve"> </w:t>
      </w:r>
      <w:r w:rsidRPr="00117012">
        <w:rPr>
          <w:bCs/>
          <w:w w:val="99"/>
          <w:sz w:val="24"/>
          <w:szCs w:val="24"/>
          <w:lang w:val="en-IN"/>
        </w:rPr>
        <w:t>Edition. 2004. ISBN 0-201-89683-4.</w:t>
      </w:r>
    </w:p>
    <w:p w14:paraId="074E7335" w14:textId="77777777" w:rsidR="006758C8" w:rsidRDefault="000A6987">
      <w:pPr>
        <w:pStyle w:val="ListParagraph"/>
        <w:numPr>
          <w:ilvl w:val="0"/>
          <w:numId w:val="22"/>
        </w:numPr>
        <w:spacing w:line="360" w:lineRule="auto"/>
        <w:ind w:hanging="420"/>
        <w:jc w:val="both"/>
        <w:rPr>
          <w:bCs/>
          <w:w w:val="99"/>
          <w:sz w:val="24"/>
          <w:szCs w:val="24"/>
          <w:lang w:val="en-IN"/>
        </w:rPr>
      </w:pPr>
      <w:r w:rsidRPr="00117012">
        <w:rPr>
          <w:bCs/>
          <w:w w:val="99"/>
          <w:sz w:val="24"/>
          <w:szCs w:val="24"/>
          <w:lang w:val="en-IN"/>
        </w:rPr>
        <w:t>SIPSER, M. Introduction to the Theory of Computation. Boston, MA: PWS</w:t>
      </w:r>
      <w:r w:rsidR="006758C8">
        <w:rPr>
          <w:bCs/>
          <w:w w:val="99"/>
          <w:sz w:val="24"/>
          <w:szCs w:val="24"/>
          <w:lang w:val="en-IN"/>
        </w:rPr>
        <w:t xml:space="preserve"> </w:t>
      </w:r>
      <w:r w:rsidRPr="006758C8">
        <w:rPr>
          <w:bCs/>
          <w:w w:val="99"/>
          <w:sz w:val="24"/>
          <w:szCs w:val="24"/>
          <w:lang w:val="en-IN"/>
        </w:rPr>
        <w:t>Publishing Company, 1997. ISBN 0-534-94728-X.</w:t>
      </w:r>
    </w:p>
    <w:p w14:paraId="7B78893C" w14:textId="130452CC" w:rsidR="001841D0" w:rsidRDefault="000A6987">
      <w:pPr>
        <w:pStyle w:val="ListParagraph"/>
        <w:numPr>
          <w:ilvl w:val="0"/>
          <w:numId w:val="22"/>
        </w:numPr>
        <w:spacing w:line="360" w:lineRule="auto"/>
        <w:ind w:hanging="420"/>
        <w:jc w:val="both"/>
        <w:rPr>
          <w:bCs/>
          <w:w w:val="99"/>
          <w:sz w:val="24"/>
          <w:szCs w:val="24"/>
          <w:lang w:val="en-IN"/>
        </w:rPr>
      </w:pPr>
      <w:r w:rsidRPr="006758C8">
        <w:rPr>
          <w:bCs/>
          <w:w w:val="99"/>
          <w:sz w:val="24"/>
          <w:szCs w:val="24"/>
          <w:lang w:val="en-IN"/>
        </w:rPr>
        <w:t xml:space="preserve">BĚLOHLÁVEK, R. </w:t>
      </w:r>
      <w:proofErr w:type="spellStart"/>
      <w:r w:rsidRPr="006758C8">
        <w:rPr>
          <w:bCs/>
          <w:w w:val="99"/>
          <w:sz w:val="24"/>
          <w:szCs w:val="24"/>
          <w:lang w:val="en-IN"/>
        </w:rPr>
        <w:t>Algoritmická</w:t>
      </w:r>
      <w:proofErr w:type="spellEnd"/>
      <w:r w:rsidRPr="006758C8">
        <w:rPr>
          <w:bCs/>
          <w:w w:val="99"/>
          <w:sz w:val="24"/>
          <w:szCs w:val="24"/>
          <w:lang w:val="en-IN"/>
        </w:rPr>
        <w:t xml:space="preserve"> </w:t>
      </w:r>
      <w:proofErr w:type="spellStart"/>
      <w:r w:rsidRPr="006758C8">
        <w:rPr>
          <w:bCs/>
          <w:w w:val="99"/>
          <w:sz w:val="24"/>
          <w:szCs w:val="24"/>
          <w:lang w:val="en-IN"/>
        </w:rPr>
        <w:t>matematika</w:t>
      </w:r>
      <w:proofErr w:type="spellEnd"/>
      <w:r w:rsidRPr="006758C8">
        <w:rPr>
          <w:bCs/>
          <w:w w:val="99"/>
          <w:sz w:val="24"/>
          <w:szCs w:val="24"/>
          <w:lang w:val="en-IN"/>
        </w:rPr>
        <w:t xml:space="preserve"> </w:t>
      </w:r>
      <w:proofErr w:type="gramStart"/>
      <w:r w:rsidRPr="006758C8">
        <w:rPr>
          <w:bCs/>
          <w:w w:val="99"/>
          <w:sz w:val="24"/>
          <w:szCs w:val="24"/>
          <w:lang w:val="en-IN"/>
        </w:rPr>
        <w:t>1 :</w:t>
      </w:r>
      <w:proofErr w:type="gramEnd"/>
      <w:r w:rsidRPr="006758C8">
        <w:rPr>
          <w:bCs/>
          <w:w w:val="99"/>
          <w:sz w:val="24"/>
          <w:szCs w:val="24"/>
          <w:lang w:val="en-IN"/>
        </w:rPr>
        <w:t xml:space="preserve"> </w:t>
      </w:r>
      <w:proofErr w:type="spellStart"/>
      <w:r w:rsidRPr="006758C8">
        <w:rPr>
          <w:bCs/>
          <w:w w:val="99"/>
          <w:sz w:val="24"/>
          <w:szCs w:val="24"/>
          <w:lang w:val="en-IN"/>
        </w:rPr>
        <w:t>část</w:t>
      </w:r>
      <w:proofErr w:type="spellEnd"/>
      <w:r w:rsidRPr="006758C8">
        <w:rPr>
          <w:bCs/>
          <w:w w:val="99"/>
          <w:sz w:val="24"/>
          <w:szCs w:val="24"/>
          <w:lang w:val="en-IN"/>
        </w:rPr>
        <w:t xml:space="preserve"> 2. Available also from:</w:t>
      </w:r>
      <w:r w:rsidR="001841D0">
        <w:rPr>
          <w:bCs/>
          <w:w w:val="99"/>
          <w:sz w:val="24"/>
          <w:szCs w:val="24"/>
          <w:lang w:val="en-IN"/>
        </w:rPr>
        <w:t xml:space="preserve">  </w:t>
      </w:r>
      <w:r w:rsidR="001841D0" w:rsidRPr="00694250">
        <w:rPr>
          <w:bCs/>
          <w:w w:val="99"/>
          <w:sz w:val="24"/>
          <w:szCs w:val="24"/>
          <w:lang w:val="en-IN"/>
        </w:rPr>
        <w:t>http://belohlavek.inf.upol.cz/vyuka/algoritmicka-matematika-1-2.pdfi</w:t>
      </w:r>
      <w:r w:rsidRPr="001841D0">
        <w:rPr>
          <w:bCs/>
          <w:w w:val="99"/>
          <w:sz w:val="24"/>
          <w:szCs w:val="24"/>
          <w:lang w:val="en-IN"/>
        </w:rPr>
        <w:t>.</w:t>
      </w:r>
    </w:p>
    <w:p w14:paraId="09BF9227" w14:textId="77777777" w:rsidR="001545D7" w:rsidRDefault="000A6987">
      <w:pPr>
        <w:pStyle w:val="ListParagraph"/>
        <w:numPr>
          <w:ilvl w:val="0"/>
          <w:numId w:val="22"/>
        </w:numPr>
        <w:spacing w:line="360" w:lineRule="auto"/>
        <w:ind w:hanging="420"/>
        <w:jc w:val="both"/>
        <w:rPr>
          <w:bCs/>
          <w:w w:val="99"/>
          <w:sz w:val="24"/>
          <w:szCs w:val="24"/>
          <w:lang w:val="en-IN"/>
        </w:rPr>
      </w:pPr>
      <w:r w:rsidRPr="001841D0">
        <w:rPr>
          <w:bCs/>
          <w:w w:val="99"/>
          <w:sz w:val="24"/>
          <w:szCs w:val="24"/>
          <w:lang w:val="en-IN"/>
        </w:rPr>
        <w:t>KNUTH, D. The Art of Computer Programming: Sorting and Searching. Second</w:t>
      </w:r>
      <w:r w:rsidR="001841D0">
        <w:rPr>
          <w:bCs/>
          <w:w w:val="99"/>
          <w:sz w:val="24"/>
          <w:szCs w:val="24"/>
          <w:lang w:val="en-IN"/>
        </w:rPr>
        <w:t xml:space="preserve"> </w:t>
      </w:r>
      <w:r w:rsidRPr="001841D0">
        <w:rPr>
          <w:bCs/>
          <w:w w:val="99"/>
          <w:sz w:val="24"/>
          <w:szCs w:val="24"/>
          <w:lang w:val="en-IN"/>
        </w:rPr>
        <w:t>Edition. 2004. ISBN 0-201-89685-0.</w:t>
      </w:r>
    </w:p>
    <w:p w14:paraId="3BB0631F" w14:textId="77777777" w:rsidR="001545D7" w:rsidRDefault="000A6987">
      <w:pPr>
        <w:pStyle w:val="ListParagraph"/>
        <w:numPr>
          <w:ilvl w:val="0"/>
          <w:numId w:val="22"/>
        </w:numPr>
        <w:spacing w:line="360" w:lineRule="auto"/>
        <w:ind w:hanging="420"/>
        <w:jc w:val="both"/>
        <w:rPr>
          <w:bCs/>
          <w:w w:val="99"/>
          <w:sz w:val="24"/>
          <w:szCs w:val="24"/>
          <w:lang w:val="en-IN"/>
        </w:rPr>
      </w:pPr>
      <w:r w:rsidRPr="001545D7">
        <w:rPr>
          <w:bCs/>
          <w:w w:val="99"/>
          <w:sz w:val="24"/>
          <w:szCs w:val="24"/>
          <w:lang w:val="en-IN"/>
        </w:rPr>
        <w:t xml:space="preserve">SEDGEWIK, R. Algorithms in </w:t>
      </w:r>
      <w:proofErr w:type="gramStart"/>
      <w:r w:rsidRPr="001545D7">
        <w:rPr>
          <w:bCs/>
          <w:w w:val="99"/>
          <w:sz w:val="24"/>
          <w:szCs w:val="24"/>
          <w:lang w:val="en-IN"/>
        </w:rPr>
        <w:t>C :</w:t>
      </w:r>
      <w:proofErr w:type="gramEnd"/>
      <w:r w:rsidRPr="001545D7">
        <w:rPr>
          <w:bCs/>
          <w:w w:val="99"/>
          <w:sz w:val="24"/>
          <w:szCs w:val="24"/>
          <w:lang w:val="en-IN"/>
        </w:rPr>
        <w:t xml:space="preserve"> Fundamentals, data structures, sorting, searching. Third Edition. 2007. ISBN 0-201-31452-5.</w:t>
      </w:r>
    </w:p>
    <w:p w14:paraId="19D7BD86" w14:textId="77777777" w:rsidR="001545D7" w:rsidRDefault="000A6987">
      <w:pPr>
        <w:pStyle w:val="ListParagraph"/>
        <w:numPr>
          <w:ilvl w:val="0"/>
          <w:numId w:val="22"/>
        </w:numPr>
        <w:spacing w:line="360" w:lineRule="auto"/>
        <w:ind w:hanging="420"/>
        <w:jc w:val="both"/>
        <w:rPr>
          <w:bCs/>
          <w:w w:val="99"/>
          <w:sz w:val="24"/>
          <w:szCs w:val="24"/>
          <w:lang w:val="en-IN"/>
        </w:rPr>
      </w:pPr>
      <w:proofErr w:type="spellStart"/>
      <w:r w:rsidRPr="001545D7">
        <w:rPr>
          <w:bCs/>
          <w:w w:val="99"/>
          <w:sz w:val="24"/>
          <w:szCs w:val="24"/>
          <w:lang w:val="en-IN"/>
        </w:rPr>
        <w:t>GeeksforGeeks</w:t>
      </w:r>
      <w:proofErr w:type="spellEnd"/>
      <w:r w:rsidRPr="001545D7">
        <w:rPr>
          <w:bCs/>
          <w:w w:val="99"/>
          <w:sz w:val="24"/>
          <w:szCs w:val="24"/>
          <w:lang w:val="en-IN"/>
        </w:rPr>
        <w:t>. Available from: hhttps://www.geeksforgeeks.org/i.</w:t>
      </w:r>
    </w:p>
    <w:p w14:paraId="295992BB" w14:textId="33D6B5DB" w:rsidR="00914CD0" w:rsidRDefault="000A6987">
      <w:pPr>
        <w:pStyle w:val="ListParagraph"/>
        <w:numPr>
          <w:ilvl w:val="0"/>
          <w:numId w:val="22"/>
        </w:numPr>
        <w:spacing w:line="360" w:lineRule="auto"/>
        <w:ind w:hanging="420"/>
        <w:jc w:val="both"/>
        <w:rPr>
          <w:bCs/>
          <w:w w:val="99"/>
          <w:sz w:val="24"/>
          <w:szCs w:val="24"/>
          <w:lang w:val="en-IN"/>
        </w:rPr>
      </w:pPr>
      <w:r w:rsidRPr="001545D7">
        <w:rPr>
          <w:bCs/>
          <w:w w:val="99"/>
          <w:sz w:val="24"/>
          <w:szCs w:val="24"/>
          <w:lang w:val="en-IN"/>
        </w:rPr>
        <w:t xml:space="preserve">BĚLOHLÁVEK, R. </w:t>
      </w:r>
      <w:proofErr w:type="spellStart"/>
      <w:r w:rsidRPr="001545D7">
        <w:rPr>
          <w:bCs/>
          <w:w w:val="99"/>
          <w:sz w:val="24"/>
          <w:szCs w:val="24"/>
          <w:lang w:val="en-IN"/>
        </w:rPr>
        <w:t>Algoritmická</w:t>
      </w:r>
      <w:proofErr w:type="spellEnd"/>
      <w:r w:rsidRPr="001545D7">
        <w:rPr>
          <w:bCs/>
          <w:w w:val="99"/>
          <w:sz w:val="24"/>
          <w:szCs w:val="24"/>
          <w:lang w:val="en-IN"/>
        </w:rPr>
        <w:t xml:space="preserve"> </w:t>
      </w:r>
      <w:proofErr w:type="spellStart"/>
      <w:r w:rsidRPr="001545D7">
        <w:rPr>
          <w:bCs/>
          <w:w w:val="99"/>
          <w:sz w:val="24"/>
          <w:szCs w:val="24"/>
          <w:lang w:val="en-IN"/>
        </w:rPr>
        <w:t>matematika</w:t>
      </w:r>
      <w:proofErr w:type="spellEnd"/>
      <w:r w:rsidRPr="001545D7">
        <w:rPr>
          <w:bCs/>
          <w:w w:val="99"/>
          <w:sz w:val="24"/>
          <w:szCs w:val="24"/>
          <w:lang w:val="en-IN"/>
        </w:rPr>
        <w:t xml:space="preserve"> </w:t>
      </w:r>
      <w:proofErr w:type="gramStart"/>
      <w:r w:rsidRPr="001545D7">
        <w:rPr>
          <w:bCs/>
          <w:w w:val="99"/>
          <w:sz w:val="24"/>
          <w:szCs w:val="24"/>
          <w:lang w:val="en-IN"/>
        </w:rPr>
        <w:t>1 :</w:t>
      </w:r>
      <w:proofErr w:type="gramEnd"/>
      <w:r w:rsidRPr="001545D7">
        <w:rPr>
          <w:bCs/>
          <w:w w:val="99"/>
          <w:sz w:val="24"/>
          <w:szCs w:val="24"/>
          <w:lang w:val="en-IN"/>
        </w:rPr>
        <w:t xml:space="preserve"> </w:t>
      </w:r>
      <w:proofErr w:type="spellStart"/>
      <w:r w:rsidRPr="001545D7">
        <w:rPr>
          <w:bCs/>
          <w:w w:val="99"/>
          <w:sz w:val="24"/>
          <w:szCs w:val="24"/>
          <w:lang w:val="en-IN"/>
        </w:rPr>
        <w:t>část</w:t>
      </w:r>
      <w:proofErr w:type="spellEnd"/>
      <w:r w:rsidRPr="001545D7">
        <w:rPr>
          <w:bCs/>
          <w:w w:val="99"/>
          <w:sz w:val="24"/>
          <w:szCs w:val="24"/>
          <w:lang w:val="en-IN"/>
        </w:rPr>
        <w:t xml:space="preserve"> 1. Available also from:</w:t>
      </w:r>
      <w:r w:rsidR="00914CD0">
        <w:rPr>
          <w:bCs/>
          <w:w w:val="99"/>
          <w:sz w:val="24"/>
          <w:szCs w:val="24"/>
          <w:lang w:val="en-IN"/>
        </w:rPr>
        <w:t xml:space="preserve"> </w:t>
      </w:r>
      <w:r w:rsidR="00914CD0" w:rsidRPr="00694250">
        <w:rPr>
          <w:bCs/>
          <w:w w:val="99"/>
          <w:sz w:val="24"/>
          <w:szCs w:val="24"/>
          <w:lang w:val="en-IN"/>
        </w:rPr>
        <w:t>http://belohlavek.inf.upol.cz/vyuka/algoritmicka-matematika-1-1.pdfi</w:t>
      </w:r>
    </w:p>
    <w:p w14:paraId="6B2CA85A" w14:textId="00004822" w:rsidR="00914CD0" w:rsidRDefault="000A6987">
      <w:pPr>
        <w:pStyle w:val="ListParagraph"/>
        <w:numPr>
          <w:ilvl w:val="0"/>
          <w:numId w:val="22"/>
        </w:numPr>
        <w:spacing w:line="360" w:lineRule="auto"/>
        <w:ind w:hanging="420"/>
        <w:jc w:val="both"/>
        <w:rPr>
          <w:bCs/>
          <w:w w:val="99"/>
          <w:sz w:val="24"/>
          <w:szCs w:val="24"/>
          <w:lang w:val="en-IN"/>
        </w:rPr>
      </w:pPr>
      <w:proofErr w:type="spellStart"/>
      <w:r w:rsidRPr="00914CD0">
        <w:rPr>
          <w:bCs/>
          <w:w w:val="99"/>
          <w:sz w:val="24"/>
          <w:szCs w:val="24"/>
          <w:lang w:val="en-IN"/>
        </w:rPr>
        <w:t>Stackoverflow</w:t>
      </w:r>
      <w:proofErr w:type="spellEnd"/>
      <w:r w:rsidRPr="00914CD0">
        <w:rPr>
          <w:bCs/>
          <w:w w:val="99"/>
          <w:sz w:val="24"/>
          <w:szCs w:val="24"/>
          <w:lang w:val="en-IN"/>
        </w:rPr>
        <w:t xml:space="preserve">. Available from: </w:t>
      </w:r>
      <w:r w:rsidR="00914CD0">
        <w:rPr>
          <w:bCs/>
          <w:w w:val="99"/>
          <w:sz w:val="24"/>
          <w:szCs w:val="24"/>
          <w:lang w:val="en-IN"/>
        </w:rPr>
        <w:t xml:space="preserve"> </w:t>
      </w:r>
      <w:r w:rsidR="00914CD0" w:rsidRPr="00694250">
        <w:rPr>
          <w:bCs/>
          <w:w w:val="99"/>
          <w:sz w:val="24"/>
          <w:szCs w:val="24"/>
          <w:lang w:val="en-IN"/>
        </w:rPr>
        <w:t>https://stackoverflow.com/i</w:t>
      </w:r>
    </w:p>
    <w:p w14:paraId="71F39925" w14:textId="342E3178" w:rsidR="000A6987" w:rsidRDefault="000A6987">
      <w:pPr>
        <w:pStyle w:val="ListParagraph"/>
        <w:numPr>
          <w:ilvl w:val="0"/>
          <w:numId w:val="22"/>
        </w:numPr>
        <w:spacing w:line="360" w:lineRule="auto"/>
        <w:ind w:hanging="420"/>
        <w:jc w:val="both"/>
        <w:rPr>
          <w:bCs/>
          <w:w w:val="99"/>
          <w:sz w:val="24"/>
          <w:szCs w:val="24"/>
          <w:lang w:val="en-IN"/>
        </w:rPr>
      </w:pPr>
      <w:r w:rsidRPr="00914CD0">
        <w:rPr>
          <w:bCs/>
          <w:w w:val="99"/>
          <w:sz w:val="24"/>
          <w:szCs w:val="24"/>
          <w:lang w:val="en-IN"/>
        </w:rPr>
        <w:t>Java documentation. Available from: hhttps://docs.oracle.com/javase/8/i.</w:t>
      </w:r>
    </w:p>
    <w:p w14:paraId="30324032" w14:textId="4C48A8D8" w:rsidR="0044148A" w:rsidRPr="004F67E6" w:rsidRDefault="0044148A">
      <w:pPr>
        <w:pStyle w:val="ListParagraph"/>
        <w:numPr>
          <w:ilvl w:val="0"/>
          <w:numId w:val="22"/>
        </w:numPr>
        <w:spacing w:line="360" w:lineRule="auto"/>
        <w:ind w:hanging="420"/>
        <w:jc w:val="both"/>
        <w:rPr>
          <w:bCs/>
          <w:w w:val="99"/>
          <w:sz w:val="24"/>
          <w:szCs w:val="24"/>
          <w:lang w:val="en-IN"/>
        </w:rPr>
      </w:pPr>
      <w:r w:rsidRPr="0044148A">
        <w:rPr>
          <w:bCs/>
          <w:w w:val="99"/>
          <w:sz w:val="24"/>
          <w:szCs w:val="24"/>
        </w:rPr>
        <w:t xml:space="preserve">Ahmad </w:t>
      </w:r>
      <w:proofErr w:type="spellStart"/>
      <w:r w:rsidRPr="0044148A">
        <w:rPr>
          <w:bCs/>
          <w:w w:val="99"/>
          <w:sz w:val="24"/>
          <w:szCs w:val="24"/>
        </w:rPr>
        <w:t>Affandi</w:t>
      </w:r>
      <w:proofErr w:type="spellEnd"/>
      <w:r w:rsidRPr="0044148A">
        <w:rPr>
          <w:bCs/>
          <w:w w:val="99"/>
          <w:sz w:val="24"/>
          <w:szCs w:val="24"/>
        </w:rPr>
        <w:t xml:space="preserve"> </w:t>
      </w:r>
      <w:proofErr w:type="spellStart"/>
      <w:r w:rsidRPr="0044148A">
        <w:rPr>
          <w:bCs/>
          <w:w w:val="99"/>
          <w:sz w:val="24"/>
          <w:szCs w:val="24"/>
        </w:rPr>
        <w:t>Supli</w:t>
      </w:r>
      <w:proofErr w:type="spellEnd"/>
      <w:r w:rsidRPr="0044148A">
        <w:rPr>
          <w:bCs/>
          <w:w w:val="99"/>
          <w:sz w:val="24"/>
          <w:szCs w:val="24"/>
        </w:rPr>
        <w:t xml:space="preserve">, </w:t>
      </w:r>
      <w:proofErr w:type="spellStart"/>
      <w:r w:rsidRPr="0044148A">
        <w:rPr>
          <w:bCs/>
          <w:w w:val="99"/>
          <w:sz w:val="24"/>
          <w:szCs w:val="24"/>
        </w:rPr>
        <w:t>Norshuhada</w:t>
      </w:r>
      <w:proofErr w:type="spellEnd"/>
      <w:r w:rsidRPr="0044148A">
        <w:rPr>
          <w:bCs/>
          <w:w w:val="99"/>
          <w:sz w:val="24"/>
          <w:szCs w:val="24"/>
        </w:rPr>
        <w:t xml:space="preserve"> </w:t>
      </w:r>
      <w:proofErr w:type="spellStart"/>
      <w:r w:rsidRPr="0044148A">
        <w:rPr>
          <w:bCs/>
          <w:w w:val="99"/>
          <w:sz w:val="24"/>
          <w:szCs w:val="24"/>
        </w:rPr>
        <w:t>Shiratuddin</w:t>
      </w:r>
      <w:proofErr w:type="spellEnd"/>
      <w:r w:rsidRPr="0044148A">
        <w:rPr>
          <w:bCs/>
          <w:w w:val="99"/>
          <w:sz w:val="24"/>
          <w:szCs w:val="24"/>
        </w:rPr>
        <w:t xml:space="preserve"> and </w:t>
      </w:r>
      <w:proofErr w:type="spellStart"/>
      <w:r w:rsidRPr="0044148A">
        <w:rPr>
          <w:bCs/>
          <w:w w:val="99"/>
          <w:sz w:val="24"/>
          <w:szCs w:val="24"/>
        </w:rPr>
        <w:t>Syamsul</w:t>
      </w:r>
      <w:proofErr w:type="spellEnd"/>
      <w:r w:rsidRPr="0044148A">
        <w:rPr>
          <w:bCs/>
          <w:w w:val="99"/>
          <w:sz w:val="24"/>
          <w:szCs w:val="24"/>
        </w:rPr>
        <w:t xml:space="preserve"> Bahrin </w:t>
      </w:r>
      <w:proofErr w:type="spellStart"/>
      <w:r w:rsidRPr="0044148A">
        <w:rPr>
          <w:bCs/>
          <w:w w:val="99"/>
          <w:sz w:val="24"/>
          <w:szCs w:val="24"/>
        </w:rPr>
        <w:t>Zaibon</w:t>
      </w:r>
      <w:proofErr w:type="spellEnd"/>
      <w:r w:rsidRPr="0044148A">
        <w:rPr>
          <w:bCs/>
          <w:w w:val="99"/>
          <w:sz w:val="24"/>
          <w:szCs w:val="24"/>
        </w:rPr>
        <w:t>, “Critical Analysis on Algorithm Visualization Study”, International Journal of Computer Applications (0975 – 8887), Volume 150 – No.11, Sep 2016.</w:t>
      </w:r>
    </w:p>
    <w:p w14:paraId="130C3B50" w14:textId="655BE640" w:rsidR="004F67E6" w:rsidRPr="004F67E6" w:rsidRDefault="004F67E6">
      <w:pPr>
        <w:pStyle w:val="ListParagraph"/>
        <w:numPr>
          <w:ilvl w:val="0"/>
          <w:numId w:val="22"/>
        </w:numPr>
        <w:spacing w:line="360" w:lineRule="auto"/>
        <w:ind w:hanging="420"/>
        <w:jc w:val="both"/>
        <w:rPr>
          <w:bCs/>
          <w:w w:val="99"/>
          <w:sz w:val="24"/>
          <w:szCs w:val="24"/>
          <w:lang w:val="en-IN"/>
        </w:rPr>
      </w:pPr>
      <w:r w:rsidRPr="004F67E6">
        <w:rPr>
          <w:bCs/>
          <w:w w:val="99"/>
          <w:sz w:val="24"/>
          <w:szCs w:val="24"/>
        </w:rPr>
        <w:t xml:space="preserve">Christopher </w:t>
      </w:r>
      <w:proofErr w:type="spellStart"/>
      <w:proofErr w:type="gramStart"/>
      <w:r w:rsidRPr="004F67E6">
        <w:rPr>
          <w:bCs/>
          <w:w w:val="99"/>
          <w:sz w:val="24"/>
          <w:szCs w:val="24"/>
        </w:rPr>
        <w:t>D.Hundhausen</w:t>
      </w:r>
      <w:proofErr w:type="spellEnd"/>
      <w:proofErr w:type="gramEnd"/>
      <w:r w:rsidRPr="004F67E6">
        <w:rPr>
          <w:bCs/>
          <w:w w:val="99"/>
          <w:sz w:val="24"/>
          <w:szCs w:val="24"/>
        </w:rPr>
        <w:t xml:space="preserve">, Sarah </w:t>
      </w:r>
      <w:proofErr w:type="spellStart"/>
      <w:r w:rsidRPr="004F67E6">
        <w:rPr>
          <w:bCs/>
          <w:w w:val="99"/>
          <w:sz w:val="24"/>
          <w:szCs w:val="24"/>
        </w:rPr>
        <w:t>A.Douglas</w:t>
      </w:r>
      <w:proofErr w:type="spellEnd"/>
      <w:r w:rsidRPr="004F67E6">
        <w:rPr>
          <w:bCs/>
          <w:w w:val="99"/>
          <w:sz w:val="24"/>
          <w:szCs w:val="24"/>
        </w:rPr>
        <w:t xml:space="preserve"> And John </w:t>
      </w:r>
      <w:proofErr w:type="spellStart"/>
      <w:r w:rsidRPr="004F67E6">
        <w:rPr>
          <w:bCs/>
          <w:w w:val="99"/>
          <w:sz w:val="24"/>
          <w:szCs w:val="24"/>
        </w:rPr>
        <w:t>T.Stasko</w:t>
      </w:r>
      <w:proofErr w:type="spellEnd"/>
      <w:r w:rsidRPr="004F67E6">
        <w:rPr>
          <w:bCs/>
          <w:w w:val="99"/>
          <w:sz w:val="24"/>
          <w:szCs w:val="24"/>
        </w:rPr>
        <w:t xml:space="preserve">, “ A Meta-Study of Algorithm Visualization </w:t>
      </w:r>
      <w:proofErr w:type="spellStart"/>
      <w:r w:rsidRPr="004F67E6">
        <w:rPr>
          <w:bCs/>
          <w:w w:val="99"/>
          <w:sz w:val="24"/>
          <w:szCs w:val="24"/>
        </w:rPr>
        <w:t>Effectiveness”,Journal</w:t>
      </w:r>
      <w:proofErr w:type="spellEnd"/>
      <w:r w:rsidRPr="004F67E6">
        <w:rPr>
          <w:bCs/>
          <w:w w:val="99"/>
          <w:sz w:val="24"/>
          <w:szCs w:val="24"/>
        </w:rPr>
        <w:t xml:space="preserve"> of Visual Languages &amp; </w:t>
      </w:r>
      <w:proofErr w:type="spellStart"/>
      <w:r w:rsidRPr="004F67E6">
        <w:rPr>
          <w:bCs/>
          <w:w w:val="99"/>
          <w:sz w:val="24"/>
          <w:szCs w:val="24"/>
        </w:rPr>
        <w:t>Computing,Volume</w:t>
      </w:r>
      <w:proofErr w:type="spellEnd"/>
      <w:r w:rsidRPr="004F67E6">
        <w:rPr>
          <w:bCs/>
          <w:w w:val="99"/>
          <w:sz w:val="24"/>
          <w:szCs w:val="24"/>
        </w:rPr>
        <w:t xml:space="preserve"> 13, Issue 3, pp. 259-290, Jun 2002.</w:t>
      </w:r>
    </w:p>
    <w:p w14:paraId="45A22C9E" w14:textId="2C2D7863" w:rsidR="004F67E6" w:rsidRPr="00694096" w:rsidRDefault="004F67E6">
      <w:pPr>
        <w:pStyle w:val="ListParagraph"/>
        <w:numPr>
          <w:ilvl w:val="0"/>
          <w:numId w:val="22"/>
        </w:numPr>
        <w:spacing w:line="360" w:lineRule="auto"/>
        <w:ind w:hanging="420"/>
        <w:jc w:val="both"/>
        <w:rPr>
          <w:bCs/>
          <w:w w:val="99"/>
          <w:sz w:val="32"/>
          <w:szCs w:val="32"/>
          <w:lang w:val="en-IN"/>
        </w:rPr>
      </w:pPr>
      <w:r w:rsidRPr="00694096">
        <w:rPr>
          <w:sz w:val="24"/>
          <w:szCs w:val="24"/>
        </w:rPr>
        <w:t>C. Shaffer. A Practical Introduction to Data Structures and Algorithm Analysis. Prentice Hall, second edition, 2001.</w:t>
      </w:r>
    </w:p>
    <w:p w14:paraId="5514C98E" w14:textId="77777777" w:rsidR="002D35B5" w:rsidRPr="002D35B5" w:rsidRDefault="002D35B5" w:rsidP="00E17A60">
      <w:pPr>
        <w:pStyle w:val="ListParagraph"/>
        <w:spacing w:line="360" w:lineRule="auto"/>
        <w:ind w:left="780"/>
        <w:jc w:val="both"/>
        <w:rPr>
          <w:bCs/>
          <w:w w:val="99"/>
          <w:sz w:val="24"/>
          <w:szCs w:val="24"/>
          <w:lang w:val="en-IN"/>
        </w:rPr>
      </w:pPr>
    </w:p>
    <w:p w14:paraId="26AF57C9" w14:textId="77777777" w:rsidR="002D35B5" w:rsidRPr="002D35B5" w:rsidRDefault="002D35B5" w:rsidP="00E17A60">
      <w:pPr>
        <w:pStyle w:val="ListParagraph"/>
        <w:spacing w:line="360" w:lineRule="auto"/>
        <w:ind w:left="780"/>
        <w:jc w:val="both"/>
        <w:rPr>
          <w:bCs/>
          <w:w w:val="99"/>
          <w:sz w:val="24"/>
          <w:szCs w:val="24"/>
          <w:lang w:val="en-IN"/>
        </w:rPr>
      </w:pPr>
    </w:p>
    <w:p w14:paraId="139A91F6" w14:textId="77777777" w:rsidR="002D35B5" w:rsidRPr="002D35B5" w:rsidRDefault="002D35B5" w:rsidP="00E17A60">
      <w:pPr>
        <w:pStyle w:val="ListParagraph"/>
        <w:spacing w:line="360" w:lineRule="auto"/>
        <w:ind w:left="780"/>
        <w:jc w:val="both"/>
        <w:rPr>
          <w:bCs/>
          <w:w w:val="99"/>
          <w:sz w:val="24"/>
          <w:szCs w:val="24"/>
          <w:lang w:val="en-IN"/>
        </w:rPr>
      </w:pPr>
    </w:p>
    <w:p w14:paraId="0C022A96" w14:textId="77777777" w:rsidR="002D35B5" w:rsidRPr="002D35B5" w:rsidRDefault="002D35B5" w:rsidP="00E17A60">
      <w:pPr>
        <w:pStyle w:val="ListParagraph"/>
        <w:spacing w:line="360" w:lineRule="auto"/>
        <w:ind w:left="780"/>
        <w:jc w:val="both"/>
        <w:rPr>
          <w:bCs/>
          <w:w w:val="99"/>
          <w:sz w:val="24"/>
          <w:szCs w:val="24"/>
          <w:lang w:val="en-IN"/>
        </w:rPr>
      </w:pPr>
    </w:p>
    <w:p w14:paraId="0E2DF9D1" w14:textId="77777777" w:rsidR="002D35B5" w:rsidRPr="002D35B5" w:rsidRDefault="002D35B5" w:rsidP="00E17A60">
      <w:pPr>
        <w:pStyle w:val="ListParagraph"/>
        <w:spacing w:line="360" w:lineRule="auto"/>
        <w:ind w:left="780"/>
        <w:jc w:val="both"/>
        <w:rPr>
          <w:bCs/>
          <w:w w:val="99"/>
          <w:sz w:val="24"/>
          <w:szCs w:val="24"/>
          <w:lang w:val="en-IN"/>
        </w:rPr>
      </w:pPr>
    </w:p>
    <w:p w14:paraId="4855B5DC" w14:textId="4A287C1B" w:rsidR="00694096" w:rsidRPr="00A924E6" w:rsidRDefault="00694096">
      <w:pPr>
        <w:pStyle w:val="ListParagraph"/>
        <w:numPr>
          <w:ilvl w:val="0"/>
          <w:numId w:val="22"/>
        </w:numPr>
        <w:spacing w:line="360" w:lineRule="auto"/>
        <w:ind w:hanging="420"/>
        <w:jc w:val="both"/>
        <w:rPr>
          <w:bCs/>
          <w:w w:val="99"/>
          <w:sz w:val="24"/>
          <w:szCs w:val="24"/>
          <w:lang w:val="en-IN"/>
        </w:rPr>
      </w:pPr>
      <w:r w:rsidRPr="00694096">
        <w:rPr>
          <w:bCs/>
          <w:w w:val="99"/>
          <w:sz w:val="24"/>
          <w:szCs w:val="24"/>
        </w:rPr>
        <w:t>P. Saraiya. Effective features of algorithm visualizations. Master’s thesis, Department of Computer Science, Virginia Tech, July 2002.</w:t>
      </w:r>
    </w:p>
    <w:p w14:paraId="3CE35FE9" w14:textId="0F597CC1" w:rsidR="00A924E6" w:rsidRPr="00F53FF7" w:rsidRDefault="00A924E6">
      <w:pPr>
        <w:pStyle w:val="ListParagraph"/>
        <w:numPr>
          <w:ilvl w:val="0"/>
          <w:numId w:val="22"/>
        </w:numPr>
        <w:spacing w:line="360" w:lineRule="auto"/>
        <w:ind w:hanging="420"/>
        <w:jc w:val="both"/>
        <w:rPr>
          <w:bCs/>
          <w:w w:val="99"/>
          <w:sz w:val="24"/>
          <w:szCs w:val="24"/>
          <w:lang w:val="en-IN"/>
        </w:rPr>
      </w:pPr>
      <w:r w:rsidRPr="00A924E6">
        <w:rPr>
          <w:bCs/>
          <w:w w:val="99"/>
          <w:sz w:val="24"/>
          <w:szCs w:val="24"/>
        </w:rPr>
        <w:t xml:space="preserve">K. </w:t>
      </w:r>
      <w:proofErr w:type="spellStart"/>
      <w:r w:rsidRPr="00A924E6">
        <w:rPr>
          <w:bCs/>
          <w:w w:val="99"/>
          <w:sz w:val="24"/>
          <w:szCs w:val="24"/>
        </w:rPr>
        <w:t>Mehlhorn</w:t>
      </w:r>
      <w:proofErr w:type="spellEnd"/>
      <w:r w:rsidRPr="00A924E6">
        <w:rPr>
          <w:bCs/>
          <w:w w:val="99"/>
          <w:sz w:val="24"/>
          <w:szCs w:val="24"/>
        </w:rPr>
        <w:t>, P. Sanders, Algorithms and Data Structures (Springer-Verlag, Berlin Heidelberg, 2008)</w:t>
      </w:r>
    </w:p>
    <w:p w14:paraId="5F9872F9" w14:textId="70DD288C" w:rsidR="0025614F" w:rsidRPr="00E17A60" w:rsidRDefault="00F53FF7" w:rsidP="0025614F">
      <w:pPr>
        <w:pStyle w:val="ListParagraph"/>
        <w:numPr>
          <w:ilvl w:val="0"/>
          <w:numId w:val="22"/>
        </w:numPr>
        <w:spacing w:line="360" w:lineRule="auto"/>
        <w:ind w:hanging="420"/>
        <w:jc w:val="both"/>
        <w:rPr>
          <w:bCs/>
          <w:w w:val="99"/>
          <w:sz w:val="24"/>
          <w:szCs w:val="24"/>
          <w:lang w:val="en-IN"/>
        </w:rPr>
      </w:pPr>
      <w:r w:rsidRPr="00F53FF7">
        <w:rPr>
          <w:bCs/>
          <w:w w:val="99"/>
          <w:sz w:val="24"/>
          <w:szCs w:val="24"/>
        </w:rPr>
        <w:t xml:space="preserve">J. </w:t>
      </w:r>
      <w:proofErr w:type="spellStart"/>
      <w:r w:rsidRPr="00F53FF7">
        <w:rPr>
          <w:bCs/>
          <w:w w:val="99"/>
          <w:sz w:val="24"/>
          <w:szCs w:val="24"/>
        </w:rPr>
        <w:t>Genči</w:t>
      </w:r>
      <w:proofErr w:type="spellEnd"/>
      <w:r w:rsidRPr="00F53FF7">
        <w:rPr>
          <w:bCs/>
          <w:w w:val="99"/>
          <w:sz w:val="24"/>
          <w:szCs w:val="24"/>
        </w:rPr>
        <w:t xml:space="preserve">, Possibilities to Solve Some of the Slovak Higher Education Problems Using Information Technologies, In proceedings of: 10th IEEE International Conference on Emerging eLearning Technologies and Applications, ICETA2012, </w:t>
      </w:r>
      <w:proofErr w:type="spellStart"/>
      <w:r w:rsidRPr="00F53FF7">
        <w:rPr>
          <w:bCs/>
          <w:w w:val="99"/>
          <w:sz w:val="24"/>
          <w:szCs w:val="24"/>
        </w:rPr>
        <w:t>Stará</w:t>
      </w:r>
      <w:proofErr w:type="spellEnd"/>
      <w:r w:rsidRPr="00F53FF7">
        <w:rPr>
          <w:bCs/>
          <w:w w:val="99"/>
          <w:sz w:val="24"/>
          <w:szCs w:val="24"/>
        </w:rPr>
        <w:t xml:space="preserve"> </w:t>
      </w:r>
      <w:proofErr w:type="spellStart"/>
      <w:r w:rsidRPr="00F53FF7">
        <w:rPr>
          <w:bCs/>
          <w:w w:val="99"/>
          <w:sz w:val="24"/>
          <w:szCs w:val="24"/>
        </w:rPr>
        <w:t>Lesná</w:t>
      </w:r>
      <w:proofErr w:type="spellEnd"/>
      <w:r w:rsidRPr="00F53FF7">
        <w:rPr>
          <w:bCs/>
          <w:w w:val="99"/>
          <w:sz w:val="24"/>
          <w:szCs w:val="24"/>
        </w:rPr>
        <w:t>, The High Tatras, Slovakia, November 8-9, 2012</w:t>
      </w:r>
    </w:p>
    <w:p w14:paraId="78528815" w14:textId="3F3DD147" w:rsidR="00C350AA" w:rsidRPr="0025614F" w:rsidRDefault="00F53FF7">
      <w:pPr>
        <w:pStyle w:val="ListParagraph"/>
        <w:numPr>
          <w:ilvl w:val="0"/>
          <w:numId w:val="22"/>
        </w:numPr>
        <w:spacing w:line="360" w:lineRule="auto"/>
        <w:ind w:hanging="420"/>
        <w:jc w:val="both"/>
        <w:rPr>
          <w:bCs/>
          <w:w w:val="99"/>
          <w:sz w:val="24"/>
          <w:szCs w:val="24"/>
          <w:lang w:val="en-IN"/>
        </w:rPr>
      </w:pPr>
      <w:r w:rsidRPr="00F53FF7">
        <w:rPr>
          <w:bCs/>
          <w:w w:val="99"/>
          <w:sz w:val="24"/>
          <w:szCs w:val="24"/>
        </w:rPr>
        <w:t xml:space="preserve">S. </w:t>
      </w:r>
      <w:proofErr w:type="spellStart"/>
      <w:r w:rsidRPr="00F53FF7">
        <w:rPr>
          <w:bCs/>
          <w:w w:val="99"/>
          <w:sz w:val="24"/>
          <w:szCs w:val="24"/>
        </w:rPr>
        <w:t>Khuri</w:t>
      </w:r>
      <w:proofErr w:type="spellEnd"/>
      <w:r w:rsidRPr="00F53FF7">
        <w:rPr>
          <w:bCs/>
          <w:w w:val="99"/>
          <w:sz w:val="24"/>
          <w:szCs w:val="24"/>
        </w:rPr>
        <w:t xml:space="preserve">, Designing Effective Algorithm Visualizations, In proceedings of: First International Program Visualization Workshop, </w:t>
      </w:r>
      <w:proofErr w:type="spellStart"/>
      <w:r w:rsidRPr="00F53FF7">
        <w:rPr>
          <w:bCs/>
          <w:w w:val="99"/>
          <w:sz w:val="24"/>
          <w:szCs w:val="24"/>
        </w:rPr>
        <w:t>ITiCSE</w:t>
      </w:r>
      <w:proofErr w:type="spellEnd"/>
      <w:r w:rsidRPr="00F53FF7">
        <w:rPr>
          <w:bCs/>
          <w:w w:val="99"/>
          <w:sz w:val="24"/>
          <w:szCs w:val="24"/>
        </w:rPr>
        <w:t>, Porvoo, Finland, July 7 - 8, 2000</w:t>
      </w:r>
    </w:p>
    <w:p w14:paraId="268B0FBD" w14:textId="2D853C48" w:rsidR="00F53FF7" w:rsidRPr="0034107A" w:rsidRDefault="00056F21">
      <w:pPr>
        <w:pStyle w:val="ListParagraph"/>
        <w:numPr>
          <w:ilvl w:val="0"/>
          <w:numId w:val="22"/>
        </w:numPr>
        <w:spacing w:line="360" w:lineRule="auto"/>
        <w:ind w:hanging="420"/>
        <w:jc w:val="both"/>
        <w:rPr>
          <w:bCs/>
          <w:w w:val="99"/>
          <w:sz w:val="24"/>
          <w:szCs w:val="24"/>
          <w:lang w:val="en-IN"/>
        </w:rPr>
      </w:pPr>
      <w:r w:rsidRPr="0034107A">
        <w:rPr>
          <w:bCs/>
          <w:w w:val="99"/>
          <w:sz w:val="24"/>
          <w:szCs w:val="24"/>
        </w:rPr>
        <w:t xml:space="preserve">C.D. Hundhausen, S.A. Douglas, J.T. Stasko, A Meta-Study of Algorithm Visualization Effectiveness, J. Visual </w:t>
      </w:r>
      <w:proofErr w:type="spellStart"/>
      <w:r w:rsidRPr="0034107A">
        <w:rPr>
          <w:bCs/>
          <w:w w:val="99"/>
          <w:sz w:val="24"/>
          <w:szCs w:val="24"/>
        </w:rPr>
        <w:t>Lang.Comput</w:t>
      </w:r>
      <w:proofErr w:type="spellEnd"/>
      <w:r w:rsidRPr="0034107A">
        <w:rPr>
          <w:bCs/>
          <w:w w:val="99"/>
          <w:sz w:val="24"/>
          <w:szCs w:val="24"/>
        </w:rPr>
        <w:t>. 13, 259–290, 2002</w:t>
      </w:r>
    </w:p>
    <w:p w14:paraId="0FD4B9A7" w14:textId="65089160" w:rsidR="0034107A" w:rsidRPr="00C350AA" w:rsidRDefault="00C350AA">
      <w:pPr>
        <w:pStyle w:val="ListParagraph"/>
        <w:numPr>
          <w:ilvl w:val="0"/>
          <w:numId w:val="22"/>
        </w:numPr>
        <w:spacing w:line="360" w:lineRule="auto"/>
        <w:ind w:hanging="420"/>
        <w:jc w:val="both"/>
        <w:rPr>
          <w:bCs/>
          <w:w w:val="99"/>
          <w:sz w:val="24"/>
          <w:szCs w:val="24"/>
          <w:lang w:val="en-IN"/>
        </w:rPr>
      </w:pPr>
      <w:r w:rsidRPr="00C350AA">
        <w:rPr>
          <w:bCs/>
          <w:w w:val="99"/>
          <w:sz w:val="24"/>
          <w:szCs w:val="24"/>
        </w:rPr>
        <w:t xml:space="preserve">V. Lazaridis, N. Samaras, A. </w:t>
      </w:r>
      <w:proofErr w:type="spellStart"/>
      <w:r w:rsidRPr="00C350AA">
        <w:rPr>
          <w:bCs/>
          <w:w w:val="99"/>
          <w:sz w:val="24"/>
          <w:szCs w:val="24"/>
        </w:rPr>
        <w:t>Sifaleras</w:t>
      </w:r>
      <w:proofErr w:type="spellEnd"/>
      <w:r w:rsidRPr="00C350AA">
        <w:rPr>
          <w:bCs/>
          <w:w w:val="99"/>
          <w:sz w:val="24"/>
          <w:szCs w:val="24"/>
        </w:rPr>
        <w:t xml:space="preserve">, An empirical study on factors influencing the effectiveness of algorithm visualization, </w:t>
      </w:r>
      <w:proofErr w:type="spellStart"/>
      <w:r w:rsidRPr="00C350AA">
        <w:rPr>
          <w:bCs/>
          <w:w w:val="99"/>
          <w:sz w:val="24"/>
          <w:szCs w:val="24"/>
        </w:rPr>
        <w:t>Comput</w:t>
      </w:r>
      <w:proofErr w:type="spellEnd"/>
      <w:r w:rsidRPr="00C350AA">
        <w:rPr>
          <w:bCs/>
          <w:w w:val="99"/>
          <w:sz w:val="24"/>
          <w:szCs w:val="24"/>
        </w:rPr>
        <w:t>. Appl. Eng. Educ. 21, 410–420, 2013</w:t>
      </w:r>
    </w:p>
    <w:p w14:paraId="0DB790F5" w14:textId="0F910837" w:rsidR="00C350AA" w:rsidRPr="001E7C81" w:rsidRDefault="001E7C81">
      <w:pPr>
        <w:pStyle w:val="ListParagraph"/>
        <w:numPr>
          <w:ilvl w:val="0"/>
          <w:numId w:val="22"/>
        </w:numPr>
        <w:spacing w:line="360" w:lineRule="auto"/>
        <w:ind w:hanging="420"/>
        <w:jc w:val="both"/>
        <w:rPr>
          <w:bCs/>
          <w:w w:val="99"/>
          <w:sz w:val="24"/>
          <w:szCs w:val="24"/>
          <w:lang w:val="en-IN"/>
        </w:rPr>
      </w:pPr>
      <w:r w:rsidRPr="001E7C81">
        <w:rPr>
          <w:bCs/>
          <w:w w:val="99"/>
          <w:sz w:val="24"/>
          <w:szCs w:val="24"/>
        </w:rPr>
        <w:t>D.J. Jarc, M.B. Feldman, R.S. Heller, Assessing the benefits of interactive prediction using Web-based algorithm animation courseware, Proceedings of SIGCSE 2000 (ACM Press, New York, 2000</w:t>
      </w:r>
    </w:p>
    <w:p w14:paraId="163AC587" w14:textId="51A7B8F1" w:rsidR="001E7C81" w:rsidRPr="000F49B1" w:rsidRDefault="001E7C81">
      <w:pPr>
        <w:pStyle w:val="ListParagraph"/>
        <w:numPr>
          <w:ilvl w:val="0"/>
          <w:numId w:val="22"/>
        </w:numPr>
        <w:spacing w:line="360" w:lineRule="auto"/>
        <w:ind w:hanging="420"/>
        <w:jc w:val="both"/>
        <w:rPr>
          <w:bCs/>
          <w:w w:val="99"/>
          <w:sz w:val="24"/>
          <w:szCs w:val="24"/>
          <w:lang w:val="en-IN"/>
        </w:rPr>
      </w:pPr>
      <w:r w:rsidRPr="001E7C81">
        <w:rPr>
          <w:bCs/>
          <w:w w:val="99"/>
          <w:sz w:val="24"/>
          <w:szCs w:val="24"/>
        </w:rPr>
        <w:t xml:space="preserve">S. Diehl, Software visualization: Visualizing the Structure, </w:t>
      </w:r>
      <w:proofErr w:type="spellStart"/>
      <w:r w:rsidRPr="001E7C81">
        <w:rPr>
          <w:bCs/>
          <w:w w:val="99"/>
          <w:sz w:val="24"/>
          <w:szCs w:val="24"/>
        </w:rPr>
        <w:t>Behaviour</w:t>
      </w:r>
      <w:proofErr w:type="spellEnd"/>
      <w:r w:rsidRPr="001E7C81">
        <w:rPr>
          <w:bCs/>
          <w:w w:val="99"/>
          <w:sz w:val="24"/>
          <w:szCs w:val="24"/>
        </w:rPr>
        <w:t>, and Evolution of Software (Springer, New York, 2007) 187</w:t>
      </w:r>
    </w:p>
    <w:p w14:paraId="0B419967" w14:textId="3EF610B6" w:rsidR="000F49B1" w:rsidRPr="000F49B1" w:rsidRDefault="000F49B1">
      <w:pPr>
        <w:pStyle w:val="ListParagraph"/>
        <w:numPr>
          <w:ilvl w:val="0"/>
          <w:numId w:val="22"/>
        </w:numPr>
        <w:spacing w:line="360" w:lineRule="auto"/>
        <w:ind w:hanging="420"/>
        <w:jc w:val="both"/>
        <w:rPr>
          <w:bCs/>
          <w:w w:val="99"/>
          <w:sz w:val="24"/>
          <w:szCs w:val="24"/>
          <w:lang w:val="en-IN"/>
        </w:rPr>
      </w:pPr>
      <w:r w:rsidRPr="000F49B1">
        <w:rPr>
          <w:bCs/>
          <w:w w:val="99"/>
          <w:sz w:val="24"/>
          <w:szCs w:val="24"/>
        </w:rPr>
        <w:t xml:space="preserve">M.E. </w:t>
      </w:r>
      <w:proofErr w:type="spellStart"/>
      <w:r w:rsidRPr="000F49B1">
        <w:rPr>
          <w:bCs/>
          <w:w w:val="99"/>
          <w:sz w:val="24"/>
          <w:szCs w:val="24"/>
        </w:rPr>
        <w:t>Tudoreanu</w:t>
      </w:r>
      <w:proofErr w:type="spellEnd"/>
      <w:r w:rsidRPr="000F49B1">
        <w:rPr>
          <w:bCs/>
          <w:w w:val="99"/>
          <w:sz w:val="24"/>
          <w:szCs w:val="24"/>
        </w:rPr>
        <w:t xml:space="preserve">, R. Wu, A. Hamilton-Taylor, E. Kraemer, Empirical Evidence that Algorithm Animation </w:t>
      </w:r>
      <w:proofErr w:type="spellStart"/>
      <w:r w:rsidRPr="000F49B1">
        <w:rPr>
          <w:bCs/>
          <w:w w:val="99"/>
          <w:sz w:val="24"/>
          <w:szCs w:val="24"/>
        </w:rPr>
        <w:t>PromotesUnderstanding</w:t>
      </w:r>
      <w:proofErr w:type="spellEnd"/>
      <w:r w:rsidRPr="000F49B1">
        <w:rPr>
          <w:bCs/>
          <w:w w:val="99"/>
          <w:sz w:val="24"/>
          <w:szCs w:val="24"/>
        </w:rPr>
        <w:t xml:space="preserve"> of Distributed Algorithms, In proceedings of: IEEE Symposium on Human Centric Computing Lan-</w:t>
      </w:r>
      <w:proofErr w:type="spellStart"/>
      <w:r w:rsidRPr="000F49B1">
        <w:rPr>
          <w:bCs/>
          <w:w w:val="99"/>
          <w:sz w:val="24"/>
          <w:szCs w:val="24"/>
        </w:rPr>
        <w:t>guages</w:t>
      </w:r>
      <w:proofErr w:type="spellEnd"/>
      <w:r w:rsidRPr="000F49B1">
        <w:rPr>
          <w:bCs/>
          <w:w w:val="99"/>
          <w:sz w:val="24"/>
          <w:szCs w:val="24"/>
        </w:rPr>
        <w:t xml:space="preserve"> and Environments, HCC02, Arlington, Virginia, September 2002</w:t>
      </w:r>
    </w:p>
    <w:p w14:paraId="08B5E475" w14:textId="7B5F2657" w:rsidR="000F49B1" w:rsidRPr="000F49B1" w:rsidRDefault="000F49B1">
      <w:pPr>
        <w:pStyle w:val="ListParagraph"/>
        <w:numPr>
          <w:ilvl w:val="0"/>
          <w:numId w:val="22"/>
        </w:numPr>
        <w:spacing w:line="360" w:lineRule="auto"/>
        <w:ind w:hanging="420"/>
        <w:jc w:val="both"/>
        <w:rPr>
          <w:bCs/>
          <w:w w:val="99"/>
          <w:sz w:val="24"/>
          <w:szCs w:val="24"/>
          <w:lang w:val="en-IN"/>
        </w:rPr>
      </w:pPr>
      <w:r w:rsidRPr="000F49B1">
        <w:rPr>
          <w:bCs/>
          <w:w w:val="99"/>
          <w:sz w:val="24"/>
          <w:szCs w:val="24"/>
        </w:rPr>
        <w:t xml:space="preserve">B.A. Price, R.M. </w:t>
      </w:r>
      <w:proofErr w:type="spellStart"/>
      <w:r w:rsidRPr="000F49B1">
        <w:rPr>
          <w:bCs/>
          <w:w w:val="99"/>
          <w:sz w:val="24"/>
          <w:szCs w:val="24"/>
        </w:rPr>
        <w:t>Baecker</w:t>
      </w:r>
      <w:proofErr w:type="spellEnd"/>
      <w:r w:rsidRPr="000F49B1">
        <w:rPr>
          <w:bCs/>
          <w:w w:val="99"/>
          <w:sz w:val="24"/>
          <w:szCs w:val="24"/>
        </w:rPr>
        <w:t xml:space="preserve">, I.S. Small, A Principled Taxonomy of Software Visualization, J. Visual Lang. </w:t>
      </w:r>
      <w:proofErr w:type="spellStart"/>
      <w:r w:rsidRPr="000F49B1">
        <w:rPr>
          <w:bCs/>
          <w:w w:val="99"/>
          <w:sz w:val="24"/>
          <w:szCs w:val="24"/>
        </w:rPr>
        <w:t>Comput</w:t>
      </w:r>
      <w:proofErr w:type="spellEnd"/>
      <w:r w:rsidRPr="000F49B1">
        <w:rPr>
          <w:bCs/>
          <w:w w:val="99"/>
          <w:sz w:val="24"/>
          <w:szCs w:val="24"/>
        </w:rPr>
        <w:t>. 4(3),211–266, 1993</w:t>
      </w:r>
    </w:p>
    <w:p w14:paraId="4CD4176B" w14:textId="00495BA8" w:rsidR="000F49B1" w:rsidRPr="00345534" w:rsidRDefault="00345534">
      <w:pPr>
        <w:pStyle w:val="ListParagraph"/>
        <w:numPr>
          <w:ilvl w:val="0"/>
          <w:numId w:val="22"/>
        </w:numPr>
        <w:spacing w:line="360" w:lineRule="auto"/>
        <w:ind w:hanging="420"/>
        <w:jc w:val="both"/>
        <w:rPr>
          <w:bCs/>
          <w:w w:val="99"/>
          <w:sz w:val="24"/>
          <w:szCs w:val="24"/>
          <w:lang w:val="en-IN"/>
        </w:rPr>
      </w:pPr>
      <w:r w:rsidRPr="00345534">
        <w:rPr>
          <w:bCs/>
          <w:w w:val="99"/>
          <w:sz w:val="24"/>
          <w:szCs w:val="24"/>
        </w:rPr>
        <w:t xml:space="preserve">Ž. </w:t>
      </w:r>
      <w:proofErr w:type="spellStart"/>
      <w:r w:rsidRPr="00345534">
        <w:rPr>
          <w:bCs/>
          <w:w w:val="99"/>
          <w:sz w:val="24"/>
          <w:szCs w:val="24"/>
        </w:rPr>
        <w:t>Šuchová</w:t>
      </w:r>
      <w:proofErr w:type="spellEnd"/>
      <w:r w:rsidRPr="00345534">
        <w:rPr>
          <w:bCs/>
          <w:w w:val="99"/>
          <w:sz w:val="24"/>
          <w:szCs w:val="24"/>
        </w:rPr>
        <w:t xml:space="preserve">, Visualization of Algorithms and Data Structures, Bachelor thesis, DCI FEEI TU of </w:t>
      </w:r>
      <w:proofErr w:type="spellStart"/>
      <w:r w:rsidRPr="00345534">
        <w:rPr>
          <w:bCs/>
          <w:w w:val="99"/>
          <w:sz w:val="24"/>
          <w:szCs w:val="24"/>
        </w:rPr>
        <w:t>Košice</w:t>
      </w:r>
      <w:proofErr w:type="spellEnd"/>
      <w:r w:rsidRPr="00345534">
        <w:rPr>
          <w:bCs/>
          <w:w w:val="99"/>
          <w:sz w:val="24"/>
          <w:szCs w:val="24"/>
        </w:rPr>
        <w:t xml:space="preserve">, </w:t>
      </w:r>
      <w:proofErr w:type="spellStart"/>
      <w:r w:rsidRPr="00345534">
        <w:rPr>
          <w:bCs/>
          <w:w w:val="99"/>
          <w:sz w:val="24"/>
          <w:szCs w:val="24"/>
        </w:rPr>
        <w:t>Bachelorthesis</w:t>
      </w:r>
      <w:proofErr w:type="spellEnd"/>
      <w:r w:rsidRPr="00345534">
        <w:rPr>
          <w:bCs/>
          <w:w w:val="99"/>
          <w:sz w:val="24"/>
          <w:szCs w:val="24"/>
        </w:rPr>
        <w:t>, 2010 (in Slovak)</w:t>
      </w:r>
    </w:p>
    <w:p w14:paraId="4D28E28F" w14:textId="77777777" w:rsidR="00CE1F83" w:rsidRPr="00CE1F83" w:rsidRDefault="00CE1F83" w:rsidP="00CE1F83">
      <w:pPr>
        <w:pStyle w:val="ListParagraph"/>
        <w:spacing w:line="360" w:lineRule="auto"/>
        <w:ind w:left="780"/>
        <w:jc w:val="both"/>
        <w:rPr>
          <w:bCs/>
          <w:w w:val="99"/>
          <w:sz w:val="24"/>
          <w:szCs w:val="24"/>
          <w:lang w:val="en-IN"/>
        </w:rPr>
      </w:pPr>
    </w:p>
    <w:p w14:paraId="6D47C922" w14:textId="77777777" w:rsidR="00CE1F83" w:rsidRPr="00CE1F83" w:rsidRDefault="00CE1F83" w:rsidP="00CE1F83">
      <w:pPr>
        <w:spacing w:line="360" w:lineRule="auto"/>
        <w:ind w:left="360"/>
        <w:jc w:val="both"/>
        <w:rPr>
          <w:bCs/>
          <w:w w:val="99"/>
          <w:sz w:val="24"/>
          <w:szCs w:val="24"/>
          <w:lang w:val="en-IN"/>
        </w:rPr>
      </w:pPr>
    </w:p>
    <w:p w14:paraId="6123E3A5" w14:textId="77777777" w:rsidR="00CE1F83" w:rsidRPr="00CE1F83" w:rsidRDefault="00CE1F83" w:rsidP="00CE1F83">
      <w:pPr>
        <w:pStyle w:val="ListParagraph"/>
        <w:spacing w:line="360" w:lineRule="auto"/>
        <w:ind w:left="780"/>
        <w:jc w:val="both"/>
        <w:rPr>
          <w:bCs/>
          <w:w w:val="99"/>
          <w:sz w:val="24"/>
          <w:szCs w:val="24"/>
          <w:lang w:val="en-IN"/>
        </w:rPr>
      </w:pPr>
    </w:p>
    <w:p w14:paraId="2C2DEEEB" w14:textId="77777777" w:rsidR="00CE1F83" w:rsidRPr="00CE1F83" w:rsidRDefault="00CE1F83" w:rsidP="00CE1F83">
      <w:pPr>
        <w:pStyle w:val="ListParagraph"/>
        <w:spacing w:line="360" w:lineRule="auto"/>
        <w:ind w:left="780"/>
        <w:jc w:val="both"/>
        <w:rPr>
          <w:bCs/>
          <w:w w:val="99"/>
          <w:sz w:val="24"/>
          <w:szCs w:val="24"/>
          <w:lang w:val="en-IN"/>
        </w:rPr>
      </w:pPr>
    </w:p>
    <w:p w14:paraId="43E06D73" w14:textId="77777777" w:rsidR="00CE1F83" w:rsidRPr="00CE1F83" w:rsidRDefault="00CE1F83" w:rsidP="00CE1F83">
      <w:pPr>
        <w:pStyle w:val="ListParagraph"/>
        <w:spacing w:line="360" w:lineRule="auto"/>
        <w:ind w:left="780"/>
        <w:jc w:val="both"/>
        <w:rPr>
          <w:bCs/>
          <w:w w:val="99"/>
          <w:sz w:val="24"/>
          <w:szCs w:val="24"/>
          <w:lang w:val="en-IN"/>
        </w:rPr>
      </w:pPr>
    </w:p>
    <w:p w14:paraId="4E8A301F" w14:textId="79336617" w:rsidR="00345534" w:rsidRPr="00345534" w:rsidRDefault="00345534">
      <w:pPr>
        <w:pStyle w:val="ListParagraph"/>
        <w:numPr>
          <w:ilvl w:val="0"/>
          <w:numId w:val="22"/>
        </w:numPr>
        <w:spacing w:line="360" w:lineRule="auto"/>
        <w:ind w:hanging="420"/>
        <w:jc w:val="both"/>
        <w:rPr>
          <w:bCs/>
          <w:w w:val="99"/>
          <w:sz w:val="24"/>
          <w:szCs w:val="24"/>
          <w:lang w:val="en-IN"/>
        </w:rPr>
      </w:pPr>
      <w:r w:rsidRPr="00345534">
        <w:rPr>
          <w:bCs/>
          <w:w w:val="99"/>
          <w:sz w:val="24"/>
          <w:szCs w:val="24"/>
        </w:rPr>
        <w:t xml:space="preserve">S. </w:t>
      </w:r>
      <w:proofErr w:type="spellStart"/>
      <w:r w:rsidRPr="00345534">
        <w:rPr>
          <w:bCs/>
          <w:w w:val="99"/>
          <w:sz w:val="24"/>
          <w:szCs w:val="24"/>
        </w:rPr>
        <w:t>Šimoňák</w:t>
      </w:r>
      <w:proofErr w:type="spellEnd"/>
      <w:r w:rsidRPr="00345534">
        <w:rPr>
          <w:bCs/>
          <w:w w:val="99"/>
          <w:sz w:val="24"/>
          <w:szCs w:val="24"/>
        </w:rPr>
        <w:t xml:space="preserve">, Algorithm Visualization Using the </w:t>
      </w:r>
      <w:proofErr w:type="spellStart"/>
      <w:r w:rsidRPr="00345534">
        <w:rPr>
          <w:bCs/>
          <w:w w:val="99"/>
          <w:sz w:val="24"/>
          <w:szCs w:val="24"/>
        </w:rPr>
        <w:t>VizAlgo</w:t>
      </w:r>
      <w:proofErr w:type="spellEnd"/>
      <w:r w:rsidRPr="00345534">
        <w:rPr>
          <w:bCs/>
          <w:w w:val="99"/>
          <w:sz w:val="24"/>
          <w:szCs w:val="24"/>
        </w:rPr>
        <w:t xml:space="preserve"> Platform, Acta </w:t>
      </w:r>
      <w:proofErr w:type="spellStart"/>
      <w:r w:rsidRPr="00345534">
        <w:rPr>
          <w:bCs/>
          <w:w w:val="99"/>
          <w:sz w:val="24"/>
          <w:szCs w:val="24"/>
        </w:rPr>
        <w:t>Electrotechnica</w:t>
      </w:r>
      <w:proofErr w:type="spellEnd"/>
      <w:r w:rsidRPr="00345534">
        <w:rPr>
          <w:bCs/>
          <w:w w:val="99"/>
          <w:sz w:val="24"/>
          <w:szCs w:val="24"/>
        </w:rPr>
        <w:t xml:space="preserve"> et Informatica 13(2), 54–64,2013</w:t>
      </w:r>
    </w:p>
    <w:p w14:paraId="64B91A43" w14:textId="28046C9F" w:rsidR="00345534" w:rsidRPr="0021679A" w:rsidRDefault="0026344C">
      <w:pPr>
        <w:pStyle w:val="ListParagraph"/>
        <w:numPr>
          <w:ilvl w:val="0"/>
          <w:numId w:val="22"/>
        </w:numPr>
        <w:spacing w:line="360" w:lineRule="auto"/>
        <w:ind w:hanging="420"/>
        <w:jc w:val="both"/>
        <w:rPr>
          <w:bCs/>
          <w:w w:val="99"/>
          <w:sz w:val="24"/>
          <w:szCs w:val="24"/>
          <w:lang w:val="en-IN"/>
        </w:rPr>
      </w:pPr>
      <w:r w:rsidRPr="0026344C">
        <w:rPr>
          <w:bCs/>
          <w:w w:val="99"/>
          <w:sz w:val="24"/>
          <w:szCs w:val="24"/>
        </w:rPr>
        <w:t xml:space="preserve">A. </w:t>
      </w:r>
      <w:proofErr w:type="spellStart"/>
      <w:r w:rsidRPr="0026344C">
        <w:rPr>
          <w:bCs/>
          <w:w w:val="99"/>
          <w:sz w:val="24"/>
          <w:szCs w:val="24"/>
        </w:rPr>
        <w:t>Sajko</w:t>
      </w:r>
      <w:proofErr w:type="spellEnd"/>
      <w:r w:rsidRPr="0026344C">
        <w:rPr>
          <w:bCs/>
          <w:w w:val="99"/>
          <w:sz w:val="24"/>
          <w:szCs w:val="24"/>
        </w:rPr>
        <w:t xml:space="preserve">, Algorithm Visualization, Bachelor thesis, DCI FEEI TU of </w:t>
      </w:r>
      <w:proofErr w:type="spellStart"/>
      <w:r w:rsidRPr="0026344C">
        <w:rPr>
          <w:bCs/>
          <w:w w:val="99"/>
          <w:sz w:val="24"/>
          <w:szCs w:val="24"/>
        </w:rPr>
        <w:t>Košice</w:t>
      </w:r>
      <w:proofErr w:type="spellEnd"/>
      <w:r w:rsidRPr="0026344C">
        <w:rPr>
          <w:bCs/>
          <w:w w:val="99"/>
          <w:sz w:val="24"/>
          <w:szCs w:val="24"/>
        </w:rPr>
        <w:t>, 2012 (in Slovak)</w:t>
      </w:r>
    </w:p>
    <w:p w14:paraId="7EB5AD86" w14:textId="1ACEEEC9" w:rsidR="00BF6F29" w:rsidRPr="00BF6F29" w:rsidRDefault="0021679A">
      <w:pPr>
        <w:pStyle w:val="ListParagraph"/>
        <w:numPr>
          <w:ilvl w:val="0"/>
          <w:numId w:val="22"/>
        </w:numPr>
        <w:spacing w:line="360" w:lineRule="auto"/>
        <w:ind w:hanging="420"/>
        <w:jc w:val="both"/>
        <w:rPr>
          <w:bCs/>
          <w:w w:val="99"/>
          <w:sz w:val="24"/>
          <w:szCs w:val="24"/>
          <w:lang w:val="en-IN"/>
        </w:rPr>
      </w:pPr>
      <w:r w:rsidRPr="0021679A">
        <w:rPr>
          <w:bCs/>
          <w:w w:val="99"/>
          <w:sz w:val="24"/>
          <w:szCs w:val="24"/>
        </w:rPr>
        <w:t xml:space="preserve">https://www.researchgate.net/publication/3923388_A_tool_for_data_structure_visualization_and_user-defined_algorithm_animation </w:t>
      </w:r>
    </w:p>
    <w:p w14:paraId="56B7DD4E" w14:textId="75C8B5B4" w:rsidR="00D0147F" w:rsidRPr="00F26500" w:rsidRDefault="00BF6F29">
      <w:pPr>
        <w:pStyle w:val="ListParagraph"/>
        <w:numPr>
          <w:ilvl w:val="0"/>
          <w:numId w:val="22"/>
        </w:numPr>
        <w:spacing w:line="360" w:lineRule="auto"/>
        <w:ind w:hanging="420"/>
        <w:jc w:val="both"/>
        <w:rPr>
          <w:bCs/>
          <w:w w:val="99"/>
          <w:sz w:val="24"/>
          <w:szCs w:val="24"/>
          <w:lang w:val="en-IN"/>
        </w:rPr>
      </w:pPr>
      <w:r w:rsidRPr="00BF6F29">
        <w:rPr>
          <w:bCs/>
          <w:w w:val="99"/>
          <w:sz w:val="24"/>
          <w:szCs w:val="24"/>
        </w:rPr>
        <w:t>https://www.researchgate.net/publication/242356207_A_Tool_for_Data_Structure_Visualization_and_User-defined_Algorithm_Animatione-ISSN:2582-5208International</w:t>
      </w:r>
      <w:r>
        <w:rPr>
          <w:bCs/>
          <w:w w:val="99"/>
          <w:sz w:val="24"/>
          <w:szCs w:val="24"/>
        </w:rPr>
        <w:t xml:space="preserve"> </w:t>
      </w:r>
      <w:r w:rsidR="0021679A" w:rsidRPr="0021679A">
        <w:rPr>
          <w:bCs/>
          <w:w w:val="99"/>
          <w:sz w:val="24"/>
          <w:szCs w:val="24"/>
        </w:rPr>
        <w:t>Research Journal of Modernization in Engineering Technology and Science</w:t>
      </w:r>
    </w:p>
    <w:p w14:paraId="7680E453" w14:textId="131949FB" w:rsidR="00F26500" w:rsidRPr="00CE1F83" w:rsidRDefault="00F26500" w:rsidP="00F26500">
      <w:pPr>
        <w:pStyle w:val="ListParagraph"/>
        <w:numPr>
          <w:ilvl w:val="0"/>
          <w:numId w:val="22"/>
        </w:numPr>
        <w:spacing w:line="360" w:lineRule="auto"/>
        <w:ind w:hanging="420"/>
        <w:jc w:val="both"/>
        <w:rPr>
          <w:bCs/>
          <w:w w:val="99"/>
          <w:sz w:val="24"/>
          <w:szCs w:val="24"/>
          <w:lang w:val="en-IN"/>
        </w:rPr>
      </w:pPr>
      <w:r w:rsidRPr="00F26500">
        <w:rPr>
          <w:bCs/>
          <w:w w:val="99"/>
          <w:sz w:val="24"/>
          <w:szCs w:val="24"/>
        </w:rPr>
        <w:t>https://www.deepdyve.com/lp/association-for-computing-machinery/algorithm-visualization-areport-on-the-state-of-the-field-WnWaZNoy0v</w:t>
      </w:r>
    </w:p>
    <w:p w14:paraId="072DED77" w14:textId="589A1082" w:rsidR="004A1B68" w:rsidRPr="004A1B68" w:rsidRDefault="004A1B68">
      <w:pPr>
        <w:pStyle w:val="ListParagraph"/>
        <w:numPr>
          <w:ilvl w:val="0"/>
          <w:numId w:val="22"/>
        </w:numPr>
        <w:spacing w:line="360" w:lineRule="auto"/>
        <w:ind w:hanging="420"/>
        <w:jc w:val="both"/>
        <w:rPr>
          <w:bCs/>
          <w:w w:val="99"/>
          <w:sz w:val="24"/>
          <w:szCs w:val="24"/>
          <w:lang w:val="en-IN"/>
        </w:rPr>
      </w:pPr>
      <w:r w:rsidRPr="0025614F">
        <w:rPr>
          <w:bCs/>
          <w:w w:val="99"/>
          <w:sz w:val="24"/>
          <w:szCs w:val="24"/>
        </w:rPr>
        <w:t>https://www.irjmets.com/uploadedfiles/paper/volume2/issue_4_april_2020/788/1628083002.pdf</w:t>
      </w:r>
    </w:p>
    <w:p w14:paraId="448BE5AF" w14:textId="045A8A83" w:rsidR="004A1B68" w:rsidRPr="004A1B68" w:rsidRDefault="004A1B68">
      <w:pPr>
        <w:pStyle w:val="ListParagraph"/>
        <w:numPr>
          <w:ilvl w:val="0"/>
          <w:numId w:val="22"/>
        </w:numPr>
        <w:spacing w:line="360" w:lineRule="auto"/>
        <w:ind w:hanging="420"/>
        <w:jc w:val="both"/>
        <w:rPr>
          <w:bCs/>
          <w:w w:val="99"/>
          <w:sz w:val="24"/>
          <w:szCs w:val="24"/>
          <w:lang w:val="en-IN"/>
        </w:rPr>
      </w:pPr>
      <w:r w:rsidRPr="0025614F">
        <w:rPr>
          <w:bCs/>
          <w:w w:val="99"/>
          <w:sz w:val="24"/>
          <w:szCs w:val="24"/>
        </w:rPr>
        <w:t>https://ieeexplore.ieee.org/document/9378249/authors#authors</w:t>
      </w:r>
    </w:p>
    <w:p w14:paraId="24F24382" w14:textId="7A4245E8" w:rsidR="004A1B68" w:rsidRPr="004A1B68" w:rsidRDefault="004A1B68">
      <w:pPr>
        <w:pStyle w:val="ListParagraph"/>
        <w:numPr>
          <w:ilvl w:val="0"/>
          <w:numId w:val="22"/>
        </w:numPr>
        <w:spacing w:line="360" w:lineRule="auto"/>
        <w:ind w:hanging="420"/>
        <w:jc w:val="both"/>
        <w:rPr>
          <w:bCs/>
          <w:w w:val="99"/>
          <w:sz w:val="24"/>
          <w:szCs w:val="24"/>
          <w:lang w:val="en-IN"/>
        </w:rPr>
      </w:pPr>
      <w:r w:rsidRPr="0025614F">
        <w:rPr>
          <w:bCs/>
          <w:w w:val="99"/>
          <w:sz w:val="24"/>
          <w:szCs w:val="24"/>
        </w:rPr>
        <w:t>https://www.sciencedirect.com/science/article/pii/S1110866518302603</w:t>
      </w:r>
    </w:p>
    <w:p w14:paraId="1557466D" w14:textId="779C3273" w:rsidR="004A1B68" w:rsidRPr="004A1B68" w:rsidRDefault="004A1B68">
      <w:pPr>
        <w:pStyle w:val="ListParagraph"/>
        <w:numPr>
          <w:ilvl w:val="0"/>
          <w:numId w:val="22"/>
        </w:numPr>
        <w:spacing w:line="360" w:lineRule="auto"/>
        <w:ind w:hanging="420"/>
        <w:jc w:val="both"/>
        <w:rPr>
          <w:bCs/>
          <w:w w:val="99"/>
          <w:sz w:val="24"/>
          <w:szCs w:val="24"/>
          <w:lang w:val="en-IN"/>
        </w:rPr>
      </w:pPr>
      <w:r w:rsidRPr="0025614F">
        <w:rPr>
          <w:bCs/>
          <w:w w:val="99"/>
          <w:sz w:val="24"/>
          <w:szCs w:val="24"/>
        </w:rPr>
        <w:t>https://visualgo.net/en</w:t>
      </w:r>
    </w:p>
    <w:p w14:paraId="74C62DCA" w14:textId="79F04657" w:rsidR="004A1B68" w:rsidRPr="004A1B68" w:rsidRDefault="004A1B68">
      <w:pPr>
        <w:pStyle w:val="ListParagraph"/>
        <w:numPr>
          <w:ilvl w:val="0"/>
          <w:numId w:val="22"/>
        </w:numPr>
        <w:spacing w:line="360" w:lineRule="auto"/>
        <w:ind w:hanging="420"/>
        <w:jc w:val="both"/>
        <w:rPr>
          <w:bCs/>
          <w:w w:val="99"/>
          <w:sz w:val="24"/>
          <w:szCs w:val="24"/>
          <w:lang w:val="en-IN"/>
        </w:rPr>
      </w:pPr>
      <w:r w:rsidRPr="0025614F">
        <w:rPr>
          <w:bCs/>
          <w:w w:val="99"/>
          <w:sz w:val="24"/>
          <w:szCs w:val="24"/>
        </w:rPr>
        <w:t>https://dl.acm.org/doi/10.1145/1900008.1900105</w:t>
      </w:r>
    </w:p>
    <w:p w14:paraId="02EB71D1" w14:textId="2A15CB80" w:rsidR="004A1B68" w:rsidRPr="004A1B68" w:rsidRDefault="004A1B68">
      <w:pPr>
        <w:pStyle w:val="ListParagraph"/>
        <w:numPr>
          <w:ilvl w:val="0"/>
          <w:numId w:val="22"/>
        </w:numPr>
        <w:spacing w:line="360" w:lineRule="auto"/>
        <w:ind w:hanging="420"/>
        <w:jc w:val="both"/>
        <w:rPr>
          <w:bCs/>
          <w:w w:val="99"/>
          <w:sz w:val="24"/>
          <w:szCs w:val="24"/>
          <w:lang w:val="en-IN"/>
        </w:rPr>
      </w:pPr>
      <w:r w:rsidRPr="0025614F">
        <w:rPr>
          <w:bCs/>
          <w:w w:val="99"/>
          <w:sz w:val="24"/>
          <w:szCs w:val="24"/>
        </w:rPr>
        <w:t>https://www.sciencedirect.com/science/article/pii/S1110866518302603</w:t>
      </w:r>
    </w:p>
    <w:p w14:paraId="76ACA07C" w14:textId="6E059C84" w:rsidR="004A1B68" w:rsidRPr="004A1B68" w:rsidRDefault="0021679A">
      <w:pPr>
        <w:pStyle w:val="ListParagraph"/>
        <w:numPr>
          <w:ilvl w:val="0"/>
          <w:numId w:val="22"/>
        </w:numPr>
        <w:spacing w:line="360" w:lineRule="auto"/>
        <w:ind w:hanging="420"/>
        <w:jc w:val="both"/>
        <w:rPr>
          <w:bCs/>
          <w:w w:val="99"/>
          <w:sz w:val="24"/>
          <w:szCs w:val="24"/>
          <w:lang w:val="en-IN"/>
        </w:rPr>
      </w:pPr>
      <w:r w:rsidRPr="0021679A">
        <w:rPr>
          <w:bCs/>
          <w:w w:val="99"/>
          <w:sz w:val="24"/>
          <w:szCs w:val="24"/>
        </w:rPr>
        <w:t>https://www.researchgate.net/publication/278027474_AlgoVis_A_Tool_for_Visualizin</w:t>
      </w:r>
      <w:r w:rsidR="0025614F">
        <w:rPr>
          <w:bCs/>
          <w:w w:val="99"/>
          <w:sz w:val="24"/>
          <w:szCs w:val="24"/>
        </w:rPr>
        <w:t>g</w:t>
      </w:r>
      <w:r w:rsidR="007F5139">
        <w:rPr>
          <w:bCs/>
          <w:w w:val="99"/>
          <w:sz w:val="24"/>
          <w:szCs w:val="24"/>
        </w:rPr>
        <w:t>_</w:t>
      </w:r>
      <w:r w:rsidRPr="0021679A">
        <w:rPr>
          <w:bCs/>
          <w:w w:val="99"/>
          <w:sz w:val="24"/>
          <w:szCs w:val="24"/>
        </w:rPr>
        <w:t>and_Simulatio n_of_Data_Structure_Algorithm</w:t>
      </w:r>
    </w:p>
    <w:p w14:paraId="2552B1CB" w14:textId="4B1C667B" w:rsidR="007F5139" w:rsidRPr="007F5139" w:rsidRDefault="007F5139">
      <w:pPr>
        <w:pStyle w:val="ListParagraph"/>
        <w:numPr>
          <w:ilvl w:val="0"/>
          <w:numId w:val="22"/>
        </w:numPr>
        <w:spacing w:line="360" w:lineRule="auto"/>
        <w:ind w:hanging="420"/>
        <w:jc w:val="both"/>
        <w:rPr>
          <w:bCs/>
          <w:w w:val="99"/>
          <w:sz w:val="24"/>
          <w:szCs w:val="24"/>
          <w:lang w:val="en-IN"/>
        </w:rPr>
      </w:pPr>
      <w:r w:rsidRPr="0025614F">
        <w:rPr>
          <w:bCs/>
          <w:w w:val="99"/>
          <w:sz w:val="24"/>
          <w:szCs w:val="24"/>
        </w:rPr>
        <w:t>https://www.researchgate.net/publication/2551844_Using_StudentBuilt_Algorithm_Animations_as_Learning_Aids</w:t>
      </w:r>
    </w:p>
    <w:p w14:paraId="008ABAE4" w14:textId="2604E85B" w:rsidR="0021679A" w:rsidRPr="0034107A" w:rsidRDefault="0021679A">
      <w:pPr>
        <w:pStyle w:val="ListParagraph"/>
        <w:numPr>
          <w:ilvl w:val="0"/>
          <w:numId w:val="22"/>
        </w:numPr>
        <w:spacing w:line="360" w:lineRule="auto"/>
        <w:ind w:hanging="420"/>
        <w:jc w:val="both"/>
        <w:rPr>
          <w:bCs/>
          <w:w w:val="99"/>
          <w:sz w:val="24"/>
          <w:szCs w:val="24"/>
          <w:lang w:val="en-IN"/>
        </w:rPr>
      </w:pPr>
      <w:r w:rsidRPr="0021679A">
        <w:rPr>
          <w:bCs/>
          <w:w w:val="99"/>
          <w:sz w:val="24"/>
          <w:szCs w:val="24"/>
        </w:rPr>
        <w:t>Eric Elliot, “Programming JavaScript Applications: Robust Web Architecture with Node, HTML5, and Moderns JS Libraries”.</w:t>
      </w:r>
    </w:p>
    <w:p w14:paraId="2285709A" w14:textId="77777777" w:rsidR="005037EA" w:rsidRPr="005037EA" w:rsidRDefault="005037EA" w:rsidP="00F273DA">
      <w:pPr>
        <w:jc w:val="both"/>
        <w:rPr>
          <w:bCs/>
          <w:w w:val="99"/>
          <w:sz w:val="24"/>
          <w:szCs w:val="24"/>
          <w:lang w:val="en-IN"/>
        </w:rPr>
      </w:pPr>
      <w:r w:rsidRPr="005037EA">
        <w:rPr>
          <w:bCs/>
          <w:w w:val="99"/>
          <w:sz w:val="24"/>
          <w:szCs w:val="24"/>
          <w:lang w:val="en-IN"/>
        </w:rPr>
        <w:t>.</w:t>
      </w:r>
    </w:p>
    <w:p w14:paraId="0A968E90" w14:textId="77777777" w:rsidR="003D4EBF" w:rsidRPr="003D4EBF" w:rsidRDefault="003D4EBF" w:rsidP="00F273DA">
      <w:pPr>
        <w:jc w:val="both"/>
        <w:rPr>
          <w:bCs/>
          <w:w w:val="99"/>
          <w:sz w:val="24"/>
          <w:szCs w:val="24"/>
        </w:rPr>
      </w:pPr>
    </w:p>
    <w:p w14:paraId="05693200" w14:textId="77777777" w:rsidR="003D4EBF" w:rsidRPr="003D4EBF" w:rsidRDefault="003D4EBF" w:rsidP="00F273DA">
      <w:pPr>
        <w:jc w:val="both"/>
        <w:rPr>
          <w:bCs/>
          <w:w w:val="99"/>
          <w:sz w:val="32"/>
          <w:szCs w:val="32"/>
        </w:rPr>
      </w:pPr>
    </w:p>
    <w:sectPr w:rsidR="003D4EBF" w:rsidRPr="003D4EBF" w:rsidSect="00B03B25">
      <w:pgSz w:w="12240" w:h="15840"/>
      <w:pgMar w:top="1380" w:right="1320" w:bottom="280" w:left="1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94BF7" w14:textId="77777777" w:rsidR="004E191A" w:rsidRDefault="004E191A" w:rsidP="00F71663">
      <w:r>
        <w:separator/>
      </w:r>
    </w:p>
  </w:endnote>
  <w:endnote w:type="continuationSeparator" w:id="0">
    <w:p w14:paraId="19E2817C" w14:textId="77777777" w:rsidR="004E191A" w:rsidRDefault="004E191A" w:rsidP="00F71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77277"/>
      <w:docPartObj>
        <w:docPartGallery w:val="Page Numbers (Bottom of Page)"/>
        <w:docPartUnique/>
      </w:docPartObj>
    </w:sdtPr>
    <w:sdtEndPr>
      <w:rPr>
        <w:noProof/>
      </w:rPr>
    </w:sdtEndPr>
    <w:sdtContent>
      <w:p w14:paraId="501BF940" w14:textId="22C59833" w:rsidR="002F540B" w:rsidRDefault="00B7220D">
        <w:pPr>
          <w:pStyle w:val="Footer"/>
          <w:jc w:val="center"/>
        </w:pPr>
        <w:r>
          <w:fldChar w:fldCharType="begin"/>
        </w:r>
        <w:r>
          <w:instrText xml:space="preserve"> PAGE  </w:instrText>
        </w:r>
        <w:r>
          <w:fldChar w:fldCharType="separate"/>
        </w:r>
        <w:r>
          <w:rPr>
            <w:noProof/>
          </w:rPr>
          <w:t>III</w:t>
        </w:r>
        <w:r>
          <w:fldChar w:fldCharType="end"/>
        </w:r>
      </w:p>
    </w:sdtContent>
  </w:sdt>
  <w:p w14:paraId="2A27561F" w14:textId="77777777" w:rsidR="00CD6F3B" w:rsidRDefault="00CD6F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062106"/>
      <w:docPartObj>
        <w:docPartGallery w:val="Page Numbers (Bottom of Page)"/>
        <w:docPartUnique/>
      </w:docPartObj>
    </w:sdtPr>
    <w:sdtEndPr>
      <w:rPr>
        <w:noProof/>
      </w:rPr>
    </w:sdtEndPr>
    <w:sdtContent>
      <w:p w14:paraId="7A58684A" w14:textId="29E12DC5" w:rsidR="00370188" w:rsidRDefault="003701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C1FEDD" w14:textId="77777777" w:rsidR="00E305EB" w:rsidRDefault="00E305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327B1" w14:textId="77777777" w:rsidR="004E191A" w:rsidRDefault="004E191A" w:rsidP="00F71663">
      <w:r>
        <w:separator/>
      </w:r>
    </w:p>
  </w:footnote>
  <w:footnote w:type="continuationSeparator" w:id="0">
    <w:p w14:paraId="52370ED7" w14:textId="77777777" w:rsidR="004E191A" w:rsidRDefault="004E191A" w:rsidP="00F716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3D2FF" w14:textId="4EBB01FF" w:rsidR="00F71663" w:rsidRPr="00F71663" w:rsidRDefault="00740BDC" w:rsidP="00F71663">
    <w:pPr>
      <w:pStyle w:val="Header"/>
    </w:pPr>
    <w:r>
      <w:rPr>
        <w:noProof/>
      </w:rPr>
      <mc:AlternateContent>
        <mc:Choice Requires="wps">
          <w:drawing>
            <wp:anchor distT="0" distB="0" distL="114300" distR="114300" simplePos="0" relativeHeight="251658240" behindDoc="0" locked="0" layoutInCell="1" allowOverlap="1" wp14:anchorId="48E6F332" wp14:editId="3BE43316">
              <wp:simplePos x="0" y="0"/>
              <wp:positionH relativeFrom="margin">
                <wp:posOffset>-12701</wp:posOffset>
              </wp:positionH>
              <wp:positionV relativeFrom="paragraph">
                <wp:posOffset>-323850</wp:posOffset>
              </wp:positionV>
              <wp:extent cx="6162675" cy="1155065"/>
              <wp:effectExtent l="19050" t="19050" r="28575" b="26035"/>
              <wp:wrapNone/>
              <wp:docPr id="9"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1155065"/>
                      </a:xfrm>
                      <a:prstGeom prst="roundRect">
                        <a:avLst>
                          <a:gd name="adj" fmla="val 16667"/>
                        </a:avLst>
                      </a:prstGeom>
                      <a:solidFill>
                        <a:srgbClr val="FFFFFF"/>
                      </a:solidFill>
                      <a:ln w="38100" cmpd="dbl">
                        <a:solidFill>
                          <a:srgbClr val="000000"/>
                        </a:solidFill>
                        <a:round/>
                        <a:headEnd/>
                        <a:tailEnd/>
                      </a:ln>
                      <a:effectLst/>
                    </wps:spPr>
                    <wps:txbx>
                      <w:txbxContent>
                        <w:p w14:paraId="13C6EE90" w14:textId="154EE9BC" w:rsidR="008073BF" w:rsidRDefault="0073274B" w:rsidP="008073BF">
                          <w:pPr>
                            <w:ind w:left="810" w:right="-14"/>
                            <w:jc w:val="center"/>
                            <w:rPr>
                              <w:rFonts w:ascii="Cambria" w:hAnsi="Cambria"/>
                              <w:b/>
                              <w:sz w:val="36"/>
                              <w:szCs w:val="36"/>
                            </w:rPr>
                          </w:pPr>
                          <w:r w:rsidRPr="007B1373">
                            <w:rPr>
                              <w:rFonts w:ascii="Cambria" w:hAnsi="Cambria"/>
                              <w:b/>
                              <w:sz w:val="36"/>
                              <w:szCs w:val="36"/>
                            </w:rPr>
                            <w:t>C</w:t>
                          </w:r>
                          <w:r>
                            <w:rPr>
                              <w:rFonts w:ascii="Cambria" w:hAnsi="Cambria"/>
                              <w:b/>
                              <w:sz w:val="36"/>
                              <w:szCs w:val="36"/>
                            </w:rPr>
                            <w:t>handigarh Engineering College</w:t>
                          </w:r>
                          <w:r w:rsidR="00C74C6C">
                            <w:rPr>
                              <w:rFonts w:ascii="Cambria" w:hAnsi="Cambria"/>
                              <w:b/>
                              <w:sz w:val="36"/>
                              <w:szCs w:val="36"/>
                            </w:rPr>
                            <w:t xml:space="preserve"> </w:t>
                          </w:r>
                          <w:r>
                            <w:rPr>
                              <w:rFonts w:ascii="Cambria" w:hAnsi="Cambria"/>
                              <w:b/>
                              <w:sz w:val="36"/>
                              <w:szCs w:val="36"/>
                            </w:rPr>
                            <w:t>Jhanjeri</w:t>
                          </w:r>
                        </w:p>
                        <w:p w14:paraId="5BDD439B" w14:textId="72C89347" w:rsidR="0073274B" w:rsidRPr="007B1373" w:rsidRDefault="0073274B" w:rsidP="008073BF">
                          <w:pPr>
                            <w:ind w:left="810" w:right="-14"/>
                            <w:jc w:val="center"/>
                            <w:rPr>
                              <w:rFonts w:ascii="Cambria" w:hAnsi="Cambria"/>
                              <w:b/>
                              <w:sz w:val="36"/>
                              <w:szCs w:val="36"/>
                            </w:rPr>
                          </w:pPr>
                          <w:r w:rsidRPr="007B1373">
                            <w:rPr>
                              <w:rFonts w:ascii="Cambria" w:hAnsi="Cambria"/>
                              <w:b/>
                              <w:sz w:val="36"/>
                              <w:szCs w:val="36"/>
                            </w:rPr>
                            <w:t>Mohali-140307</w:t>
                          </w:r>
                        </w:p>
                        <w:p w14:paraId="52776574" w14:textId="77777777" w:rsidR="0073274B" w:rsidRPr="007B1373" w:rsidRDefault="0073274B" w:rsidP="0073274B">
                          <w:pPr>
                            <w:tabs>
                              <w:tab w:val="left" w:pos="1170"/>
                            </w:tabs>
                            <w:ind w:left="1080" w:right="-14"/>
                            <w:jc w:val="center"/>
                            <w:rPr>
                              <w:rFonts w:ascii="Cambria" w:hAnsi="Cambria"/>
                              <w:b/>
                              <w:sz w:val="36"/>
                              <w:szCs w:val="36"/>
                            </w:rPr>
                          </w:pPr>
                          <w:r>
                            <w:rPr>
                              <w:rFonts w:ascii="Cambria" w:hAnsi="Cambria"/>
                              <w:b/>
                              <w:sz w:val="36"/>
                              <w:szCs w:val="36"/>
                            </w:rPr>
                            <w:t>Department of Computer Science &amp; Engineering</w:t>
                          </w:r>
                        </w:p>
                        <w:p w14:paraId="497BEC4E" w14:textId="77777777" w:rsidR="0073274B" w:rsidRPr="00EA3D66" w:rsidRDefault="0073274B" w:rsidP="0073274B">
                          <w:pPr>
                            <w:ind w:left="2160" w:firstLine="720"/>
                            <w:jc w:val="center"/>
                            <w:rPr>
                              <w:rFonts w:ascii="Cambria" w:hAnsi="Cambria"/>
                              <w:b/>
                              <w:sz w:val="44"/>
                              <w:szCs w:val="5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E6F332" id="Rectangle: Rounded Corners 9" o:spid="_x0000_s1026" style="position:absolute;margin-left:-1pt;margin-top:-25.5pt;width:485.25pt;height:90.9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" strokeweight="3pt">
              <v:stroke linestyle="thinThin"/>
              <v:textbox>
                <w:txbxContent>
                  <w:p w14:paraId="13C6EE90" w14:textId="154EE9BC" w:rsidR="008073BF" w:rsidRDefault="0073274B" w:rsidP="008073BF">
                    <w:pPr>
                      <w:ind w:left="810" w:right="-14"/>
                      <w:jc w:val="center"/>
                      <w:rPr>
                        <w:rFonts w:ascii="Cambria" w:hAnsi="Cambria"/>
                        <w:b/>
                        <w:sz w:val="36"/>
                        <w:szCs w:val="36"/>
                      </w:rPr>
                    </w:pPr>
                    <w:r w:rsidRPr="007B1373">
                      <w:rPr>
                        <w:rFonts w:ascii="Cambria" w:hAnsi="Cambria"/>
                        <w:b/>
                        <w:sz w:val="36"/>
                        <w:szCs w:val="36"/>
                      </w:rPr>
                      <w:t>C</w:t>
                    </w:r>
                    <w:r>
                      <w:rPr>
                        <w:rFonts w:ascii="Cambria" w:hAnsi="Cambria"/>
                        <w:b/>
                        <w:sz w:val="36"/>
                        <w:szCs w:val="36"/>
                      </w:rPr>
                      <w:t>handigarh Engineering College</w:t>
                    </w:r>
                    <w:r w:rsidR="00C74C6C">
                      <w:rPr>
                        <w:rFonts w:ascii="Cambria" w:hAnsi="Cambria"/>
                        <w:b/>
                        <w:sz w:val="36"/>
                        <w:szCs w:val="36"/>
                      </w:rPr>
                      <w:t xml:space="preserve"> </w:t>
                    </w:r>
                    <w:r>
                      <w:rPr>
                        <w:rFonts w:ascii="Cambria" w:hAnsi="Cambria"/>
                        <w:b/>
                        <w:sz w:val="36"/>
                        <w:szCs w:val="36"/>
                      </w:rPr>
                      <w:t>Jhanjeri</w:t>
                    </w:r>
                  </w:p>
                  <w:p w14:paraId="5BDD439B" w14:textId="72C89347" w:rsidR="0073274B" w:rsidRPr="007B1373" w:rsidRDefault="0073274B" w:rsidP="008073BF">
                    <w:pPr>
                      <w:ind w:left="810" w:right="-14"/>
                      <w:jc w:val="center"/>
                      <w:rPr>
                        <w:rFonts w:ascii="Cambria" w:hAnsi="Cambria"/>
                        <w:b/>
                        <w:sz w:val="36"/>
                        <w:szCs w:val="36"/>
                      </w:rPr>
                    </w:pPr>
                    <w:r w:rsidRPr="007B1373">
                      <w:rPr>
                        <w:rFonts w:ascii="Cambria" w:hAnsi="Cambria"/>
                        <w:b/>
                        <w:sz w:val="36"/>
                        <w:szCs w:val="36"/>
                      </w:rPr>
                      <w:t>Mohali-140307</w:t>
                    </w:r>
                  </w:p>
                  <w:p w14:paraId="52776574" w14:textId="77777777" w:rsidR="0073274B" w:rsidRPr="007B1373" w:rsidRDefault="0073274B" w:rsidP="0073274B">
                    <w:pPr>
                      <w:tabs>
                        <w:tab w:val="left" w:pos="1170"/>
                      </w:tabs>
                      <w:ind w:left="1080" w:right="-14"/>
                      <w:jc w:val="center"/>
                      <w:rPr>
                        <w:rFonts w:ascii="Cambria" w:hAnsi="Cambria"/>
                        <w:b/>
                        <w:sz w:val="36"/>
                        <w:szCs w:val="36"/>
                      </w:rPr>
                    </w:pPr>
                    <w:r>
                      <w:rPr>
                        <w:rFonts w:ascii="Cambria" w:hAnsi="Cambria"/>
                        <w:b/>
                        <w:sz w:val="36"/>
                        <w:szCs w:val="36"/>
                      </w:rPr>
                      <w:t>Department of Computer Science &amp; Engineering</w:t>
                    </w:r>
                  </w:p>
                  <w:p w14:paraId="497BEC4E" w14:textId="77777777" w:rsidR="0073274B" w:rsidRPr="00EA3D66" w:rsidRDefault="0073274B" w:rsidP="0073274B">
                    <w:pPr>
                      <w:ind w:left="2160" w:firstLine="720"/>
                      <w:jc w:val="center"/>
                      <w:rPr>
                        <w:rFonts w:ascii="Cambria" w:hAnsi="Cambria"/>
                        <w:b/>
                        <w:sz w:val="44"/>
                        <w:szCs w:val="52"/>
                      </w:rPr>
                    </w:pPr>
                  </w:p>
                </w:txbxContent>
              </v:textbox>
              <w10:wrap anchorx="margin"/>
            </v:roundrect>
          </w:pict>
        </mc:Fallback>
      </mc:AlternateContent>
    </w:r>
    <w:r w:rsidR="00F25F3D">
      <w:rPr>
        <w:b/>
        <w:noProof/>
        <w:position w:val="-1"/>
        <w:sz w:val="32"/>
        <w:szCs w:val="32"/>
        <w:u w:val="thick" w:color="000000"/>
      </w:rPr>
      <w:drawing>
        <wp:anchor distT="146215" distB="140240" distL="268814" distR="255071" simplePos="0" relativeHeight="251660288" behindDoc="0" locked="0" layoutInCell="1" allowOverlap="1" wp14:anchorId="39CCC5D7" wp14:editId="153FAE08">
          <wp:simplePos x="0" y="0"/>
          <wp:positionH relativeFrom="margin">
            <wp:align>left</wp:align>
          </wp:positionH>
          <wp:positionV relativeFrom="paragraph">
            <wp:posOffset>-215900</wp:posOffset>
          </wp:positionV>
          <wp:extent cx="714375" cy="922655"/>
          <wp:effectExtent l="190500" t="190500" r="200025" b="182245"/>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 cstate="print"/>
                  <a:srcRect/>
                  <a:stretch>
                    <a:fillRect/>
                  </a:stretch>
                </pic:blipFill>
                <pic:spPr bwMode="auto">
                  <a:xfrm>
                    <a:off x="0" y="0"/>
                    <a:ext cx="714375" cy="9226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AA50" w14:textId="77777777" w:rsidR="006803FC" w:rsidRPr="00F71663" w:rsidRDefault="006803FC" w:rsidP="00F71663">
    <w:pPr>
      <w:pStyle w:val="Header"/>
    </w:pPr>
    <w:r>
      <w:rPr>
        <w:noProof/>
      </w:rPr>
      <mc:AlternateContent>
        <mc:Choice Requires="wps">
          <w:drawing>
            <wp:anchor distT="0" distB="0" distL="114300" distR="114300" simplePos="0" relativeHeight="251662336" behindDoc="0" locked="0" layoutInCell="1" allowOverlap="1" wp14:anchorId="0808825A" wp14:editId="497D6E84">
              <wp:simplePos x="0" y="0"/>
              <wp:positionH relativeFrom="margin">
                <wp:posOffset>-12701</wp:posOffset>
              </wp:positionH>
              <wp:positionV relativeFrom="paragraph">
                <wp:posOffset>-323850</wp:posOffset>
              </wp:positionV>
              <wp:extent cx="6162675" cy="1155065"/>
              <wp:effectExtent l="19050" t="19050" r="28575" b="26035"/>
              <wp:wrapNone/>
              <wp:docPr id="8"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675" cy="1155065"/>
                      </a:xfrm>
                      <a:prstGeom prst="roundRect">
                        <a:avLst>
                          <a:gd name="adj" fmla="val 16667"/>
                        </a:avLst>
                      </a:prstGeom>
                      <a:solidFill>
                        <a:srgbClr val="FFFFFF"/>
                      </a:solidFill>
                      <a:ln w="38100" cmpd="dbl">
                        <a:solidFill>
                          <a:srgbClr val="000000"/>
                        </a:solidFill>
                        <a:round/>
                        <a:headEnd/>
                        <a:tailEnd/>
                      </a:ln>
                      <a:effectLst/>
                    </wps:spPr>
                    <wps:txbx>
                      <w:txbxContent>
                        <w:p w14:paraId="65479B7A" w14:textId="77777777" w:rsidR="006803FC" w:rsidRDefault="006803FC" w:rsidP="008073BF">
                          <w:pPr>
                            <w:ind w:left="810" w:right="-14"/>
                            <w:jc w:val="center"/>
                            <w:rPr>
                              <w:rFonts w:ascii="Cambria" w:hAnsi="Cambria"/>
                              <w:b/>
                              <w:sz w:val="36"/>
                              <w:szCs w:val="36"/>
                            </w:rPr>
                          </w:pPr>
                          <w:r w:rsidRPr="007B1373">
                            <w:rPr>
                              <w:rFonts w:ascii="Cambria" w:hAnsi="Cambria"/>
                              <w:b/>
                              <w:sz w:val="36"/>
                              <w:szCs w:val="36"/>
                            </w:rPr>
                            <w:t>C</w:t>
                          </w:r>
                          <w:r>
                            <w:rPr>
                              <w:rFonts w:ascii="Cambria" w:hAnsi="Cambria"/>
                              <w:b/>
                              <w:sz w:val="36"/>
                              <w:szCs w:val="36"/>
                            </w:rPr>
                            <w:t>handigarh Engineering College Jhanjeri</w:t>
                          </w:r>
                        </w:p>
                        <w:p w14:paraId="072475A9" w14:textId="77777777" w:rsidR="006803FC" w:rsidRPr="007B1373" w:rsidRDefault="006803FC" w:rsidP="008073BF">
                          <w:pPr>
                            <w:ind w:left="810" w:right="-14"/>
                            <w:jc w:val="center"/>
                            <w:rPr>
                              <w:rFonts w:ascii="Cambria" w:hAnsi="Cambria"/>
                              <w:b/>
                              <w:sz w:val="36"/>
                              <w:szCs w:val="36"/>
                            </w:rPr>
                          </w:pPr>
                          <w:r w:rsidRPr="007B1373">
                            <w:rPr>
                              <w:rFonts w:ascii="Cambria" w:hAnsi="Cambria"/>
                              <w:b/>
                              <w:sz w:val="36"/>
                              <w:szCs w:val="36"/>
                            </w:rPr>
                            <w:t>Mohali-140307</w:t>
                          </w:r>
                        </w:p>
                        <w:p w14:paraId="1CC27BCF" w14:textId="77777777" w:rsidR="006803FC" w:rsidRPr="007B1373" w:rsidRDefault="006803FC" w:rsidP="0073274B">
                          <w:pPr>
                            <w:tabs>
                              <w:tab w:val="left" w:pos="1170"/>
                            </w:tabs>
                            <w:ind w:left="1080" w:right="-14"/>
                            <w:jc w:val="center"/>
                            <w:rPr>
                              <w:rFonts w:ascii="Cambria" w:hAnsi="Cambria"/>
                              <w:b/>
                              <w:sz w:val="36"/>
                              <w:szCs w:val="36"/>
                            </w:rPr>
                          </w:pPr>
                          <w:r>
                            <w:rPr>
                              <w:rFonts w:ascii="Cambria" w:hAnsi="Cambria"/>
                              <w:b/>
                              <w:sz w:val="36"/>
                              <w:szCs w:val="36"/>
                            </w:rPr>
                            <w:t>Department of Computer Science &amp; Engineering</w:t>
                          </w:r>
                        </w:p>
                        <w:p w14:paraId="6C147C81" w14:textId="77777777" w:rsidR="006803FC" w:rsidRPr="00EA3D66" w:rsidRDefault="006803FC" w:rsidP="0073274B">
                          <w:pPr>
                            <w:ind w:left="2160" w:firstLine="720"/>
                            <w:jc w:val="center"/>
                            <w:rPr>
                              <w:rFonts w:ascii="Cambria" w:hAnsi="Cambria"/>
                              <w:b/>
                              <w:sz w:val="44"/>
                              <w:szCs w:val="5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808825A" id="Rectangle: Rounded Corners 8" o:spid="_x0000_s1027" style="position:absolute;margin-left:-1pt;margin-top:-25.5pt;width:485.25pt;height:90.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" strokeweight="3pt">
              <v:stroke linestyle="thinThin"/>
              <v:textbox>
                <w:txbxContent>
                  <w:p w14:paraId="65479B7A" w14:textId="77777777" w:rsidR="006803FC" w:rsidRDefault="006803FC" w:rsidP="008073BF">
                    <w:pPr>
                      <w:ind w:left="810" w:right="-14"/>
                      <w:jc w:val="center"/>
                      <w:rPr>
                        <w:rFonts w:ascii="Cambria" w:hAnsi="Cambria"/>
                        <w:b/>
                        <w:sz w:val="36"/>
                        <w:szCs w:val="36"/>
                      </w:rPr>
                    </w:pPr>
                    <w:r w:rsidRPr="007B1373">
                      <w:rPr>
                        <w:rFonts w:ascii="Cambria" w:hAnsi="Cambria"/>
                        <w:b/>
                        <w:sz w:val="36"/>
                        <w:szCs w:val="36"/>
                      </w:rPr>
                      <w:t>C</w:t>
                    </w:r>
                    <w:r>
                      <w:rPr>
                        <w:rFonts w:ascii="Cambria" w:hAnsi="Cambria"/>
                        <w:b/>
                        <w:sz w:val="36"/>
                        <w:szCs w:val="36"/>
                      </w:rPr>
                      <w:t>handigarh Engineering College Jhanjeri</w:t>
                    </w:r>
                  </w:p>
                  <w:p w14:paraId="072475A9" w14:textId="77777777" w:rsidR="006803FC" w:rsidRPr="007B1373" w:rsidRDefault="006803FC" w:rsidP="008073BF">
                    <w:pPr>
                      <w:ind w:left="810" w:right="-14"/>
                      <w:jc w:val="center"/>
                      <w:rPr>
                        <w:rFonts w:ascii="Cambria" w:hAnsi="Cambria"/>
                        <w:b/>
                        <w:sz w:val="36"/>
                        <w:szCs w:val="36"/>
                      </w:rPr>
                    </w:pPr>
                    <w:r w:rsidRPr="007B1373">
                      <w:rPr>
                        <w:rFonts w:ascii="Cambria" w:hAnsi="Cambria"/>
                        <w:b/>
                        <w:sz w:val="36"/>
                        <w:szCs w:val="36"/>
                      </w:rPr>
                      <w:t>Mohali-140307</w:t>
                    </w:r>
                  </w:p>
                  <w:p w14:paraId="1CC27BCF" w14:textId="77777777" w:rsidR="006803FC" w:rsidRPr="007B1373" w:rsidRDefault="006803FC" w:rsidP="0073274B">
                    <w:pPr>
                      <w:tabs>
                        <w:tab w:val="left" w:pos="1170"/>
                      </w:tabs>
                      <w:ind w:left="1080" w:right="-14"/>
                      <w:jc w:val="center"/>
                      <w:rPr>
                        <w:rFonts w:ascii="Cambria" w:hAnsi="Cambria"/>
                        <w:b/>
                        <w:sz w:val="36"/>
                        <w:szCs w:val="36"/>
                      </w:rPr>
                    </w:pPr>
                    <w:r>
                      <w:rPr>
                        <w:rFonts w:ascii="Cambria" w:hAnsi="Cambria"/>
                        <w:b/>
                        <w:sz w:val="36"/>
                        <w:szCs w:val="36"/>
                      </w:rPr>
                      <w:t>Department of Computer Science &amp; Engineering</w:t>
                    </w:r>
                  </w:p>
                  <w:p w14:paraId="6C147C81" w14:textId="77777777" w:rsidR="006803FC" w:rsidRPr="00EA3D66" w:rsidRDefault="006803FC" w:rsidP="0073274B">
                    <w:pPr>
                      <w:ind w:left="2160" w:firstLine="720"/>
                      <w:jc w:val="center"/>
                      <w:rPr>
                        <w:rFonts w:ascii="Cambria" w:hAnsi="Cambria"/>
                        <w:b/>
                        <w:sz w:val="44"/>
                        <w:szCs w:val="52"/>
                      </w:rPr>
                    </w:pPr>
                  </w:p>
                </w:txbxContent>
              </v:textbox>
              <w10:wrap anchorx="margin"/>
            </v:roundrect>
          </w:pict>
        </mc:Fallback>
      </mc:AlternateContent>
    </w:r>
    <w:r>
      <w:rPr>
        <w:b/>
        <w:noProof/>
        <w:position w:val="-1"/>
        <w:sz w:val="32"/>
        <w:szCs w:val="32"/>
        <w:u w:val="thick" w:color="000000"/>
      </w:rPr>
      <w:drawing>
        <wp:anchor distT="146215" distB="140240" distL="268814" distR="255071" simplePos="0" relativeHeight="251663360" behindDoc="0" locked="0" layoutInCell="1" allowOverlap="1" wp14:anchorId="6C05A427" wp14:editId="2F776315">
          <wp:simplePos x="0" y="0"/>
          <wp:positionH relativeFrom="margin">
            <wp:align>left</wp:align>
          </wp:positionH>
          <wp:positionV relativeFrom="paragraph">
            <wp:posOffset>-215900</wp:posOffset>
          </wp:positionV>
          <wp:extent cx="714375" cy="922655"/>
          <wp:effectExtent l="190500" t="190500" r="200025" b="18224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 cstate="print"/>
                  <a:srcRect/>
                  <a:stretch>
                    <a:fillRect/>
                  </a:stretch>
                </pic:blipFill>
                <pic:spPr bwMode="auto">
                  <a:xfrm>
                    <a:off x="0" y="0"/>
                    <a:ext cx="714375" cy="9226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C13"/>
    <w:multiLevelType w:val="hybridMultilevel"/>
    <w:tmpl w:val="13DEB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3470E2"/>
    <w:multiLevelType w:val="hybridMultilevel"/>
    <w:tmpl w:val="CC28CAE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237142"/>
    <w:multiLevelType w:val="hybridMultilevel"/>
    <w:tmpl w:val="C296734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175B80"/>
    <w:multiLevelType w:val="multilevel"/>
    <w:tmpl w:val="F7FAD24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F26704"/>
    <w:multiLevelType w:val="hybridMultilevel"/>
    <w:tmpl w:val="CEB4863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00E0290"/>
    <w:multiLevelType w:val="hybridMultilevel"/>
    <w:tmpl w:val="8FFC28F4"/>
    <w:lvl w:ilvl="0" w:tplc="A620B48C">
      <w:start w:val="1"/>
      <w:numFmt w:val="lowerLetter"/>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0301EE"/>
    <w:multiLevelType w:val="multilevel"/>
    <w:tmpl w:val="8ADCAE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671E75"/>
    <w:multiLevelType w:val="hybridMultilevel"/>
    <w:tmpl w:val="52D649D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DA0F07"/>
    <w:multiLevelType w:val="multilevel"/>
    <w:tmpl w:val="38A21016"/>
    <w:lvl w:ilvl="0">
      <w:start w:val="1"/>
      <w:numFmt w:val="decimal"/>
      <w:lvlText w:val="%1)"/>
      <w:lvlJc w:val="left"/>
      <w:pPr>
        <w:ind w:left="360" w:hanging="360"/>
      </w:pPr>
      <w:rPr>
        <w:b w:val="0"/>
        <w:bCs w:val="0"/>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61148FF"/>
    <w:multiLevelType w:val="hybridMultilevel"/>
    <w:tmpl w:val="43F68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D07A8"/>
    <w:multiLevelType w:val="hybridMultilevel"/>
    <w:tmpl w:val="C484AE00"/>
    <w:lvl w:ilvl="0" w:tplc="BFA834CC">
      <w:start w:val="1"/>
      <w:numFmt w:val="decimal"/>
      <w:lvlText w:val="[%1]"/>
      <w:lvlJc w:val="left"/>
      <w:pPr>
        <w:ind w:left="780" w:hanging="360"/>
      </w:pPr>
      <w:rPr>
        <w:rFonts w:hint="default"/>
        <w:sz w:val="24"/>
        <w:szCs w:val="24"/>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4ADB7ACE"/>
    <w:multiLevelType w:val="hybridMultilevel"/>
    <w:tmpl w:val="F7868FB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94378A"/>
    <w:multiLevelType w:val="multilevel"/>
    <w:tmpl w:val="E4DA3FF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E81A9D"/>
    <w:multiLevelType w:val="hybridMultilevel"/>
    <w:tmpl w:val="5092486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CB426D"/>
    <w:multiLevelType w:val="hybridMultilevel"/>
    <w:tmpl w:val="22CC6D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7B23BD"/>
    <w:multiLevelType w:val="hybridMultilevel"/>
    <w:tmpl w:val="A6941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D541AF"/>
    <w:multiLevelType w:val="multilevel"/>
    <w:tmpl w:val="B9D80A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3B5092"/>
    <w:multiLevelType w:val="hybridMultilevel"/>
    <w:tmpl w:val="821A869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20E07CC"/>
    <w:multiLevelType w:val="multilevel"/>
    <w:tmpl w:val="21FC2EBE"/>
    <w:styleLink w:val="CurrentList1"/>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65525C1"/>
    <w:multiLevelType w:val="multilevel"/>
    <w:tmpl w:val="1F347F20"/>
    <w:lvl w:ilvl="0">
      <w:start w:val="2"/>
      <w:numFmt w:val="decimal"/>
      <w:lvlText w:val="%1"/>
      <w:lvlJc w:val="left"/>
      <w:pPr>
        <w:ind w:left="504" w:hanging="504"/>
      </w:pPr>
      <w:rPr>
        <w:rFonts w:hint="default"/>
      </w:rPr>
    </w:lvl>
    <w:lvl w:ilvl="1">
      <w:start w:val="1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9D860CE"/>
    <w:multiLevelType w:val="hybridMultilevel"/>
    <w:tmpl w:val="8E68C28A"/>
    <w:lvl w:ilvl="0" w:tplc="1D521DB8">
      <w:start w:val="1"/>
      <w:numFmt w:val="decimal"/>
      <w:lvlText w:val="%1)"/>
      <w:lvlJc w:val="left"/>
      <w:pPr>
        <w:ind w:left="720" w:hanging="360"/>
      </w:pPr>
      <w:rPr>
        <w:b w:val="0"/>
        <w:bCs w:val="0"/>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8C2A35"/>
    <w:multiLevelType w:val="hybridMultilevel"/>
    <w:tmpl w:val="171CE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A26C87"/>
    <w:multiLevelType w:val="multilevel"/>
    <w:tmpl w:val="AFAE40C4"/>
    <w:lvl w:ilvl="0">
      <w:start w:val="2"/>
      <w:numFmt w:val="decimal"/>
      <w:lvlText w:val="%1"/>
      <w:lvlJc w:val="left"/>
      <w:pPr>
        <w:ind w:left="360" w:hanging="360"/>
      </w:pPr>
      <w:rPr>
        <w:rFonts w:hint="default"/>
        <w:sz w:val="28"/>
      </w:rPr>
    </w:lvl>
    <w:lvl w:ilvl="1">
      <w:start w:val="5"/>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72142AFA"/>
    <w:multiLevelType w:val="multilevel"/>
    <w:tmpl w:val="ED22DB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97334994">
    <w:abstractNumId w:val="2"/>
  </w:num>
  <w:num w:numId="2" w16cid:durableId="1222253589">
    <w:abstractNumId w:val="18"/>
  </w:num>
  <w:num w:numId="3" w16cid:durableId="979116879">
    <w:abstractNumId w:val="12"/>
  </w:num>
  <w:num w:numId="4" w16cid:durableId="920136930">
    <w:abstractNumId w:val="6"/>
  </w:num>
  <w:num w:numId="5" w16cid:durableId="257718424">
    <w:abstractNumId w:val="22"/>
  </w:num>
  <w:num w:numId="6" w16cid:durableId="1071149057">
    <w:abstractNumId w:val="19"/>
  </w:num>
  <w:num w:numId="7" w16cid:durableId="1524244651">
    <w:abstractNumId w:val="20"/>
  </w:num>
  <w:num w:numId="8" w16cid:durableId="1701130771">
    <w:abstractNumId w:val="8"/>
  </w:num>
  <w:num w:numId="9" w16cid:durableId="1899198764">
    <w:abstractNumId w:val="17"/>
  </w:num>
  <w:num w:numId="10" w16cid:durableId="708064496">
    <w:abstractNumId w:val="4"/>
  </w:num>
  <w:num w:numId="11" w16cid:durableId="590896268">
    <w:abstractNumId w:val="5"/>
  </w:num>
  <w:num w:numId="12" w16cid:durableId="1416895305">
    <w:abstractNumId w:val="1"/>
  </w:num>
  <w:num w:numId="13" w16cid:durableId="1251502835">
    <w:abstractNumId w:val="7"/>
  </w:num>
  <w:num w:numId="14" w16cid:durableId="617874690">
    <w:abstractNumId w:val="13"/>
  </w:num>
  <w:num w:numId="15" w16cid:durableId="1031685813">
    <w:abstractNumId w:val="11"/>
  </w:num>
  <w:num w:numId="16" w16cid:durableId="1614479422">
    <w:abstractNumId w:val="16"/>
  </w:num>
  <w:num w:numId="17" w16cid:durableId="899171451">
    <w:abstractNumId w:val="21"/>
  </w:num>
  <w:num w:numId="18" w16cid:durableId="302388985">
    <w:abstractNumId w:val="23"/>
  </w:num>
  <w:num w:numId="19" w16cid:durableId="1608465086">
    <w:abstractNumId w:val="15"/>
  </w:num>
  <w:num w:numId="20" w16cid:durableId="161438584">
    <w:abstractNumId w:val="9"/>
  </w:num>
  <w:num w:numId="21" w16cid:durableId="1236085432">
    <w:abstractNumId w:val="3"/>
  </w:num>
  <w:num w:numId="22" w16cid:durableId="426461006">
    <w:abstractNumId w:val="10"/>
  </w:num>
  <w:num w:numId="23" w16cid:durableId="1316761773">
    <w:abstractNumId w:val="0"/>
  </w:num>
  <w:num w:numId="24" w16cid:durableId="3243458">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B25"/>
    <w:rsid w:val="0001406D"/>
    <w:rsid w:val="00014AF5"/>
    <w:rsid w:val="00014F34"/>
    <w:rsid w:val="0002243E"/>
    <w:rsid w:val="0002308D"/>
    <w:rsid w:val="00023ADC"/>
    <w:rsid w:val="000242B6"/>
    <w:rsid w:val="00026457"/>
    <w:rsid w:val="0003697F"/>
    <w:rsid w:val="00037A1A"/>
    <w:rsid w:val="00051F1F"/>
    <w:rsid w:val="0005216B"/>
    <w:rsid w:val="00052BB7"/>
    <w:rsid w:val="00056F21"/>
    <w:rsid w:val="00060699"/>
    <w:rsid w:val="00061F54"/>
    <w:rsid w:val="00067A17"/>
    <w:rsid w:val="00095F4A"/>
    <w:rsid w:val="00097415"/>
    <w:rsid w:val="000A145F"/>
    <w:rsid w:val="000A1463"/>
    <w:rsid w:val="000A5778"/>
    <w:rsid w:val="000A6987"/>
    <w:rsid w:val="000B04C7"/>
    <w:rsid w:val="000B1947"/>
    <w:rsid w:val="000B295B"/>
    <w:rsid w:val="000B4ECF"/>
    <w:rsid w:val="000B5196"/>
    <w:rsid w:val="000C3E6B"/>
    <w:rsid w:val="000C4821"/>
    <w:rsid w:val="000C4B2C"/>
    <w:rsid w:val="000C5B88"/>
    <w:rsid w:val="000C5E58"/>
    <w:rsid w:val="000D05FE"/>
    <w:rsid w:val="000D26D7"/>
    <w:rsid w:val="000D43E1"/>
    <w:rsid w:val="000D5809"/>
    <w:rsid w:val="000D7AA3"/>
    <w:rsid w:val="000E1C7B"/>
    <w:rsid w:val="000E2271"/>
    <w:rsid w:val="000E253E"/>
    <w:rsid w:val="000E492A"/>
    <w:rsid w:val="000E6E98"/>
    <w:rsid w:val="000F1147"/>
    <w:rsid w:val="000F3750"/>
    <w:rsid w:val="000F49B1"/>
    <w:rsid w:val="0010002C"/>
    <w:rsid w:val="00100E82"/>
    <w:rsid w:val="00104CFB"/>
    <w:rsid w:val="00110577"/>
    <w:rsid w:val="00112786"/>
    <w:rsid w:val="00115CC4"/>
    <w:rsid w:val="00115D82"/>
    <w:rsid w:val="00117012"/>
    <w:rsid w:val="00117F68"/>
    <w:rsid w:val="001219B9"/>
    <w:rsid w:val="001233A2"/>
    <w:rsid w:val="00127377"/>
    <w:rsid w:val="00130871"/>
    <w:rsid w:val="00143275"/>
    <w:rsid w:val="00143E9B"/>
    <w:rsid w:val="001452B9"/>
    <w:rsid w:val="00145D0A"/>
    <w:rsid w:val="00152107"/>
    <w:rsid w:val="001545D7"/>
    <w:rsid w:val="00161148"/>
    <w:rsid w:val="0017009A"/>
    <w:rsid w:val="00174047"/>
    <w:rsid w:val="00176E46"/>
    <w:rsid w:val="00181153"/>
    <w:rsid w:val="0018148B"/>
    <w:rsid w:val="00181614"/>
    <w:rsid w:val="001824D5"/>
    <w:rsid w:val="001841D0"/>
    <w:rsid w:val="00193693"/>
    <w:rsid w:val="00194AE2"/>
    <w:rsid w:val="00195737"/>
    <w:rsid w:val="001A3846"/>
    <w:rsid w:val="001B27FF"/>
    <w:rsid w:val="001B3ECF"/>
    <w:rsid w:val="001B3F4C"/>
    <w:rsid w:val="001B6838"/>
    <w:rsid w:val="001C7C46"/>
    <w:rsid w:val="001C7C65"/>
    <w:rsid w:val="001E49E8"/>
    <w:rsid w:val="001E7C81"/>
    <w:rsid w:val="001F1640"/>
    <w:rsid w:val="001F23CF"/>
    <w:rsid w:val="001F75B1"/>
    <w:rsid w:val="00200B67"/>
    <w:rsid w:val="00201ADD"/>
    <w:rsid w:val="002033CD"/>
    <w:rsid w:val="00206F79"/>
    <w:rsid w:val="002073CD"/>
    <w:rsid w:val="0021679A"/>
    <w:rsid w:val="0022086B"/>
    <w:rsid w:val="0022782A"/>
    <w:rsid w:val="0023166A"/>
    <w:rsid w:val="002511F4"/>
    <w:rsid w:val="002518A1"/>
    <w:rsid w:val="00252133"/>
    <w:rsid w:val="0025280F"/>
    <w:rsid w:val="0025614F"/>
    <w:rsid w:val="00256697"/>
    <w:rsid w:val="0026344C"/>
    <w:rsid w:val="00264B1C"/>
    <w:rsid w:val="00281BBA"/>
    <w:rsid w:val="002839DD"/>
    <w:rsid w:val="00286ED9"/>
    <w:rsid w:val="00290B33"/>
    <w:rsid w:val="002964E4"/>
    <w:rsid w:val="00297AE5"/>
    <w:rsid w:val="002A1EB5"/>
    <w:rsid w:val="002A47C8"/>
    <w:rsid w:val="002A7CF9"/>
    <w:rsid w:val="002C2699"/>
    <w:rsid w:val="002C315C"/>
    <w:rsid w:val="002C7B0E"/>
    <w:rsid w:val="002D0781"/>
    <w:rsid w:val="002D2876"/>
    <w:rsid w:val="002D2D27"/>
    <w:rsid w:val="002D35B5"/>
    <w:rsid w:val="002D63A3"/>
    <w:rsid w:val="002D68B9"/>
    <w:rsid w:val="002E63CC"/>
    <w:rsid w:val="002F540B"/>
    <w:rsid w:val="002F727F"/>
    <w:rsid w:val="00305A8A"/>
    <w:rsid w:val="00305E12"/>
    <w:rsid w:val="00305FBF"/>
    <w:rsid w:val="00306DCB"/>
    <w:rsid w:val="0031101F"/>
    <w:rsid w:val="00315771"/>
    <w:rsid w:val="00316313"/>
    <w:rsid w:val="0031715D"/>
    <w:rsid w:val="003244AC"/>
    <w:rsid w:val="00327239"/>
    <w:rsid w:val="0033165E"/>
    <w:rsid w:val="00332037"/>
    <w:rsid w:val="00334B10"/>
    <w:rsid w:val="0033602D"/>
    <w:rsid w:val="0034107A"/>
    <w:rsid w:val="0034492C"/>
    <w:rsid w:val="00345534"/>
    <w:rsid w:val="003500DE"/>
    <w:rsid w:val="0035201B"/>
    <w:rsid w:val="00353A97"/>
    <w:rsid w:val="003577E8"/>
    <w:rsid w:val="00360EA0"/>
    <w:rsid w:val="00363BFF"/>
    <w:rsid w:val="00364A59"/>
    <w:rsid w:val="00370188"/>
    <w:rsid w:val="00370251"/>
    <w:rsid w:val="00375771"/>
    <w:rsid w:val="003914AD"/>
    <w:rsid w:val="0039455E"/>
    <w:rsid w:val="00395844"/>
    <w:rsid w:val="003977C7"/>
    <w:rsid w:val="003A30EC"/>
    <w:rsid w:val="003A6684"/>
    <w:rsid w:val="003A72CF"/>
    <w:rsid w:val="003B1FCB"/>
    <w:rsid w:val="003B5F74"/>
    <w:rsid w:val="003B7E80"/>
    <w:rsid w:val="003C3009"/>
    <w:rsid w:val="003C7D24"/>
    <w:rsid w:val="003D3721"/>
    <w:rsid w:val="003D4EBF"/>
    <w:rsid w:val="003D517F"/>
    <w:rsid w:val="003F2B1E"/>
    <w:rsid w:val="003F40C9"/>
    <w:rsid w:val="004127B4"/>
    <w:rsid w:val="00412D74"/>
    <w:rsid w:val="004216E0"/>
    <w:rsid w:val="00422BD6"/>
    <w:rsid w:val="00424534"/>
    <w:rsid w:val="00424685"/>
    <w:rsid w:val="00425924"/>
    <w:rsid w:val="0044148A"/>
    <w:rsid w:val="0044545B"/>
    <w:rsid w:val="00457530"/>
    <w:rsid w:val="00461E7B"/>
    <w:rsid w:val="00462D5B"/>
    <w:rsid w:val="00466821"/>
    <w:rsid w:val="00467873"/>
    <w:rsid w:val="004707F7"/>
    <w:rsid w:val="00476BED"/>
    <w:rsid w:val="00477B51"/>
    <w:rsid w:val="004826C9"/>
    <w:rsid w:val="0048286E"/>
    <w:rsid w:val="00495D3E"/>
    <w:rsid w:val="00496FC1"/>
    <w:rsid w:val="004A09FD"/>
    <w:rsid w:val="004A1B68"/>
    <w:rsid w:val="004A2BFD"/>
    <w:rsid w:val="004A39A7"/>
    <w:rsid w:val="004A4868"/>
    <w:rsid w:val="004A5A48"/>
    <w:rsid w:val="004B511C"/>
    <w:rsid w:val="004C14EE"/>
    <w:rsid w:val="004C1863"/>
    <w:rsid w:val="004D654C"/>
    <w:rsid w:val="004E191A"/>
    <w:rsid w:val="004E1F70"/>
    <w:rsid w:val="004E37D6"/>
    <w:rsid w:val="004F3098"/>
    <w:rsid w:val="004F3C1B"/>
    <w:rsid w:val="004F5B62"/>
    <w:rsid w:val="004F5E6D"/>
    <w:rsid w:val="004F67E6"/>
    <w:rsid w:val="005037EA"/>
    <w:rsid w:val="00504776"/>
    <w:rsid w:val="00506313"/>
    <w:rsid w:val="00513861"/>
    <w:rsid w:val="0051719C"/>
    <w:rsid w:val="00520932"/>
    <w:rsid w:val="005227F0"/>
    <w:rsid w:val="005257F1"/>
    <w:rsid w:val="00533F84"/>
    <w:rsid w:val="00535CE0"/>
    <w:rsid w:val="005600CF"/>
    <w:rsid w:val="00564CB3"/>
    <w:rsid w:val="00581DE7"/>
    <w:rsid w:val="00595860"/>
    <w:rsid w:val="005965CC"/>
    <w:rsid w:val="005A324F"/>
    <w:rsid w:val="005B1D71"/>
    <w:rsid w:val="005B2CA6"/>
    <w:rsid w:val="005B36C0"/>
    <w:rsid w:val="005B5F06"/>
    <w:rsid w:val="005C1DC7"/>
    <w:rsid w:val="005C2D97"/>
    <w:rsid w:val="005C6089"/>
    <w:rsid w:val="005D03D3"/>
    <w:rsid w:val="005D0954"/>
    <w:rsid w:val="005D1E04"/>
    <w:rsid w:val="005D498D"/>
    <w:rsid w:val="005E23B7"/>
    <w:rsid w:val="005E2787"/>
    <w:rsid w:val="005E6709"/>
    <w:rsid w:val="005F0D23"/>
    <w:rsid w:val="005F3B18"/>
    <w:rsid w:val="005F7E90"/>
    <w:rsid w:val="00602BAB"/>
    <w:rsid w:val="006075A7"/>
    <w:rsid w:val="00611591"/>
    <w:rsid w:val="00612B36"/>
    <w:rsid w:val="00612C01"/>
    <w:rsid w:val="00612E74"/>
    <w:rsid w:val="00613CCE"/>
    <w:rsid w:val="0062394B"/>
    <w:rsid w:val="00630509"/>
    <w:rsid w:val="00632B1D"/>
    <w:rsid w:val="006344CC"/>
    <w:rsid w:val="00637D56"/>
    <w:rsid w:val="00642049"/>
    <w:rsid w:val="00647D10"/>
    <w:rsid w:val="00650F45"/>
    <w:rsid w:val="00656DCB"/>
    <w:rsid w:val="00662CDC"/>
    <w:rsid w:val="00664A32"/>
    <w:rsid w:val="0066558F"/>
    <w:rsid w:val="00666C4C"/>
    <w:rsid w:val="0067131B"/>
    <w:rsid w:val="006758C8"/>
    <w:rsid w:val="00675940"/>
    <w:rsid w:val="006803FC"/>
    <w:rsid w:val="006847D8"/>
    <w:rsid w:val="0068678E"/>
    <w:rsid w:val="006876B6"/>
    <w:rsid w:val="00694096"/>
    <w:rsid w:val="00694250"/>
    <w:rsid w:val="00697DFC"/>
    <w:rsid w:val="006A541E"/>
    <w:rsid w:val="006A737F"/>
    <w:rsid w:val="006B3758"/>
    <w:rsid w:val="006B60EA"/>
    <w:rsid w:val="006C0241"/>
    <w:rsid w:val="006C2263"/>
    <w:rsid w:val="006C3B13"/>
    <w:rsid w:val="006C6370"/>
    <w:rsid w:val="006D3B5B"/>
    <w:rsid w:val="006D6F77"/>
    <w:rsid w:val="006E105D"/>
    <w:rsid w:val="006E239B"/>
    <w:rsid w:val="006E3FDB"/>
    <w:rsid w:val="006E4634"/>
    <w:rsid w:val="006E4E97"/>
    <w:rsid w:val="006F5542"/>
    <w:rsid w:val="00700715"/>
    <w:rsid w:val="00704F25"/>
    <w:rsid w:val="007053B1"/>
    <w:rsid w:val="0070704E"/>
    <w:rsid w:val="007076E4"/>
    <w:rsid w:val="00710266"/>
    <w:rsid w:val="007139AD"/>
    <w:rsid w:val="00713C8D"/>
    <w:rsid w:val="007201C8"/>
    <w:rsid w:val="00723213"/>
    <w:rsid w:val="0073274B"/>
    <w:rsid w:val="00740BDC"/>
    <w:rsid w:val="00750A9A"/>
    <w:rsid w:val="0075253E"/>
    <w:rsid w:val="00752BEF"/>
    <w:rsid w:val="00754863"/>
    <w:rsid w:val="00754C2D"/>
    <w:rsid w:val="007560C6"/>
    <w:rsid w:val="00771ABB"/>
    <w:rsid w:val="00775B6C"/>
    <w:rsid w:val="00776394"/>
    <w:rsid w:val="00776472"/>
    <w:rsid w:val="00776846"/>
    <w:rsid w:val="007819E8"/>
    <w:rsid w:val="00784CAE"/>
    <w:rsid w:val="00791A67"/>
    <w:rsid w:val="00793784"/>
    <w:rsid w:val="0079459B"/>
    <w:rsid w:val="00795D21"/>
    <w:rsid w:val="007A0EA9"/>
    <w:rsid w:val="007A6466"/>
    <w:rsid w:val="007B21D6"/>
    <w:rsid w:val="007B23A6"/>
    <w:rsid w:val="007B6035"/>
    <w:rsid w:val="007C4EE0"/>
    <w:rsid w:val="007C5F01"/>
    <w:rsid w:val="007D053B"/>
    <w:rsid w:val="007D3E9D"/>
    <w:rsid w:val="007D4823"/>
    <w:rsid w:val="007D6720"/>
    <w:rsid w:val="007E0184"/>
    <w:rsid w:val="007F09A4"/>
    <w:rsid w:val="007F18A8"/>
    <w:rsid w:val="007F5139"/>
    <w:rsid w:val="00804EC9"/>
    <w:rsid w:val="0080513D"/>
    <w:rsid w:val="008073BF"/>
    <w:rsid w:val="008076BD"/>
    <w:rsid w:val="00815812"/>
    <w:rsid w:val="008211E4"/>
    <w:rsid w:val="00821B2A"/>
    <w:rsid w:val="00827AEF"/>
    <w:rsid w:val="008401D5"/>
    <w:rsid w:val="00857D61"/>
    <w:rsid w:val="00865681"/>
    <w:rsid w:val="008709A5"/>
    <w:rsid w:val="00870BD9"/>
    <w:rsid w:val="00881D9E"/>
    <w:rsid w:val="00883426"/>
    <w:rsid w:val="00891C74"/>
    <w:rsid w:val="00894EDF"/>
    <w:rsid w:val="008A2148"/>
    <w:rsid w:val="008A21B3"/>
    <w:rsid w:val="008B5C5A"/>
    <w:rsid w:val="008C4EFF"/>
    <w:rsid w:val="008D081F"/>
    <w:rsid w:val="008E0D90"/>
    <w:rsid w:val="008E2E03"/>
    <w:rsid w:val="008F3C13"/>
    <w:rsid w:val="008F5A05"/>
    <w:rsid w:val="008F5BBF"/>
    <w:rsid w:val="0090071E"/>
    <w:rsid w:val="0090641C"/>
    <w:rsid w:val="00914575"/>
    <w:rsid w:val="00914CD0"/>
    <w:rsid w:val="00921BC9"/>
    <w:rsid w:val="00931B3B"/>
    <w:rsid w:val="00932FBC"/>
    <w:rsid w:val="00933014"/>
    <w:rsid w:val="009335A0"/>
    <w:rsid w:val="00933632"/>
    <w:rsid w:val="009376BB"/>
    <w:rsid w:val="00940F75"/>
    <w:rsid w:val="00941DAC"/>
    <w:rsid w:val="009462F6"/>
    <w:rsid w:val="00947EC4"/>
    <w:rsid w:val="009553FE"/>
    <w:rsid w:val="0095609F"/>
    <w:rsid w:val="00963B32"/>
    <w:rsid w:val="00976047"/>
    <w:rsid w:val="00981202"/>
    <w:rsid w:val="00981806"/>
    <w:rsid w:val="00982084"/>
    <w:rsid w:val="00984236"/>
    <w:rsid w:val="00987C47"/>
    <w:rsid w:val="009A4C9C"/>
    <w:rsid w:val="009B10DC"/>
    <w:rsid w:val="009B27B4"/>
    <w:rsid w:val="009B5064"/>
    <w:rsid w:val="009D2AFC"/>
    <w:rsid w:val="009D4145"/>
    <w:rsid w:val="009D6336"/>
    <w:rsid w:val="009D7796"/>
    <w:rsid w:val="009D7E80"/>
    <w:rsid w:val="009E0029"/>
    <w:rsid w:val="009F13D4"/>
    <w:rsid w:val="00A07549"/>
    <w:rsid w:val="00A143D0"/>
    <w:rsid w:val="00A15881"/>
    <w:rsid w:val="00A17768"/>
    <w:rsid w:val="00A2241D"/>
    <w:rsid w:val="00A23A50"/>
    <w:rsid w:val="00A32FF6"/>
    <w:rsid w:val="00A33A73"/>
    <w:rsid w:val="00A3778D"/>
    <w:rsid w:val="00A43D0F"/>
    <w:rsid w:val="00A47EE1"/>
    <w:rsid w:val="00A528FE"/>
    <w:rsid w:val="00A5328A"/>
    <w:rsid w:val="00A54C8E"/>
    <w:rsid w:val="00A55C30"/>
    <w:rsid w:val="00A5616F"/>
    <w:rsid w:val="00A603D9"/>
    <w:rsid w:val="00A744F6"/>
    <w:rsid w:val="00A81A01"/>
    <w:rsid w:val="00A833AA"/>
    <w:rsid w:val="00A83407"/>
    <w:rsid w:val="00A84D5A"/>
    <w:rsid w:val="00A924E6"/>
    <w:rsid w:val="00A966A4"/>
    <w:rsid w:val="00AA17B2"/>
    <w:rsid w:val="00AA2950"/>
    <w:rsid w:val="00AA2D2F"/>
    <w:rsid w:val="00AA313F"/>
    <w:rsid w:val="00AA3A0E"/>
    <w:rsid w:val="00AB0BB6"/>
    <w:rsid w:val="00AB0E22"/>
    <w:rsid w:val="00AB3547"/>
    <w:rsid w:val="00AB398A"/>
    <w:rsid w:val="00AE5F02"/>
    <w:rsid w:val="00AE6F64"/>
    <w:rsid w:val="00AF26B9"/>
    <w:rsid w:val="00AF37DB"/>
    <w:rsid w:val="00AF4275"/>
    <w:rsid w:val="00AF6498"/>
    <w:rsid w:val="00B006E4"/>
    <w:rsid w:val="00B03B25"/>
    <w:rsid w:val="00B0591B"/>
    <w:rsid w:val="00B23DCD"/>
    <w:rsid w:val="00B36468"/>
    <w:rsid w:val="00B44312"/>
    <w:rsid w:val="00B47C59"/>
    <w:rsid w:val="00B50AD3"/>
    <w:rsid w:val="00B51416"/>
    <w:rsid w:val="00B649BC"/>
    <w:rsid w:val="00B6602E"/>
    <w:rsid w:val="00B66988"/>
    <w:rsid w:val="00B71431"/>
    <w:rsid w:val="00B71BD1"/>
    <w:rsid w:val="00B7220D"/>
    <w:rsid w:val="00B747F8"/>
    <w:rsid w:val="00B76281"/>
    <w:rsid w:val="00B81BC4"/>
    <w:rsid w:val="00B836FB"/>
    <w:rsid w:val="00B920C4"/>
    <w:rsid w:val="00B92E4E"/>
    <w:rsid w:val="00B93507"/>
    <w:rsid w:val="00BA1627"/>
    <w:rsid w:val="00BA2A2E"/>
    <w:rsid w:val="00BA3657"/>
    <w:rsid w:val="00BA71CE"/>
    <w:rsid w:val="00BA73B5"/>
    <w:rsid w:val="00BB45EC"/>
    <w:rsid w:val="00BB56EF"/>
    <w:rsid w:val="00BB5ED6"/>
    <w:rsid w:val="00BC0173"/>
    <w:rsid w:val="00BC1D79"/>
    <w:rsid w:val="00BC1F9F"/>
    <w:rsid w:val="00BC3754"/>
    <w:rsid w:val="00BD2525"/>
    <w:rsid w:val="00BD52C9"/>
    <w:rsid w:val="00BD57FA"/>
    <w:rsid w:val="00BE2B8C"/>
    <w:rsid w:val="00BE6C9C"/>
    <w:rsid w:val="00BE6DF0"/>
    <w:rsid w:val="00BF22D1"/>
    <w:rsid w:val="00BF4C88"/>
    <w:rsid w:val="00BF6F29"/>
    <w:rsid w:val="00C07A84"/>
    <w:rsid w:val="00C103F5"/>
    <w:rsid w:val="00C10C75"/>
    <w:rsid w:val="00C11EA3"/>
    <w:rsid w:val="00C174EE"/>
    <w:rsid w:val="00C17CFC"/>
    <w:rsid w:val="00C32B14"/>
    <w:rsid w:val="00C332DC"/>
    <w:rsid w:val="00C350AA"/>
    <w:rsid w:val="00C4304F"/>
    <w:rsid w:val="00C45112"/>
    <w:rsid w:val="00C45B67"/>
    <w:rsid w:val="00C4769E"/>
    <w:rsid w:val="00C56728"/>
    <w:rsid w:val="00C636E9"/>
    <w:rsid w:val="00C74C6C"/>
    <w:rsid w:val="00C80440"/>
    <w:rsid w:val="00C85720"/>
    <w:rsid w:val="00C8792D"/>
    <w:rsid w:val="00C95EC8"/>
    <w:rsid w:val="00C9623E"/>
    <w:rsid w:val="00CA0964"/>
    <w:rsid w:val="00CB63C7"/>
    <w:rsid w:val="00CB67E2"/>
    <w:rsid w:val="00CC696B"/>
    <w:rsid w:val="00CD0929"/>
    <w:rsid w:val="00CD41CA"/>
    <w:rsid w:val="00CD6F3B"/>
    <w:rsid w:val="00CE1E22"/>
    <w:rsid w:val="00CE1F83"/>
    <w:rsid w:val="00CE45E2"/>
    <w:rsid w:val="00CE7776"/>
    <w:rsid w:val="00CE7DAE"/>
    <w:rsid w:val="00D0061C"/>
    <w:rsid w:val="00D0147F"/>
    <w:rsid w:val="00D0786A"/>
    <w:rsid w:val="00D12308"/>
    <w:rsid w:val="00D255D2"/>
    <w:rsid w:val="00D27D67"/>
    <w:rsid w:val="00D31717"/>
    <w:rsid w:val="00D371B1"/>
    <w:rsid w:val="00D40A5C"/>
    <w:rsid w:val="00D414CD"/>
    <w:rsid w:val="00D51DE1"/>
    <w:rsid w:val="00D52636"/>
    <w:rsid w:val="00D52924"/>
    <w:rsid w:val="00D52BE6"/>
    <w:rsid w:val="00D60469"/>
    <w:rsid w:val="00D65D26"/>
    <w:rsid w:val="00D720FF"/>
    <w:rsid w:val="00D72A0D"/>
    <w:rsid w:val="00D759E3"/>
    <w:rsid w:val="00D836E2"/>
    <w:rsid w:val="00D83E3F"/>
    <w:rsid w:val="00D84039"/>
    <w:rsid w:val="00D974EF"/>
    <w:rsid w:val="00DA439E"/>
    <w:rsid w:val="00DA4864"/>
    <w:rsid w:val="00DA486F"/>
    <w:rsid w:val="00DB2AB1"/>
    <w:rsid w:val="00DB35A4"/>
    <w:rsid w:val="00DB55BF"/>
    <w:rsid w:val="00DB6F30"/>
    <w:rsid w:val="00DC66E2"/>
    <w:rsid w:val="00DC68A0"/>
    <w:rsid w:val="00DD0D7C"/>
    <w:rsid w:val="00DD25F4"/>
    <w:rsid w:val="00DD2EAA"/>
    <w:rsid w:val="00DE0510"/>
    <w:rsid w:val="00DE3148"/>
    <w:rsid w:val="00DE3BE1"/>
    <w:rsid w:val="00DE3E35"/>
    <w:rsid w:val="00DF20DB"/>
    <w:rsid w:val="00E03180"/>
    <w:rsid w:val="00E0530A"/>
    <w:rsid w:val="00E160AB"/>
    <w:rsid w:val="00E17A60"/>
    <w:rsid w:val="00E2113E"/>
    <w:rsid w:val="00E24316"/>
    <w:rsid w:val="00E2454E"/>
    <w:rsid w:val="00E25BD0"/>
    <w:rsid w:val="00E2768A"/>
    <w:rsid w:val="00E305EB"/>
    <w:rsid w:val="00E43BBD"/>
    <w:rsid w:val="00E47351"/>
    <w:rsid w:val="00E5355E"/>
    <w:rsid w:val="00E55D2A"/>
    <w:rsid w:val="00E60F31"/>
    <w:rsid w:val="00E610C4"/>
    <w:rsid w:val="00E90754"/>
    <w:rsid w:val="00E9090A"/>
    <w:rsid w:val="00EA167A"/>
    <w:rsid w:val="00EA2A13"/>
    <w:rsid w:val="00EB1FDA"/>
    <w:rsid w:val="00EC21DA"/>
    <w:rsid w:val="00ED7CBD"/>
    <w:rsid w:val="00EE1147"/>
    <w:rsid w:val="00EE2B0B"/>
    <w:rsid w:val="00EE4699"/>
    <w:rsid w:val="00EF1A7D"/>
    <w:rsid w:val="00F00AF7"/>
    <w:rsid w:val="00F034C3"/>
    <w:rsid w:val="00F0351F"/>
    <w:rsid w:val="00F065FA"/>
    <w:rsid w:val="00F163FB"/>
    <w:rsid w:val="00F164C2"/>
    <w:rsid w:val="00F16EBE"/>
    <w:rsid w:val="00F17375"/>
    <w:rsid w:val="00F2093C"/>
    <w:rsid w:val="00F2198E"/>
    <w:rsid w:val="00F240E6"/>
    <w:rsid w:val="00F25F3D"/>
    <w:rsid w:val="00F26500"/>
    <w:rsid w:val="00F273DA"/>
    <w:rsid w:val="00F32D75"/>
    <w:rsid w:val="00F344D7"/>
    <w:rsid w:val="00F424CC"/>
    <w:rsid w:val="00F42E16"/>
    <w:rsid w:val="00F43A2E"/>
    <w:rsid w:val="00F4470E"/>
    <w:rsid w:val="00F4486C"/>
    <w:rsid w:val="00F50458"/>
    <w:rsid w:val="00F5226D"/>
    <w:rsid w:val="00F53FF7"/>
    <w:rsid w:val="00F56D06"/>
    <w:rsid w:val="00F56E32"/>
    <w:rsid w:val="00F61081"/>
    <w:rsid w:val="00F66EF6"/>
    <w:rsid w:val="00F71663"/>
    <w:rsid w:val="00F72F5A"/>
    <w:rsid w:val="00F74CB7"/>
    <w:rsid w:val="00F76F76"/>
    <w:rsid w:val="00F813EA"/>
    <w:rsid w:val="00F82989"/>
    <w:rsid w:val="00F82CC3"/>
    <w:rsid w:val="00F91BC4"/>
    <w:rsid w:val="00F9244D"/>
    <w:rsid w:val="00F95169"/>
    <w:rsid w:val="00F95EF7"/>
    <w:rsid w:val="00FA07F2"/>
    <w:rsid w:val="00FA2227"/>
    <w:rsid w:val="00FA2323"/>
    <w:rsid w:val="00FA6B4D"/>
    <w:rsid w:val="00FC096C"/>
    <w:rsid w:val="00FC5106"/>
    <w:rsid w:val="00FC7DE2"/>
    <w:rsid w:val="00FD49C4"/>
    <w:rsid w:val="00FD596E"/>
    <w:rsid w:val="00FE0C95"/>
    <w:rsid w:val="00FE1BFE"/>
    <w:rsid w:val="00FE228D"/>
    <w:rsid w:val="00FE37B9"/>
    <w:rsid w:val="00FE5030"/>
    <w:rsid w:val="00FF147F"/>
    <w:rsid w:val="00FF44E1"/>
    <w:rsid w:val="00FF597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F532E"/>
  <w15:docId w15:val="{A1835AC6-D835-7245-ACB7-37FF75006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B36"/>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F71663"/>
    <w:pPr>
      <w:tabs>
        <w:tab w:val="center" w:pos="4513"/>
        <w:tab w:val="right" w:pos="9026"/>
      </w:tabs>
    </w:pPr>
  </w:style>
  <w:style w:type="character" w:customStyle="1" w:styleId="HeaderChar">
    <w:name w:val="Header Char"/>
    <w:basedOn w:val="DefaultParagraphFont"/>
    <w:link w:val="Header"/>
    <w:uiPriority w:val="99"/>
    <w:rsid w:val="00F71663"/>
  </w:style>
  <w:style w:type="paragraph" w:styleId="Footer">
    <w:name w:val="footer"/>
    <w:basedOn w:val="Normal"/>
    <w:link w:val="FooterChar"/>
    <w:uiPriority w:val="99"/>
    <w:unhideWhenUsed/>
    <w:rsid w:val="00F71663"/>
    <w:pPr>
      <w:tabs>
        <w:tab w:val="center" w:pos="4513"/>
        <w:tab w:val="right" w:pos="9026"/>
      </w:tabs>
    </w:pPr>
  </w:style>
  <w:style w:type="character" w:customStyle="1" w:styleId="FooterChar">
    <w:name w:val="Footer Char"/>
    <w:basedOn w:val="DefaultParagraphFont"/>
    <w:link w:val="Footer"/>
    <w:uiPriority w:val="99"/>
    <w:rsid w:val="00F71663"/>
  </w:style>
  <w:style w:type="paragraph" w:styleId="BalloonText">
    <w:name w:val="Balloon Text"/>
    <w:basedOn w:val="Normal"/>
    <w:link w:val="BalloonTextChar"/>
    <w:uiPriority w:val="99"/>
    <w:semiHidden/>
    <w:unhideWhenUsed/>
    <w:rsid w:val="00F71663"/>
    <w:rPr>
      <w:rFonts w:ascii="Tahoma" w:hAnsi="Tahoma" w:cs="Tahoma"/>
      <w:sz w:val="16"/>
      <w:szCs w:val="16"/>
    </w:rPr>
  </w:style>
  <w:style w:type="character" w:customStyle="1" w:styleId="BalloonTextChar">
    <w:name w:val="Balloon Text Char"/>
    <w:basedOn w:val="DefaultParagraphFont"/>
    <w:link w:val="BalloonText"/>
    <w:uiPriority w:val="99"/>
    <w:semiHidden/>
    <w:rsid w:val="00F71663"/>
    <w:rPr>
      <w:rFonts w:ascii="Tahoma" w:hAnsi="Tahoma" w:cs="Tahoma"/>
      <w:sz w:val="16"/>
      <w:szCs w:val="16"/>
    </w:rPr>
  </w:style>
  <w:style w:type="table" w:styleId="TableGrid">
    <w:name w:val="Table Grid"/>
    <w:basedOn w:val="TableNormal"/>
    <w:uiPriority w:val="59"/>
    <w:rsid w:val="00E031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27B4"/>
    <w:pPr>
      <w:ind w:left="720"/>
      <w:contextualSpacing/>
    </w:pPr>
  </w:style>
  <w:style w:type="paragraph" w:styleId="BodyText">
    <w:name w:val="Body Text"/>
    <w:basedOn w:val="Normal"/>
    <w:link w:val="BodyTextChar"/>
    <w:rsid w:val="00F25F3D"/>
    <w:pPr>
      <w:tabs>
        <w:tab w:val="left" w:pos="3927"/>
        <w:tab w:val="left" w:pos="4488"/>
      </w:tabs>
      <w:spacing w:line="480" w:lineRule="auto"/>
      <w:jc w:val="both"/>
    </w:pPr>
    <w:rPr>
      <w:sz w:val="28"/>
      <w:szCs w:val="24"/>
    </w:rPr>
  </w:style>
  <w:style w:type="character" w:customStyle="1" w:styleId="BodyTextChar">
    <w:name w:val="Body Text Char"/>
    <w:basedOn w:val="DefaultParagraphFont"/>
    <w:link w:val="BodyText"/>
    <w:rsid w:val="00F25F3D"/>
    <w:rPr>
      <w:sz w:val="28"/>
      <w:szCs w:val="24"/>
    </w:rPr>
  </w:style>
  <w:style w:type="numbering" w:customStyle="1" w:styleId="CurrentList1">
    <w:name w:val="Current List1"/>
    <w:uiPriority w:val="99"/>
    <w:rsid w:val="000E1C7B"/>
    <w:pPr>
      <w:numPr>
        <w:numId w:val="2"/>
      </w:numPr>
    </w:pPr>
  </w:style>
  <w:style w:type="character" w:styleId="Hyperlink">
    <w:name w:val="Hyperlink"/>
    <w:basedOn w:val="DefaultParagraphFont"/>
    <w:uiPriority w:val="99"/>
    <w:unhideWhenUsed/>
    <w:rsid w:val="001219B9"/>
    <w:rPr>
      <w:color w:val="0000FF" w:themeColor="hyperlink"/>
      <w:u w:val="single"/>
    </w:rPr>
  </w:style>
  <w:style w:type="character" w:styleId="UnresolvedMention">
    <w:name w:val="Unresolved Mention"/>
    <w:basedOn w:val="DefaultParagraphFont"/>
    <w:uiPriority w:val="99"/>
    <w:semiHidden/>
    <w:unhideWhenUsed/>
    <w:rsid w:val="001219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52416">
      <w:bodyDiv w:val="1"/>
      <w:marLeft w:val="0"/>
      <w:marRight w:val="0"/>
      <w:marTop w:val="0"/>
      <w:marBottom w:val="0"/>
      <w:divBdr>
        <w:top w:val="none" w:sz="0" w:space="0" w:color="auto"/>
        <w:left w:val="none" w:sz="0" w:space="0" w:color="auto"/>
        <w:bottom w:val="none" w:sz="0" w:space="0" w:color="auto"/>
        <w:right w:val="none" w:sz="0" w:space="0" w:color="auto"/>
      </w:divBdr>
    </w:div>
    <w:div w:id="175385204">
      <w:bodyDiv w:val="1"/>
      <w:marLeft w:val="0"/>
      <w:marRight w:val="0"/>
      <w:marTop w:val="0"/>
      <w:marBottom w:val="0"/>
      <w:divBdr>
        <w:top w:val="none" w:sz="0" w:space="0" w:color="auto"/>
        <w:left w:val="none" w:sz="0" w:space="0" w:color="auto"/>
        <w:bottom w:val="none" w:sz="0" w:space="0" w:color="auto"/>
        <w:right w:val="none" w:sz="0" w:space="0" w:color="auto"/>
      </w:divBdr>
    </w:div>
    <w:div w:id="194657605">
      <w:bodyDiv w:val="1"/>
      <w:marLeft w:val="0"/>
      <w:marRight w:val="0"/>
      <w:marTop w:val="0"/>
      <w:marBottom w:val="0"/>
      <w:divBdr>
        <w:top w:val="none" w:sz="0" w:space="0" w:color="auto"/>
        <w:left w:val="none" w:sz="0" w:space="0" w:color="auto"/>
        <w:bottom w:val="none" w:sz="0" w:space="0" w:color="auto"/>
        <w:right w:val="none" w:sz="0" w:space="0" w:color="auto"/>
      </w:divBdr>
    </w:div>
    <w:div w:id="205992504">
      <w:bodyDiv w:val="1"/>
      <w:marLeft w:val="0"/>
      <w:marRight w:val="0"/>
      <w:marTop w:val="0"/>
      <w:marBottom w:val="0"/>
      <w:divBdr>
        <w:top w:val="none" w:sz="0" w:space="0" w:color="auto"/>
        <w:left w:val="none" w:sz="0" w:space="0" w:color="auto"/>
        <w:bottom w:val="none" w:sz="0" w:space="0" w:color="auto"/>
        <w:right w:val="none" w:sz="0" w:space="0" w:color="auto"/>
      </w:divBdr>
      <w:divsChild>
        <w:div w:id="166753787">
          <w:marLeft w:val="0"/>
          <w:marRight w:val="0"/>
          <w:marTop w:val="0"/>
          <w:marBottom w:val="0"/>
          <w:divBdr>
            <w:top w:val="none" w:sz="0" w:space="0" w:color="auto"/>
            <w:left w:val="none" w:sz="0" w:space="0" w:color="auto"/>
            <w:bottom w:val="none" w:sz="0" w:space="0" w:color="auto"/>
            <w:right w:val="none" w:sz="0" w:space="0" w:color="auto"/>
          </w:divBdr>
        </w:div>
        <w:div w:id="1150825409">
          <w:marLeft w:val="0"/>
          <w:marRight w:val="0"/>
          <w:marTop w:val="0"/>
          <w:marBottom w:val="0"/>
          <w:divBdr>
            <w:top w:val="none" w:sz="0" w:space="0" w:color="auto"/>
            <w:left w:val="none" w:sz="0" w:space="0" w:color="auto"/>
            <w:bottom w:val="none" w:sz="0" w:space="0" w:color="auto"/>
            <w:right w:val="none" w:sz="0" w:space="0" w:color="auto"/>
          </w:divBdr>
        </w:div>
        <w:div w:id="216361248">
          <w:marLeft w:val="0"/>
          <w:marRight w:val="0"/>
          <w:marTop w:val="0"/>
          <w:marBottom w:val="0"/>
          <w:divBdr>
            <w:top w:val="none" w:sz="0" w:space="0" w:color="auto"/>
            <w:left w:val="none" w:sz="0" w:space="0" w:color="auto"/>
            <w:bottom w:val="none" w:sz="0" w:space="0" w:color="auto"/>
            <w:right w:val="none" w:sz="0" w:space="0" w:color="auto"/>
          </w:divBdr>
        </w:div>
        <w:div w:id="650791383">
          <w:marLeft w:val="0"/>
          <w:marRight w:val="0"/>
          <w:marTop w:val="0"/>
          <w:marBottom w:val="0"/>
          <w:divBdr>
            <w:top w:val="none" w:sz="0" w:space="0" w:color="auto"/>
            <w:left w:val="none" w:sz="0" w:space="0" w:color="auto"/>
            <w:bottom w:val="none" w:sz="0" w:space="0" w:color="auto"/>
            <w:right w:val="none" w:sz="0" w:space="0" w:color="auto"/>
          </w:divBdr>
        </w:div>
        <w:div w:id="1235316205">
          <w:marLeft w:val="0"/>
          <w:marRight w:val="0"/>
          <w:marTop w:val="0"/>
          <w:marBottom w:val="0"/>
          <w:divBdr>
            <w:top w:val="none" w:sz="0" w:space="0" w:color="auto"/>
            <w:left w:val="none" w:sz="0" w:space="0" w:color="auto"/>
            <w:bottom w:val="none" w:sz="0" w:space="0" w:color="auto"/>
            <w:right w:val="none" w:sz="0" w:space="0" w:color="auto"/>
          </w:divBdr>
        </w:div>
        <w:div w:id="1374696325">
          <w:marLeft w:val="0"/>
          <w:marRight w:val="0"/>
          <w:marTop w:val="0"/>
          <w:marBottom w:val="0"/>
          <w:divBdr>
            <w:top w:val="none" w:sz="0" w:space="0" w:color="auto"/>
            <w:left w:val="none" w:sz="0" w:space="0" w:color="auto"/>
            <w:bottom w:val="none" w:sz="0" w:space="0" w:color="auto"/>
            <w:right w:val="none" w:sz="0" w:space="0" w:color="auto"/>
          </w:divBdr>
        </w:div>
        <w:div w:id="348336769">
          <w:marLeft w:val="0"/>
          <w:marRight w:val="0"/>
          <w:marTop w:val="0"/>
          <w:marBottom w:val="0"/>
          <w:divBdr>
            <w:top w:val="none" w:sz="0" w:space="0" w:color="auto"/>
            <w:left w:val="none" w:sz="0" w:space="0" w:color="auto"/>
            <w:bottom w:val="none" w:sz="0" w:space="0" w:color="auto"/>
            <w:right w:val="none" w:sz="0" w:space="0" w:color="auto"/>
          </w:divBdr>
        </w:div>
        <w:div w:id="625084627">
          <w:marLeft w:val="0"/>
          <w:marRight w:val="0"/>
          <w:marTop w:val="0"/>
          <w:marBottom w:val="0"/>
          <w:divBdr>
            <w:top w:val="none" w:sz="0" w:space="0" w:color="auto"/>
            <w:left w:val="none" w:sz="0" w:space="0" w:color="auto"/>
            <w:bottom w:val="none" w:sz="0" w:space="0" w:color="auto"/>
            <w:right w:val="none" w:sz="0" w:space="0" w:color="auto"/>
          </w:divBdr>
        </w:div>
        <w:div w:id="296372762">
          <w:marLeft w:val="0"/>
          <w:marRight w:val="0"/>
          <w:marTop w:val="0"/>
          <w:marBottom w:val="0"/>
          <w:divBdr>
            <w:top w:val="none" w:sz="0" w:space="0" w:color="auto"/>
            <w:left w:val="none" w:sz="0" w:space="0" w:color="auto"/>
            <w:bottom w:val="none" w:sz="0" w:space="0" w:color="auto"/>
            <w:right w:val="none" w:sz="0" w:space="0" w:color="auto"/>
          </w:divBdr>
        </w:div>
        <w:div w:id="1846507763">
          <w:marLeft w:val="0"/>
          <w:marRight w:val="0"/>
          <w:marTop w:val="0"/>
          <w:marBottom w:val="0"/>
          <w:divBdr>
            <w:top w:val="none" w:sz="0" w:space="0" w:color="auto"/>
            <w:left w:val="none" w:sz="0" w:space="0" w:color="auto"/>
            <w:bottom w:val="none" w:sz="0" w:space="0" w:color="auto"/>
            <w:right w:val="none" w:sz="0" w:space="0" w:color="auto"/>
          </w:divBdr>
        </w:div>
        <w:div w:id="956564434">
          <w:marLeft w:val="0"/>
          <w:marRight w:val="0"/>
          <w:marTop w:val="0"/>
          <w:marBottom w:val="0"/>
          <w:divBdr>
            <w:top w:val="none" w:sz="0" w:space="0" w:color="auto"/>
            <w:left w:val="none" w:sz="0" w:space="0" w:color="auto"/>
            <w:bottom w:val="none" w:sz="0" w:space="0" w:color="auto"/>
            <w:right w:val="none" w:sz="0" w:space="0" w:color="auto"/>
          </w:divBdr>
        </w:div>
        <w:div w:id="114713008">
          <w:marLeft w:val="0"/>
          <w:marRight w:val="0"/>
          <w:marTop w:val="0"/>
          <w:marBottom w:val="0"/>
          <w:divBdr>
            <w:top w:val="none" w:sz="0" w:space="0" w:color="auto"/>
            <w:left w:val="none" w:sz="0" w:space="0" w:color="auto"/>
            <w:bottom w:val="none" w:sz="0" w:space="0" w:color="auto"/>
            <w:right w:val="none" w:sz="0" w:space="0" w:color="auto"/>
          </w:divBdr>
        </w:div>
        <w:div w:id="1260484351">
          <w:marLeft w:val="0"/>
          <w:marRight w:val="0"/>
          <w:marTop w:val="0"/>
          <w:marBottom w:val="0"/>
          <w:divBdr>
            <w:top w:val="none" w:sz="0" w:space="0" w:color="auto"/>
            <w:left w:val="none" w:sz="0" w:space="0" w:color="auto"/>
            <w:bottom w:val="none" w:sz="0" w:space="0" w:color="auto"/>
            <w:right w:val="none" w:sz="0" w:space="0" w:color="auto"/>
          </w:divBdr>
        </w:div>
        <w:div w:id="1236433326">
          <w:marLeft w:val="0"/>
          <w:marRight w:val="0"/>
          <w:marTop w:val="0"/>
          <w:marBottom w:val="0"/>
          <w:divBdr>
            <w:top w:val="none" w:sz="0" w:space="0" w:color="auto"/>
            <w:left w:val="none" w:sz="0" w:space="0" w:color="auto"/>
            <w:bottom w:val="none" w:sz="0" w:space="0" w:color="auto"/>
            <w:right w:val="none" w:sz="0" w:space="0" w:color="auto"/>
          </w:divBdr>
        </w:div>
        <w:div w:id="616447906">
          <w:marLeft w:val="0"/>
          <w:marRight w:val="0"/>
          <w:marTop w:val="0"/>
          <w:marBottom w:val="0"/>
          <w:divBdr>
            <w:top w:val="none" w:sz="0" w:space="0" w:color="auto"/>
            <w:left w:val="none" w:sz="0" w:space="0" w:color="auto"/>
            <w:bottom w:val="none" w:sz="0" w:space="0" w:color="auto"/>
            <w:right w:val="none" w:sz="0" w:space="0" w:color="auto"/>
          </w:divBdr>
        </w:div>
        <w:div w:id="1172909394">
          <w:marLeft w:val="0"/>
          <w:marRight w:val="0"/>
          <w:marTop w:val="0"/>
          <w:marBottom w:val="0"/>
          <w:divBdr>
            <w:top w:val="none" w:sz="0" w:space="0" w:color="auto"/>
            <w:left w:val="none" w:sz="0" w:space="0" w:color="auto"/>
            <w:bottom w:val="none" w:sz="0" w:space="0" w:color="auto"/>
            <w:right w:val="none" w:sz="0" w:space="0" w:color="auto"/>
          </w:divBdr>
        </w:div>
      </w:divsChild>
    </w:div>
    <w:div w:id="286158018">
      <w:bodyDiv w:val="1"/>
      <w:marLeft w:val="0"/>
      <w:marRight w:val="0"/>
      <w:marTop w:val="0"/>
      <w:marBottom w:val="0"/>
      <w:divBdr>
        <w:top w:val="none" w:sz="0" w:space="0" w:color="auto"/>
        <w:left w:val="none" w:sz="0" w:space="0" w:color="auto"/>
        <w:bottom w:val="none" w:sz="0" w:space="0" w:color="auto"/>
        <w:right w:val="none" w:sz="0" w:space="0" w:color="auto"/>
      </w:divBdr>
    </w:div>
    <w:div w:id="694501520">
      <w:bodyDiv w:val="1"/>
      <w:marLeft w:val="0"/>
      <w:marRight w:val="0"/>
      <w:marTop w:val="0"/>
      <w:marBottom w:val="0"/>
      <w:divBdr>
        <w:top w:val="none" w:sz="0" w:space="0" w:color="auto"/>
        <w:left w:val="none" w:sz="0" w:space="0" w:color="auto"/>
        <w:bottom w:val="none" w:sz="0" w:space="0" w:color="auto"/>
        <w:right w:val="none" w:sz="0" w:space="0" w:color="auto"/>
      </w:divBdr>
      <w:divsChild>
        <w:div w:id="712929560">
          <w:marLeft w:val="0"/>
          <w:marRight w:val="0"/>
          <w:marTop w:val="0"/>
          <w:marBottom w:val="0"/>
          <w:divBdr>
            <w:top w:val="none" w:sz="0" w:space="0" w:color="auto"/>
            <w:left w:val="none" w:sz="0" w:space="0" w:color="auto"/>
            <w:bottom w:val="none" w:sz="0" w:space="0" w:color="auto"/>
            <w:right w:val="none" w:sz="0" w:space="0" w:color="auto"/>
          </w:divBdr>
        </w:div>
        <w:div w:id="1616254775">
          <w:marLeft w:val="0"/>
          <w:marRight w:val="0"/>
          <w:marTop w:val="0"/>
          <w:marBottom w:val="0"/>
          <w:divBdr>
            <w:top w:val="none" w:sz="0" w:space="0" w:color="auto"/>
            <w:left w:val="none" w:sz="0" w:space="0" w:color="auto"/>
            <w:bottom w:val="none" w:sz="0" w:space="0" w:color="auto"/>
            <w:right w:val="none" w:sz="0" w:space="0" w:color="auto"/>
          </w:divBdr>
        </w:div>
        <w:div w:id="573053065">
          <w:marLeft w:val="0"/>
          <w:marRight w:val="0"/>
          <w:marTop w:val="0"/>
          <w:marBottom w:val="0"/>
          <w:divBdr>
            <w:top w:val="none" w:sz="0" w:space="0" w:color="auto"/>
            <w:left w:val="none" w:sz="0" w:space="0" w:color="auto"/>
            <w:bottom w:val="none" w:sz="0" w:space="0" w:color="auto"/>
            <w:right w:val="none" w:sz="0" w:space="0" w:color="auto"/>
          </w:divBdr>
        </w:div>
        <w:div w:id="1188984754">
          <w:marLeft w:val="0"/>
          <w:marRight w:val="0"/>
          <w:marTop w:val="0"/>
          <w:marBottom w:val="0"/>
          <w:divBdr>
            <w:top w:val="none" w:sz="0" w:space="0" w:color="auto"/>
            <w:left w:val="none" w:sz="0" w:space="0" w:color="auto"/>
            <w:bottom w:val="none" w:sz="0" w:space="0" w:color="auto"/>
            <w:right w:val="none" w:sz="0" w:space="0" w:color="auto"/>
          </w:divBdr>
        </w:div>
        <w:div w:id="195193823">
          <w:marLeft w:val="0"/>
          <w:marRight w:val="0"/>
          <w:marTop w:val="0"/>
          <w:marBottom w:val="0"/>
          <w:divBdr>
            <w:top w:val="none" w:sz="0" w:space="0" w:color="auto"/>
            <w:left w:val="none" w:sz="0" w:space="0" w:color="auto"/>
            <w:bottom w:val="none" w:sz="0" w:space="0" w:color="auto"/>
            <w:right w:val="none" w:sz="0" w:space="0" w:color="auto"/>
          </w:divBdr>
        </w:div>
        <w:div w:id="2047556671">
          <w:marLeft w:val="0"/>
          <w:marRight w:val="0"/>
          <w:marTop w:val="0"/>
          <w:marBottom w:val="0"/>
          <w:divBdr>
            <w:top w:val="none" w:sz="0" w:space="0" w:color="auto"/>
            <w:left w:val="none" w:sz="0" w:space="0" w:color="auto"/>
            <w:bottom w:val="none" w:sz="0" w:space="0" w:color="auto"/>
            <w:right w:val="none" w:sz="0" w:space="0" w:color="auto"/>
          </w:divBdr>
        </w:div>
        <w:div w:id="1516530959">
          <w:marLeft w:val="0"/>
          <w:marRight w:val="0"/>
          <w:marTop w:val="0"/>
          <w:marBottom w:val="0"/>
          <w:divBdr>
            <w:top w:val="none" w:sz="0" w:space="0" w:color="auto"/>
            <w:left w:val="none" w:sz="0" w:space="0" w:color="auto"/>
            <w:bottom w:val="none" w:sz="0" w:space="0" w:color="auto"/>
            <w:right w:val="none" w:sz="0" w:space="0" w:color="auto"/>
          </w:divBdr>
        </w:div>
      </w:divsChild>
    </w:div>
    <w:div w:id="852954328">
      <w:bodyDiv w:val="1"/>
      <w:marLeft w:val="0"/>
      <w:marRight w:val="0"/>
      <w:marTop w:val="0"/>
      <w:marBottom w:val="0"/>
      <w:divBdr>
        <w:top w:val="none" w:sz="0" w:space="0" w:color="auto"/>
        <w:left w:val="none" w:sz="0" w:space="0" w:color="auto"/>
        <w:bottom w:val="none" w:sz="0" w:space="0" w:color="auto"/>
        <w:right w:val="none" w:sz="0" w:space="0" w:color="auto"/>
      </w:divBdr>
      <w:divsChild>
        <w:div w:id="57168260">
          <w:marLeft w:val="0"/>
          <w:marRight w:val="0"/>
          <w:marTop w:val="0"/>
          <w:marBottom w:val="0"/>
          <w:divBdr>
            <w:top w:val="none" w:sz="0" w:space="0" w:color="auto"/>
            <w:left w:val="none" w:sz="0" w:space="0" w:color="auto"/>
            <w:bottom w:val="none" w:sz="0" w:space="0" w:color="auto"/>
            <w:right w:val="none" w:sz="0" w:space="0" w:color="auto"/>
          </w:divBdr>
        </w:div>
        <w:div w:id="1649287355">
          <w:marLeft w:val="0"/>
          <w:marRight w:val="0"/>
          <w:marTop w:val="0"/>
          <w:marBottom w:val="0"/>
          <w:divBdr>
            <w:top w:val="none" w:sz="0" w:space="0" w:color="auto"/>
            <w:left w:val="none" w:sz="0" w:space="0" w:color="auto"/>
            <w:bottom w:val="none" w:sz="0" w:space="0" w:color="auto"/>
            <w:right w:val="none" w:sz="0" w:space="0" w:color="auto"/>
          </w:divBdr>
        </w:div>
        <w:div w:id="948585612">
          <w:marLeft w:val="0"/>
          <w:marRight w:val="0"/>
          <w:marTop w:val="0"/>
          <w:marBottom w:val="0"/>
          <w:divBdr>
            <w:top w:val="none" w:sz="0" w:space="0" w:color="auto"/>
            <w:left w:val="none" w:sz="0" w:space="0" w:color="auto"/>
            <w:bottom w:val="none" w:sz="0" w:space="0" w:color="auto"/>
            <w:right w:val="none" w:sz="0" w:space="0" w:color="auto"/>
          </w:divBdr>
        </w:div>
        <w:div w:id="1560899540">
          <w:marLeft w:val="0"/>
          <w:marRight w:val="0"/>
          <w:marTop w:val="0"/>
          <w:marBottom w:val="0"/>
          <w:divBdr>
            <w:top w:val="none" w:sz="0" w:space="0" w:color="auto"/>
            <w:left w:val="none" w:sz="0" w:space="0" w:color="auto"/>
            <w:bottom w:val="none" w:sz="0" w:space="0" w:color="auto"/>
            <w:right w:val="none" w:sz="0" w:space="0" w:color="auto"/>
          </w:divBdr>
        </w:div>
        <w:div w:id="1173572555">
          <w:marLeft w:val="0"/>
          <w:marRight w:val="0"/>
          <w:marTop w:val="0"/>
          <w:marBottom w:val="0"/>
          <w:divBdr>
            <w:top w:val="none" w:sz="0" w:space="0" w:color="auto"/>
            <w:left w:val="none" w:sz="0" w:space="0" w:color="auto"/>
            <w:bottom w:val="none" w:sz="0" w:space="0" w:color="auto"/>
            <w:right w:val="none" w:sz="0" w:space="0" w:color="auto"/>
          </w:divBdr>
        </w:div>
        <w:div w:id="1248883713">
          <w:marLeft w:val="0"/>
          <w:marRight w:val="0"/>
          <w:marTop w:val="0"/>
          <w:marBottom w:val="0"/>
          <w:divBdr>
            <w:top w:val="none" w:sz="0" w:space="0" w:color="auto"/>
            <w:left w:val="none" w:sz="0" w:space="0" w:color="auto"/>
            <w:bottom w:val="none" w:sz="0" w:space="0" w:color="auto"/>
            <w:right w:val="none" w:sz="0" w:space="0" w:color="auto"/>
          </w:divBdr>
        </w:div>
        <w:div w:id="1813323320">
          <w:marLeft w:val="0"/>
          <w:marRight w:val="0"/>
          <w:marTop w:val="0"/>
          <w:marBottom w:val="0"/>
          <w:divBdr>
            <w:top w:val="none" w:sz="0" w:space="0" w:color="auto"/>
            <w:left w:val="none" w:sz="0" w:space="0" w:color="auto"/>
            <w:bottom w:val="none" w:sz="0" w:space="0" w:color="auto"/>
            <w:right w:val="none" w:sz="0" w:space="0" w:color="auto"/>
          </w:divBdr>
        </w:div>
        <w:div w:id="1511211476">
          <w:marLeft w:val="0"/>
          <w:marRight w:val="0"/>
          <w:marTop w:val="0"/>
          <w:marBottom w:val="0"/>
          <w:divBdr>
            <w:top w:val="none" w:sz="0" w:space="0" w:color="auto"/>
            <w:left w:val="none" w:sz="0" w:space="0" w:color="auto"/>
            <w:bottom w:val="none" w:sz="0" w:space="0" w:color="auto"/>
            <w:right w:val="none" w:sz="0" w:space="0" w:color="auto"/>
          </w:divBdr>
        </w:div>
        <w:div w:id="1965114227">
          <w:marLeft w:val="0"/>
          <w:marRight w:val="0"/>
          <w:marTop w:val="0"/>
          <w:marBottom w:val="0"/>
          <w:divBdr>
            <w:top w:val="none" w:sz="0" w:space="0" w:color="auto"/>
            <w:left w:val="none" w:sz="0" w:space="0" w:color="auto"/>
            <w:bottom w:val="none" w:sz="0" w:space="0" w:color="auto"/>
            <w:right w:val="none" w:sz="0" w:space="0" w:color="auto"/>
          </w:divBdr>
        </w:div>
        <w:div w:id="564487488">
          <w:marLeft w:val="0"/>
          <w:marRight w:val="0"/>
          <w:marTop w:val="0"/>
          <w:marBottom w:val="0"/>
          <w:divBdr>
            <w:top w:val="none" w:sz="0" w:space="0" w:color="auto"/>
            <w:left w:val="none" w:sz="0" w:space="0" w:color="auto"/>
            <w:bottom w:val="none" w:sz="0" w:space="0" w:color="auto"/>
            <w:right w:val="none" w:sz="0" w:space="0" w:color="auto"/>
          </w:divBdr>
        </w:div>
        <w:div w:id="1746948048">
          <w:marLeft w:val="0"/>
          <w:marRight w:val="0"/>
          <w:marTop w:val="0"/>
          <w:marBottom w:val="0"/>
          <w:divBdr>
            <w:top w:val="none" w:sz="0" w:space="0" w:color="auto"/>
            <w:left w:val="none" w:sz="0" w:space="0" w:color="auto"/>
            <w:bottom w:val="none" w:sz="0" w:space="0" w:color="auto"/>
            <w:right w:val="none" w:sz="0" w:space="0" w:color="auto"/>
          </w:divBdr>
        </w:div>
        <w:div w:id="65155831">
          <w:marLeft w:val="0"/>
          <w:marRight w:val="0"/>
          <w:marTop w:val="0"/>
          <w:marBottom w:val="0"/>
          <w:divBdr>
            <w:top w:val="none" w:sz="0" w:space="0" w:color="auto"/>
            <w:left w:val="none" w:sz="0" w:space="0" w:color="auto"/>
            <w:bottom w:val="none" w:sz="0" w:space="0" w:color="auto"/>
            <w:right w:val="none" w:sz="0" w:space="0" w:color="auto"/>
          </w:divBdr>
        </w:div>
        <w:div w:id="1159881806">
          <w:marLeft w:val="0"/>
          <w:marRight w:val="0"/>
          <w:marTop w:val="0"/>
          <w:marBottom w:val="0"/>
          <w:divBdr>
            <w:top w:val="none" w:sz="0" w:space="0" w:color="auto"/>
            <w:left w:val="none" w:sz="0" w:space="0" w:color="auto"/>
            <w:bottom w:val="none" w:sz="0" w:space="0" w:color="auto"/>
            <w:right w:val="none" w:sz="0" w:space="0" w:color="auto"/>
          </w:divBdr>
        </w:div>
      </w:divsChild>
    </w:div>
    <w:div w:id="894312523">
      <w:bodyDiv w:val="1"/>
      <w:marLeft w:val="0"/>
      <w:marRight w:val="0"/>
      <w:marTop w:val="0"/>
      <w:marBottom w:val="0"/>
      <w:divBdr>
        <w:top w:val="none" w:sz="0" w:space="0" w:color="auto"/>
        <w:left w:val="none" w:sz="0" w:space="0" w:color="auto"/>
        <w:bottom w:val="none" w:sz="0" w:space="0" w:color="auto"/>
        <w:right w:val="none" w:sz="0" w:space="0" w:color="auto"/>
      </w:divBdr>
      <w:divsChild>
        <w:div w:id="708069646">
          <w:marLeft w:val="0"/>
          <w:marRight w:val="0"/>
          <w:marTop w:val="0"/>
          <w:marBottom w:val="0"/>
          <w:divBdr>
            <w:top w:val="none" w:sz="0" w:space="0" w:color="auto"/>
            <w:left w:val="none" w:sz="0" w:space="0" w:color="auto"/>
            <w:bottom w:val="none" w:sz="0" w:space="0" w:color="auto"/>
            <w:right w:val="none" w:sz="0" w:space="0" w:color="auto"/>
          </w:divBdr>
        </w:div>
        <w:div w:id="1243486015">
          <w:marLeft w:val="0"/>
          <w:marRight w:val="0"/>
          <w:marTop w:val="0"/>
          <w:marBottom w:val="0"/>
          <w:divBdr>
            <w:top w:val="none" w:sz="0" w:space="0" w:color="auto"/>
            <w:left w:val="none" w:sz="0" w:space="0" w:color="auto"/>
            <w:bottom w:val="none" w:sz="0" w:space="0" w:color="auto"/>
            <w:right w:val="none" w:sz="0" w:space="0" w:color="auto"/>
          </w:divBdr>
        </w:div>
        <w:div w:id="1555199147">
          <w:marLeft w:val="0"/>
          <w:marRight w:val="0"/>
          <w:marTop w:val="0"/>
          <w:marBottom w:val="0"/>
          <w:divBdr>
            <w:top w:val="none" w:sz="0" w:space="0" w:color="auto"/>
            <w:left w:val="none" w:sz="0" w:space="0" w:color="auto"/>
            <w:bottom w:val="none" w:sz="0" w:space="0" w:color="auto"/>
            <w:right w:val="none" w:sz="0" w:space="0" w:color="auto"/>
          </w:divBdr>
        </w:div>
        <w:div w:id="1757744457">
          <w:marLeft w:val="0"/>
          <w:marRight w:val="0"/>
          <w:marTop w:val="0"/>
          <w:marBottom w:val="0"/>
          <w:divBdr>
            <w:top w:val="none" w:sz="0" w:space="0" w:color="auto"/>
            <w:left w:val="none" w:sz="0" w:space="0" w:color="auto"/>
            <w:bottom w:val="none" w:sz="0" w:space="0" w:color="auto"/>
            <w:right w:val="none" w:sz="0" w:space="0" w:color="auto"/>
          </w:divBdr>
        </w:div>
        <w:div w:id="1113671248">
          <w:marLeft w:val="0"/>
          <w:marRight w:val="0"/>
          <w:marTop w:val="0"/>
          <w:marBottom w:val="0"/>
          <w:divBdr>
            <w:top w:val="none" w:sz="0" w:space="0" w:color="auto"/>
            <w:left w:val="none" w:sz="0" w:space="0" w:color="auto"/>
            <w:bottom w:val="none" w:sz="0" w:space="0" w:color="auto"/>
            <w:right w:val="none" w:sz="0" w:space="0" w:color="auto"/>
          </w:divBdr>
        </w:div>
        <w:div w:id="83646217">
          <w:marLeft w:val="0"/>
          <w:marRight w:val="0"/>
          <w:marTop w:val="0"/>
          <w:marBottom w:val="0"/>
          <w:divBdr>
            <w:top w:val="none" w:sz="0" w:space="0" w:color="auto"/>
            <w:left w:val="none" w:sz="0" w:space="0" w:color="auto"/>
            <w:bottom w:val="none" w:sz="0" w:space="0" w:color="auto"/>
            <w:right w:val="none" w:sz="0" w:space="0" w:color="auto"/>
          </w:divBdr>
        </w:div>
        <w:div w:id="161050562">
          <w:marLeft w:val="0"/>
          <w:marRight w:val="0"/>
          <w:marTop w:val="0"/>
          <w:marBottom w:val="0"/>
          <w:divBdr>
            <w:top w:val="none" w:sz="0" w:space="0" w:color="auto"/>
            <w:left w:val="none" w:sz="0" w:space="0" w:color="auto"/>
            <w:bottom w:val="none" w:sz="0" w:space="0" w:color="auto"/>
            <w:right w:val="none" w:sz="0" w:space="0" w:color="auto"/>
          </w:divBdr>
        </w:div>
        <w:div w:id="31811136">
          <w:marLeft w:val="0"/>
          <w:marRight w:val="0"/>
          <w:marTop w:val="0"/>
          <w:marBottom w:val="0"/>
          <w:divBdr>
            <w:top w:val="none" w:sz="0" w:space="0" w:color="auto"/>
            <w:left w:val="none" w:sz="0" w:space="0" w:color="auto"/>
            <w:bottom w:val="none" w:sz="0" w:space="0" w:color="auto"/>
            <w:right w:val="none" w:sz="0" w:space="0" w:color="auto"/>
          </w:divBdr>
        </w:div>
        <w:div w:id="1294361676">
          <w:marLeft w:val="0"/>
          <w:marRight w:val="0"/>
          <w:marTop w:val="0"/>
          <w:marBottom w:val="0"/>
          <w:divBdr>
            <w:top w:val="none" w:sz="0" w:space="0" w:color="auto"/>
            <w:left w:val="none" w:sz="0" w:space="0" w:color="auto"/>
            <w:bottom w:val="none" w:sz="0" w:space="0" w:color="auto"/>
            <w:right w:val="none" w:sz="0" w:space="0" w:color="auto"/>
          </w:divBdr>
        </w:div>
        <w:div w:id="1489439974">
          <w:marLeft w:val="0"/>
          <w:marRight w:val="0"/>
          <w:marTop w:val="0"/>
          <w:marBottom w:val="0"/>
          <w:divBdr>
            <w:top w:val="none" w:sz="0" w:space="0" w:color="auto"/>
            <w:left w:val="none" w:sz="0" w:space="0" w:color="auto"/>
            <w:bottom w:val="none" w:sz="0" w:space="0" w:color="auto"/>
            <w:right w:val="none" w:sz="0" w:space="0" w:color="auto"/>
          </w:divBdr>
        </w:div>
        <w:div w:id="1485317738">
          <w:marLeft w:val="0"/>
          <w:marRight w:val="0"/>
          <w:marTop w:val="0"/>
          <w:marBottom w:val="0"/>
          <w:divBdr>
            <w:top w:val="none" w:sz="0" w:space="0" w:color="auto"/>
            <w:left w:val="none" w:sz="0" w:space="0" w:color="auto"/>
            <w:bottom w:val="none" w:sz="0" w:space="0" w:color="auto"/>
            <w:right w:val="none" w:sz="0" w:space="0" w:color="auto"/>
          </w:divBdr>
        </w:div>
        <w:div w:id="1405837847">
          <w:marLeft w:val="0"/>
          <w:marRight w:val="0"/>
          <w:marTop w:val="0"/>
          <w:marBottom w:val="0"/>
          <w:divBdr>
            <w:top w:val="none" w:sz="0" w:space="0" w:color="auto"/>
            <w:left w:val="none" w:sz="0" w:space="0" w:color="auto"/>
            <w:bottom w:val="none" w:sz="0" w:space="0" w:color="auto"/>
            <w:right w:val="none" w:sz="0" w:space="0" w:color="auto"/>
          </w:divBdr>
        </w:div>
        <w:div w:id="572351413">
          <w:marLeft w:val="0"/>
          <w:marRight w:val="0"/>
          <w:marTop w:val="0"/>
          <w:marBottom w:val="0"/>
          <w:divBdr>
            <w:top w:val="none" w:sz="0" w:space="0" w:color="auto"/>
            <w:left w:val="none" w:sz="0" w:space="0" w:color="auto"/>
            <w:bottom w:val="none" w:sz="0" w:space="0" w:color="auto"/>
            <w:right w:val="none" w:sz="0" w:space="0" w:color="auto"/>
          </w:divBdr>
        </w:div>
      </w:divsChild>
    </w:div>
    <w:div w:id="1107698855">
      <w:bodyDiv w:val="1"/>
      <w:marLeft w:val="0"/>
      <w:marRight w:val="0"/>
      <w:marTop w:val="0"/>
      <w:marBottom w:val="0"/>
      <w:divBdr>
        <w:top w:val="none" w:sz="0" w:space="0" w:color="auto"/>
        <w:left w:val="none" w:sz="0" w:space="0" w:color="auto"/>
        <w:bottom w:val="none" w:sz="0" w:space="0" w:color="auto"/>
        <w:right w:val="none" w:sz="0" w:space="0" w:color="auto"/>
      </w:divBdr>
    </w:div>
    <w:div w:id="1119445660">
      <w:bodyDiv w:val="1"/>
      <w:marLeft w:val="0"/>
      <w:marRight w:val="0"/>
      <w:marTop w:val="0"/>
      <w:marBottom w:val="0"/>
      <w:divBdr>
        <w:top w:val="none" w:sz="0" w:space="0" w:color="auto"/>
        <w:left w:val="none" w:sz="0" w:space="0" w:color="auto"/>
        <w:bottom w:val="none" w:sz="0" w:space="0" w:color="auto"/>
        <w:right w:val="none" w:sz="0" w:space="0" w:color="auto"/>
      </w:divBdr>
    </w:div>
    <w:div w:id="1247493485">
      <w:bodyDiv w:val="1"/>
      <w:marLeft w:val="0"/>
      <w:marRight w:val="0"/>
      <w:marTop w:val="0"/>
      <w:marBottom w:val="0"/>
      <w:divBdr>
        <w:top w:val="none" w:sz="0" w:space="0" w:color="auto"/>
        <w:left w:val="none" w:sz="0" w:space="0" w:color="auto"/>
        <w:bottom w:val="none" w:sz="0" w:space="0" w:color="auto"/>
        <w:right w:val="none" w:sz="0" w:space="0" w:color="auto"/>
      </w:divBdr>
      <w:divsChild>
        <w:div w:id="1750422345">
          <w:marLeft w:val="0"/>
          <w:marRight w:val="0"/>
          <w:marTop w:val="0"/>
          <w:marBottom w:val="0"/>
          <w:divBdr>
            <w:top w:val="none" w:sz="0" w:space="0" w:color="auto"/>
            <w:left w:val="none" w:sz="0" w:space="0" w:color="auto"/>
            <w:bottom w:val="none" w:sz="0" w:space="0" w:color="auto"/>
            <w:right w:val="none" w:sz="0" w:space="0" w:color="auto"/>
          </w:divBdr>
        </w:div>
        <w:div w:id="819732703">
          <w:marLeft w:val="0"/>
          <w:marRight w:val="0"/>
          <w:marTop w:val="0"/>
          <w:marBottom w:val="0"/>
          <w:divBdr>
            <w:top w:val="none" w:sz="0" w:space="0" w:color="auto"/>
            <w:left w:val="none" w:sz="0" w:space="0" w:color="auto"/>
            <w:bottom w:val="none" w:sz="0" w:space="0" w:color="auto"/>
            <w:right w:val="none" w:sz="0" w:space="0" w:color="auto"/>
          </w:divBdr>
        </w:div>
        <w:div w:id="399601096">
          <w:marLeft w:val="0"/>
          <w:marRight w:val="0"/>
          <w:marTop w:val="0"/>
          <w:marBottom w:val="0"/>
          <w:divBdr>
            <w:top w:val="none" w:sz="0" w:space="0" w:color="auto"/>
            <w:left w:val="none" w:sz="0" w:space="0" w:color="auto"/>
            <w:bottom w:val="none" w:sz="0" w:space="0" w:color="auto"/>
            <w:right w:val="none" w:sz="0" w:space="0" w:color="auto"/>
          </w:divBdr>
        </w:div>
        <w:div w:id="1227455141">
          <w:marLeft w:val="0"/>
          <w:marRight w:val="0"/>
          <w:marTop w:val="0"/>
          <w:marBottom w:val="0"/>
          <w:divBdr>
            <w:top w:val="none" w:sz="0" w:space="0" w:color="auto"/>
            <w:left w:val="none" w:sz="0" w:space="0" w:color="auto"/>
            <w:bottom w:val="none" w:sz="0" w:space="0" w:color="auto"/>
            <w:right w:val="none" w:sz="0" w:space="0" w:color="auto"/>
          </w:divBdr>
        </w:div>
      </w:divsChild>
    </w:div>
    <w:div w:id="1358234821">
      <w:bodyDiv w:val="1"/>
      <w:marLeft w:val="0"/>
      <w:marRight w:val="0"/>
      <w:marTop w:val="0"/>
      <w:marBottom w:val="0"/>
      <w:divBdr>
        <w:top w:val="none" w:sz="0" w:space="0" w:color="auto"/>
        <w:left w:val="none" w:sz="0" w:space="0" w:color="auto"/>
        <w:bottom w:val="none" w:sz="0" w:space="0" w:color="auto"/>
        <w:right w:val="none" w:sz="0" w:space="0" w:color="auto"/>
      </w:divBdr>
      <w:divsChild>
        <w:div w:id="1737242152">
          <w:marLeft w:val="0"/>
          <w:marRight w:val="0"/>
          <w:marTop w:val="0"/>
          <w:marBottom w:val="0"/>
          <w:divBdr>
            <w:top w:val="none" w:sz="0" w:space="0" w:color="auto"/>
            <w:left w:val="none" w:sz="0" w:space="0" w:color="auto"/>
            <w:bottom w:val="none" w:sz="0" w:space="0" w:color="auto"/>
            <w:right w:val="none" w:sz="0" w:space="0" w:color="auto"/>
          </w:divBdr>
        </w:div>
        <w:div w:id="964769661">
          <w:marLeft w:val="0"/>
          <w:marRight w:val="0"/>
          <w:marTop w:val="0"/>
          <w:marBottom w:val="0"/>
          <w:divBdr>
            <w:top w:val="none" w:sz="0" w:space="0" w:color="auto"/>
            <w:left w:val="none" w:sz="0" w:space="0" w:color="auto"/>
            <w:bottom w:val="none" w:sz="0" w:space="0" w:color="auto"/>
            <w:right w:val="none" w:sz="0" w:space="0" w:color="auto"/>
          </w:divBdr>
        </w:div>
        <w:div w:id="1503425230">
          <w:marLeft w:val="0"/>
          <w:marRight w:val="0"/>
          <w:marTop w:val="0"/>
          <w:marBottom w:val="0"/>
          <w:divBdr>
            <w:top w:val="none" w:sz="0" w:space="0" w:color="auto"/>
            <w:left w:val="none" w:sz="0" w:space="0" w:color="auto"/>
            <w:bottom w:val="none" w:sz="0" w:space="0" w:color="auto"/>
            <w:right w:val="none" w:sz="0" w:space="0" w:color="auto"/>
          </w:divBdr>
        </w:div>
        <w:div w:id="1693922843">
          <w:marLeft w:val="0"/>
          <w:marRight w:val="0"/>
          <w:marTop w:val="0"/>
          <w:marBottom w:val="0"/>
          <w:divBdr>
            <w:top w:val="none" w:sz="0" w:space="0" w:color="auto"/>
            <w:left w:val="none" w:sz="0" w:space="0" w:color="auto"/>
            <w:bottom w:val="none" w:sz="0" w:space="0" w:color="auto"/>
            <w:right w:val="none" w:sz="0" w:space="0" w:color="auto"/>
          </w:divBdr>
        </w:div>
        <w:div w:id="1370648188">
          <w:marLeft w:val="0"/>
          <w:marRight w:val="0"/>
          <w:marTop w:val="0"/>
          <w:marBottom w:val="0"/>
          <w:divBdr>
            <w:top w:val="none" w:sz="0" w:space="0" w:color="auto"/>
            <w:left w:val="none" w:sz="0" w:space="0" w:color="auto"/>
            <w:bottom w:val="none" w:sz="0" w:space="0" w:color="auto"/>
            <w:right w:val="none" w:sz="0" w:space="0" w:color="auto"/>
          </w:divBdr>
        </w:div>
        <w:div w:id="650865486">
          <w:marLeft w:val="0"/>
          <w:marRight w:val="0"/>
          <w:marTop w:val="0"/>
          <w:marBottom w:val="0"/>
          <w:divBdr>
            <w:top w:val="none" w:sz="0" w:space="0" w:color="auto"/>
            <w:left w:val="none" w:sz="0" w:space="0" w:color="auto"/>
            <w:bottom w:val="none" w:sz="0" w:space="0" w:color="auto"/>
            <w:right w:val="none" w:sz="0" w:space="0" w:color="auto"/>
          </w:divBdr>
        </w:div>
        <w:div w:id="1192525248">
          <w:marLeft w:val="0"/>
          <w:marRight w:val="0"/>
          <w:marTop w:val="0"/>
          <w:marBottom w:val="0"/>
          <w:divBdr>
            <w:top w:val="none" w:sz="0" w:space="0" w:color="auto"/>
            <w:left w:val="none" w:sz="0" w:space="0" w:color="auto"/>
            <w:bottom w:val="none" w:sz="0" w:space="0" w:color="auto"/>
            <w:right w:val="none" w:sz="0" w:space="0" w:color="auto"/>
          </w:divBdr>
        </w:div>
        <w:div w:id="1369140964">
          <w:marLeft w:val="0"/>
          <w:marRight w:val="0"/>
          <w:marTop w:val="0"/>
          <w:marBottom w:val="0"/>
          <w:divBdr>
            <w:top w:val="none" w:sz="0" w:space="0" w:color="auto"/>
            <w:left w:val="none" w:sz="0" w:space="0" w:color="auto"/>
            <w:bottom w:val="none" w:sz="0" w:space="0" w:color="auto"/>
            <w:right w:val="none" w:sz="0" w:space="0" w:color="auto"/>
          </w:divBdr>
        </w:div>
        <w:div w:id="1452632372">
          <w:marLeft w:val="0"/>
          <w:marRight w:val="0"/>
          <w:marTop w:val="0"/>
          <w:marBottom w:val="0"/>
          <w:divBdr>
            <w:top w:val="none" w:sz="0" w:space="0" w:color="auto"/>
            <w:left w:val="none" w:sz="0" w:space="0" w:color="auto"/>
            <w:bottom w:val="none" w:sz="0" w:space="0" w:color="auto"/>
            <w:right w:val="none" w:sz="0" w:space="0" w:color="auto"/>
          </w:divBdr>
        </w:div>
        <w:div w:id="269747870">
          <w:marLeft w:val="0"/>
          <w:marRight w:val="0"/>
          <w:marTop w:val="0"/>
          <w:marBottom w:val="0"/>
          <w:divBdr>
            <w:top w:val="none" w:sz="0" w:space="0" w:color="auto"/>
            <w:left w:val="none" w:sz="0" w:space="0" w:color="auto"/>
            <w:bottom w:val="none" w:sz="0" w:space="0" w:color="auto"/>
            <w:right w:val="none" w:sz="0" w:space="0" w:color="auto"/>
          </w:divBdr>
        </w:div>
        <w:div w:id="1524392559">
          <w:marLeft w:val="0"/>
          <w:marRight w:val="0"/>
          <w:marTop w:val="0"/>
          <w:marBottom w:val="0"/>
          <w:divBdr>
            <w:top w:val="none" w:sz="0" w:space="0" w:color="auto"/>
            <w:left w:val="none" w:sz="0" w:space="0" w:color="auto"/>
            <w:bottom w:val="none" w:sz="0" w:space="0" w:color="auto"/>
            <w:right w:val="none" w:sz="0" w:space="0" w:color="auto"/>
          </w:divBdr>
        </w:div>
        <w:div w:id="1702240803">
          <w:marLeft w:val="0"/>
          <w:marRight w:val="0"/>
          <w:marTop w:val="0"/>
          <w:marBottom w:val="0"/>
          <w:divBdr>
            <w:top w:val="none" w:sz="0" w:space="0" w:color="auto"/>
            <w:left w:val="none" w:sz="0" w:space="0" w:color="auto"/>
            <w:bottom w:val="none" w:sz="0" w:space="0" w:color="auto"/>
            <w:right w:val="none" w:sz="0" w:space="0" w:color="auto"/>
          </w:divBdr>
        </w:div>
        <w:div w:id="890534507">
          <w:marLeft w:val="0"/>
          <w:marRight w:val="0"/>
          <w:marTop w:val="0"/>
          <w:marBottom w:val="0"/>
          <w:divBdr>
            <w:top w:val="none" w:sz="0" w:space="0" w:color="auto"/>
            <w:left w:val="none" w:sz="0" w:space="0" w:color="auto"/>
            <w:bottom w:val="none" w:sz="0" w:space="0" w:color="auto"/>
            <w:right w:val="none" w:sz="0" w:space="0" w:color="auto"/>
          </w:divBdr>
        </w:div>
        <w:div w:id="2077579961">
          <w:marLeft w:val="0"/>
          <w:marRight w:val="0"/>
          <w:marTop w:val="0"/>
          <w:marBottom w:val="0"/>
          <w:divBdr>
            <w:top w:val="none" w:sz="0" w:space="0" w:color="auto"/>
            <w:left w:val="none" w:sz="0" w:space="0" w:color="auto"/>
            <w:bottom w:val="none" w:sz="0" w:space="0" w:color="auto"/>
            <w:right w:val="none" w:sz="0" w:space="0" w:color="auto"/>
          </w:divBdr>
        </w:div>
        <w:div w:id="188420259">
          <w:marLeft w:val="0"/>
          <w:marRight w:val="0"/>
          <w:marTop w:val="0"/>
          <w:marBottom w:val="0"/>
          <w:divBdr>
            <w:top w:val="none" w:sz="0" w:space="0" w:color="auto"/>
            <w:left w:val="none" w:sz="0" w:space="0" w:color="auto"/>
            <w:bottom w:val="none" w:sz="0" w:space="0" w:color="auto"/>
            <w:right w:val="none" w:sz="0" w:space="0" w:color="auto"/>
          </w:divBdr>
        </w:div>
        <w:div w:id="1493181812">
          <w:marLeft w:val="0"/>
          <w:marRight w:val="0"/>
          <w:marTop w:val="0"/>
          <w:marBottom w:val="0"/>
          <w:divBdr>
            <w:top w:val="none" w:sz="0" w:space="0" w:color="auto"/>
            <w:left w:val="none" w:sz="0" w:space="0" w:color="auto"/>
            <w:bottom w:val="none" w:sz="0" w:space="0" w:color="auto"/>
            <w:right w:val="none" w:sz="0" w:space="0" w:color="auto"/>
          </w:divBdr>
        </w:div>
        <w:div w:id="1509633153">
          <w:marLeft w:val="0"/>
          <w:marRight w:val="0"/>
          <w:marTop w:val="0"/>
          <w:marBottom w:val="0"/>
          <w:divBdr>
            <w:top w:val="none" w:sz="0" w:space="0" w:color="auto"/>
            <w:left w:val="none" w:sz="0" w:space="0" w:color="auto"/>
            <w:bottom w:val="none" w:sz="0" w:space="0" w:color="auto"/>
            <w:right w:val="none" w:sz="0" w:space="0" w:color="auto"/>
          </w:divBdr>
        </w:div>
        <w:div w:id="1814174454">
          <w:marLeft w:val="0"/>
          <w:marRight w:val="0"/>
          <w:marTop w:val="0"/>
          <w:marBottom w:val="0"/>
          <w:divBdr>
            <w:top w:val="none" w:sz="0" w:space="0" w:color="auto"/>
            <w:left w:val="none" w:sz="0" w:space="0" w:color="auto"/>
            <w:bottom w:val="none" w:sz="0" w:space="0" w:color="auto"/>
            <w:right w:val="none" w:sz="0" w:space="0" w:color="auto"/>
          </w:divBdr>
        </w:div>
        <w:div w:id="1301036400">
          <w:marLeft w:val="0"/>
          <w:marRight w:val="0"/>
          <w:marTop w:val="0"/>
          <w:marBottom w:val="0"/>
          <w:divBdr>
            <w:top w:val="none" w:sz="0" w:space="0" w:color="auto"/>
            <w:left w:val="none" w:sz="0" w:space="0" w:color="auto"/>
            <w:bottom w:val="none" w:sz="0" w:space="0" w:color="auto"/>
            <w:right w:val="none" w:sz="0" w:space="0" w:color="auto"/>
          </w:divBdr>
        </w:div>
        <w:div w:id="439565610">
          <w:marLeft w:val="0"/>
          <w:marRight w:val="0"/>
          <w:marTop w:val="0"/>
          <w:marBottom w:val="0"/>
          <w:divBdr>
            <w:top w:val="none" w:sz="0" w:space="0" w:color="auto"/>
            <w:left w:val="none" w:sz="0" w:space="0" w:color="auto"/>
            <w:bottom w:val="none" w:sz="0" w:space="0" w:color="auto"/>
            <w:right w:val="none" w:sz="0" w:space="0" w:color="auto"/>
          </w:divBdr>
        </w:div>
        <w:div w:id="296569630">
          <w:marLeft w:val="0"/>
          <w:marRight w:val="0"/>
          <w:marTop w:val="0"/>
          <w:marBottom w:val="0"/>
          <w:divBdr>
            <w:top w:val="none" w:sz="0" w:space="0" w:color="auto"/>
            <w:left w:val="none" w:sz="0" w:space="0" w:color="auto"/>
            <w:bottom w:val="none" w:sz="0" w:space="0" w:color="auto"/>
            <w:right w:val="none" w:sz="0" w:space="0" w:color="auto"/>
          </w:divBdr>
        </w:div>
        <w:div w:id="1595281515">
          <w:marLeft w:val="0"/>
          <w:marRight w:val="0"/>
          <w:marTop w:val="0"/>
          <w:marBottom w:val="0"/>
          <w:divBdr>
            <w:top w:val="none" w:sz="0" w:space="0" w:color="auto"/>
            <w:left w:val="none" w:sz="0" w:space="0" w:color="auto"/>
            <w:bottom w:val="none" w:sz="0" w:space="0" w:color="auto"/>
            <w:right w:val="none" w:sz="0" w:space="0" w:color="auto"/>
          </w:divBdr>
        </w:div>
        <w:div w:id="1685934331">
          <w:marLeft w:val="0"/>
          <w:marRight w:val="0"/>
          <w:marTop w:val="0"/>
          <w:marBottom w:val="0"/>
          <w:divBdr>
            <w:top w:val="none" w:sz="0" w:space="0" w:color="auto"/>
            <w:left w:val="none" w:sz="0" w:space="0" w:color="auto"/>
            <w:bottom w:val="none" w:sz="0" w:space="0" w:color="auto"/>
            <w:right w:val="none" w:sz="0" w:space="0" w:color="auto"/>
          </w:divBdr>
        </w:div>
        <w:div w:id="1396775578">
          <w:marLeft w:val="0"/>
          <w:marRight w:val="0"/>
          <w:marTop w:val="0"/>
          <w:marBottom w:val="0"/>
          <w:divBdr>
            <w:top w:val="none" w:sz="0" w:space="0" w:color="auto"/>
            <w:left w:val="none" w:sz="0" w:space="0" w:color="auto"/>
            <w:bottom w:val="none" w:sz="0" w:space="0" w:color="auto"/>
            <w:right w:val="none" w:sz="0" w:space="0" w:color="auto"/>
          </w:divBdr>
        </w:div>
        <w:div w:id="629625697">
          <w:marLeft w:val="0"/>
          <w:marRight w:val="0"/>
          <w:marTop w:val="0"/>
          <w:marBottom w:val="0"/>
          <w:divBdr>
            <w:top w:val="none" w:sz="0" w:space="0" w:color="auto"/>
            <w:left w:val="none" w:sz="0" w:space="0" w:color="auto"/>
            <w:bottom w:val="none" w:sz="0" w:space="0" w:color="auto"/>
            <w:right w:val="none" w:sz="0" w:space="0" w:color="auto"/>
          </w:divBdr>
        </w:div>
        <w:div w:id="1524124044">
          <w:marLeft w:val="0"/>
          <w:marRight w:val="0"/>
          <w:marTop w:val="0"/>
          <w:marBottom w:val="0"/>
          <w:divBdr>
            <w:top w:val="none" w:sz="0" w:space="0" w:color="auto"/>
            <w:left w:val="none" w:sz="0" w:space="0" w:color="auto"/>
            <w:bottom w:val="none" w:sz="0" w:space="0" w:color="auto"/>
            <w:right w:val="none" w:sz="0" w:space="0" w:color="auto"/>
          </w:divBdr>
        </w:div>
        <w:div w:id="193154325">
          <w:marLeft w:val="0"/>
          <w:marRight w:val="0"/>
          <w:marTop w:val="0"/>
          <w:marBottom w:val="0"/>
          <w:divBdr>
            <w:top w:val="none" w:sz="0" w:space="0" w:color="auto"/>
            <w:left w:val="none" w:sz="0" w:space="0" w:color="auto"/>
            <w:bottom w:val="none" w:sz="0" w:space="0" w:color="auto"/>
            <w:right w:val="none" w:sz="0" w:space="0" w:color="auto"/>
          </w:divBdr>
        </w:div>
        <w:div w:id="775715904">
          <w:marLeft w:val="0"/>
          <w:marRight w:val="0"/>
          <w:marTop w:val="0"/>
          <w:marBottom w:val="0"/>
          <w:divBdr>
            <w:top w:val="none" w:sz="0" w:space="0" w:color="auto"/>
            <w:left w:val="none" w:sz="0" w:space="0" w:color="auto"/>
            <w:bottom w:val="none" w:sz="0" w:space="0" w:color="auto"/>
            <w:right w:val="none" w:sz="0" w:space="0" w:color="auto"/>
          </w:divBdr>
        </w:div>
      </w:divsChild>
    </w:div>
    <w:div w:id="1364593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8462">
          <w:marLeft w:val="0"/>
          <w:marRight w:val="0"/>
          <w:marTop w:val="0"/>
          <w:marBottom w:val="0"/>
          <w:divBdr>
            <w:top w:val="none" w:sz="0" w:space="0" w:color="auto"/>
            <w:left w:val="none" w:sz="0" w:space="0" w:color="auto"/>
            <w:bottom w:val="none" w:sz="0" w:space="0" w:color="auto"/>
            <w:right w:val="none" w:sz="0" w:space="0" w:color="auto"/>
          </w:divBdr>
        </w:div>
        <w:div w:id="1683821815">
          <w:marLeft w:val="0"/>
          <w:marRight w:val="0"/>
          <w:marTop w:val="0"/>
          <w:marBottom w:val="0"/>
          <w:divBdr>
            <w:top w:val="none" w:sz="0" w:space="0" w:color="auto"/>
            <w:left w:val="none" w:sz="0" w:space="0" w:color="auto"/>
            <w:bottom w:val="none" w:sz="0" w:space="0" w:color="auto"/>
            <w:right w:val="none" w:sz="0" w:space="0" w:color="auto"/>
          </w:divBdr>
        </w:div>
        <w:div w:id="1519587943">
          <w:marLeft w:val="0"/>
          <w:marRight w:val="0"/>
          <w:marTop w:val="0"/>
          <w:marBottom w:val="0"/>
          <w:divBdr>
            <w:top w:val="none" w:sz="0" w:space="0" w:color="auto"/>
            <w:left w:val="none" w:sz="0" w:space="0" w:color="auto"/>
            <w:bottom w:val="none" w:sz="0" w:space="0" w:color="auto"/>
            <w:right w:val="none" w:sz="0" w:space="0" w:color="auto"/>
          </w:divBdr>
        </w:div>
        <w:div w:id="32538132">
          <w:marLeft w:val="0"/>
          <w:marRight w:val="0"/>
          <w:marTop w:val="0"/>
          <w:marBottom w:val="0"/>
          <w:divBdr>
            <w:top w:val="none" w:sz="0" w:space="0" w:color="auto"/>
            <w:left w:val="none" w:sz="0" w:space="0" w:color="auto"/>
            <w:bottom w:val="none" w:sz="0" w:space="0" w:color="auto"/>
            <w:right w:val="none" w:sz="0" w:space="0" w:color="auto"/>
          </w:divBdr>
        </w:div>
        <w:div w:id="1739402111">
          <w:marLeft w:val="0"/>
          <w:marRight w:val="0"/>
          <w:marTop w:val="0"/>
          <w:marBottom w:val="0"/>
          <w:divBdr>
            <w:top w:val="none" w:sz="0" w:space="0" w:color="auto"/>
            <w:left w:val="none" w:sz="0" w:space="0" w:color="auto"/>
            <w:bottom w:val="none" w:sz="0" w:space="0" w:color="auto"/>
            <w:right w:val="none" w:sz="0" w:space="0" w:color="auto"/>
          </w:divBdr>
        </w:div>
        <w:div w:id="1275476226">
          <w:marLeft w:val="0"/>
          <w:marRight w:val="0"/>
          <w:marTop w:val="0"/>
          <w:marBottom w:val="0"/>
          <w:divBdr>
            <w:top w:val="none" w:sz="0" w:space="0" w:color="auto"/>
            <w:left w:val="none" w:sz="0" w:space="0" w:color="auto"/>
            <w:bottom w:val="none" w:sz="0" w:space="0" w:color="auto"/>
            <w:right w:val="none" w:sz="0" w:space="0" w:color="auto"/>
          </w:divBdr>
        </w:div>
        <w:div w:id="760756656">
          <w:marLeft w:val="0"/>
          <w:marRight w:val="0"/>
          <w:marTop w:val="0"/>
          <w:marBottom w:val="0"/>
          <w:divBdr>
            <w:top w:val="none" w:sz="0" w:space="0" w:color="auto"/>
            <w:left w:val="none" w:sz="0" w:space="0" w:color="auto"/>
            <w:bottom w:val="none" w:sz="0" w:space="0" w:color="auto"/>
            <w:right w:val="none" w:sz="0" w:space="0" w:color="auto"/>
          </w:divBdr>
        </w:div>
        <w:div w:id="526404368">
          <w:marLeft w:val="0"/>
          <w:marRight w:val="0"/>
          <w:marTop w:val="0"/>
          <w:marBottom w:val="0"/>
          <w:divBdr>
            <w:top w:val="none" w:sz="0" w:space="0" w:color="auto"/>
            <w:left w:val="none" w:sz="0" w:space="0" w:color="auto"/>
            <w:bottom w:val="none" w:sz="0" w:space="0" w:color="auto"/>
            <w:right w:val="none" w:sz="0" w:space="0" w:color="auto"/>
          </w:divBdr>
        </w:div>
        <w:div w:id="1354526752">
          <w:marLeft w:val="0"/>
          <w:marRight w:val="0"/>
          <w:marTop w:val="0"/>
          <w:marBottom w:val="0"/>
          <w:divBdr>
            <w:top w:val="none" w:sz="0" w:space="0" w:color="auto"/>
            <w:left w:val="none" w:sz="0" w:space="0" w:color="auto"/>
            <w:bottom w:val="none" w:sz="0" w:space="0" w:color="auto"/>
            <w:right w:val="none" w:sz="0" w:space="0" w:color="auto"/>
          </w:divBdr>
        </w:div>
        <w:div w:id="573049576">
          <w:marLeft w:val="0"/>
          <w:marRight w:val="0"/>
          <w:marTop w:val="0"/>
          <w:marBottom w:val="0"/>
          <w:divBdr>
            <w:top w:val="none" w:sz="0" w:space="0" w:color="auto"/>
            <w:left w:val="none" w:sz="0" w:space="0" w:color="auto"/>
            <w:bottom w:val="none" w:sz="0" w:space="0" w:color="auto"/>
            <w:right w:val="none" w:sz="0" w:space="0" w:color="auto"/>
          </w:divBdr>
        </w:div>
        <w:div w:id="15160413">
          <w:marLeft w:val="0"/>
          <w:marRight w:val="0"/>
          <w:marTop w:val="0"/>
          <w:marBottom w:val="0"/>
          <w:divBdr>
            <w:top w:val="none" w:sz="0" w:space="0" w:color="auto"/>
            <w:left w:val="none" w:sz="0" w:space="0" w:color="auto"/>
            <w:bottom w:val="none" w:sz="0" w:space="0" w:color="auto"/>
            <w:right w:val="none" w:sz="0" w:space="0" w:color="auto"/>
          </w:divBdr>
        </w:div>
        <w:div w:id="161967627">
          <w:marLeft w:val="0"/>
          <w:marRight w:val="0"/>
          <w:marTop w:val="0"/>
          <w:marBottom w:val="0"/>
          <w:divBdr>
            <w:top w:val="none" w:sz="0" w:space="0" w:color="auto"/>
            <w:left w:val="none" w:sz="0" w:space="0" w:color="auto"/>
            <w:bottom w:val="none" w:sz="0" w:space="0" w:color="auto"/>
            <w:right w:val="none" w:sz="0" w:space="0" w:color="auto"/>
          </w:divBdr>
        </w:div>
        <w:div w:id="987200320">
          <w:marLeft w:val="0"/>
          <w:marRight w:val="0"/>
          <w:marTop w:val="0"/>
          <w:marBottom w:val="0"/>
          <w:divBdr>
            <w:top w:val="none" w:sz="0" w:space="0" w:color="auto"/>
            <w:left w:val="none" w:sz="0" w:space="0" w:color="auto"/>
            <w:bottom w:val="none" w:sz="0" w:space="0" w:color="auto"/>
            <w:right w:val="none" w:sz="0" w:space="0" w:color="auto"/>
          </w:divBdr>
        </w:div>
        <w:div w:id="1746756836">
          <w:marLeft w:val="0"/>
          <w:marRight w:val="0"/>
          <w:marTop w:val="0"/>
          <w:marBottom w:val="0"/>
          <w:divBdr>
            <w:top w:val="none" w:sz="0" w:space="0" w:color="auto"/>
            <w:left w:val="none" w:sz="0" w:space="0" w:color="auto"/>
            <w:bottom w:val="none" w:sz="0" w:space="0" w:color="auto"/>
            <w:right w:val="none" w:sz="0" w:space="0" w:color="auto"/>
          </w:divBdr>
        </w:div>
        <w:div w:id="591358450">
          <w:marLeft w:val="0"/>
          <w:marRight w:val="0"/>
          <w:marTop w:val="0"/>
          <w:marBottom w:val="0"/>
          <w:divBdr>
            <w:top w:val="none" w:sz="0" w:space="0" w:color="auto"/>
            <w:left w:val="none" w:sz="0" w:space="0" w:color="auto"/>
            <w:bottom w:val="none" w:sz="0" w:space="0" w:color="auto"/>
            <w:right w:val="none" w:sz="0" w:space="0" w:color="auto"/>
          </w:divBdr>
        </w:div>
        <w:div w:id="96147487">
          <w:marLeft w:val="0"/>
          <w:marRight w:val="0"/>
          <w:marTop w:val="0"/>
          <w:marBottom w:val="0"/>
          <w:divBdr>
            <w:top w:val="none" w:sz="0" w:space="0" w:color="auto"/>
            <w:left w:val="none" w:sz="0" w:space="0" w:color="auto"/>
            <w:bottom w:val="none" w:sz="0" w:space="0" w:color="auto"/>
            <w:right w:val="none" w:sz="0" w:space="0" w:color="auto"/>
          </w:divBdr>
        </w:div>
      </w:divsChild>
    </w:div>
    <w:div w:id="1380939326">
      <w:bodyDiv w:val="1"/>
      <w:marLeft w:val="0"/>
      <w:marRight w:val="0"/>
      <w:marTop w:val="0"/>
      <w:marBottom w:val="0"/>
      <w:divBdr>
        <w:top w:val="none" w:sz="0" w:space="0" w:color="auto"/>
        <w:left w:val="none" w:sz="0" w:space="0" w:color="auto"/>
        <w:bottom w:val="none" w:sz="0" w:space="0" w:color="auto"/>
        <w:right w:val="none" w:sz="0" w:space="0" w:color="auto"/>
      </w:divBdr>
    </w:div>
    <w:div w:id="1539732259">
      <w:bodyDiv w:val="1"/>
      <w:marLeft w:val="0"/>
      <w:marRight w:val="0"/>
      <w:marTop w:val="0"/>
      <w:marBottom w:val="0"/>
      <w:divBdr>
        <w:top w:val="none" w:sz="0" w:space="0" w:color="auto"/>
        <w:left w:val="none" w:sz="0" w:space="0" w:color="auto"/>
        <w:bottom w:val="none" w:sz="0" w:space="0" w:color="auto"/>
        <w:right w:val="none" w:sz="0" w:space="0" w:color="auto"/>
      </w:divBdr>
    </w:div>
    <w:div w:id="1766657691">
      <w:bodyDiv w:val="1"/>
      <w:marLeft w:val="0"/>
      <w:marRight w:val="0"/>
      <w:marTop w:val="0"/>
      <w:marBottom w:val="0"/>
      <w:divBdr>
        <w:top w:val="none" w:sz="0" w:space="0" w:color="auto"/>
        <w:left w:val="none" w:sz="0" w:space="0" w:color="auto"/>
        <w:bottom w:val="none" w:sz="0" w:space="0" w:color="auto"/>
        <w:right w:val="none" w:sz="0" w:space="0" w:color="auto"/>
      </w:divBdr>
    </w:div>
    <w:div w:id="1919712459">
      <w:bodyDiv w:val="1"/>
      <w:marLeft w:val="0"/>
      <w:marRight w:val="0"/>
      <w:marTop w:val="0"/>
      <w:marBottom w:val="0"/>
      <w:divBdr>
        <w:top w:val="none" w:sz="0" w:space="0" w:color="auto"/>
        <w:left w:val="none" w:sz="0" w:space="0" w:color="auto"/>
        <w:bottom w:val="none" w:sz="0" w:space="0" w:color="auto"/>
        <w:right w:val="none" w:sz="0" w:space="0" w:color="auto"/>
      </w:divBdr>
      <w:divsChild>
        <w:div w:id="498233181">
          <w:marLeft w:val="0"/>
          <w:marRight w:val="0"/>
          <w:marTop w:val="0"/>
          <w:marBottom w:val="0"/>
          <w:divBdr>
            <w:top w:val="none" w:sz="0" w:space="0" w:color="auto"/>
            <w:left w:val="none" w:sz="0" w:space="0" w:color="auto"/>
            <w:bottom w:val="none" w:sz="0" w:space="0" w:color="auto"/>
            <w:right w:val="none" w:sz="0" w:space="0" w:color="auto"/>
          </w:divBdr>
        </w:div>
        <w:div w:id="1490830982">
          <w:marLeft w:val="0"/>
          <w:marRight w:val="0"/>
          <w:marTop w:val="0"/>
          <w:marBottom w:val="0"/>
          <w:divBdr>
            <w:top w:val="none" w:sz="0" w:space="0" w:color="auto"/>
            <w:left w:val="none" w:sz="0" w:space="0" w:color="auto"/>
            <w:bottom w:val="none" w:sz="0" w:space="0" w:color="auto"/>
            <w:right w:val="none" w:sz="0" w:space="0" w:color="auto"/>
          </w:divBdr>
        </w:div>
        <w:div w:id="403528609">
          <w:marLeft w:val="0"/>
          <w:marRight w:val="0"/>
          <w:marTop w:val="0"/>
          <w:marBottom w:val="0"/>
          <w:divBdr>
            <w:top w:val="none" w:sz="0" w:space="0" w:color="auto"/>
            <w:left w:val="none" w:sz="0" w:space="0" w:color="auto"/>
            <w:bottom w:val="none" w:sz="0" w:space="0" w:color="auto"/>
            <w:right w:val="none" w:sz="0" w:space="0" w:color="auto"/>
          </w:divBdr>
        </w:div>
        <w:div w:id="1476874733">
          <w:marLeft w:val="0"/>
          <w:marRight w:val="0"/>
          <w:marTop w:val="0"/>
          <w:marBottom w:val="0"/>
          <w:divBdr>
            <w:top w:val="none" w:sz="0" w:space="0" w:color="auto"/>
            <w:left w:val="none" w:sz="0" w:space="0" w:color="auto"/>
            <w:bottom w:val="none" w:sz="0" w:space="0" w:color="auto"/>
            <w:right w:val="none" w:sz="0" w:space="0" w:color="auto"/>
          </w:divBdr>
        </w:div>
        <w:div w:id="436484913">
          <w:marLeft w:val="0"/>
          <w:marRight w:val="0"/>
          <w:marTop w:val="0"/>
          <w:marBottom w:val="0"/>
          <w:divBdr>
            <w:top w:val="none" w:sz="0" w:space="0" w:color="auto"/>
            <w:left w:val="none" w:sz="0" w:space="0" w:color="auto"/>
            <w:bottom w:val="none" w:sz="0" w:space="0" w:color="auto"/>
            <w:right w:val="none" w:sz="0" w:space="0" w:color="auto"/>
          </w:divBdr>
        </w:div>
        <w:div w:id="1656913710">
          <w:marLeft w:val="0"/>
          <w:marRight w:val="0"/>
          <w:marTop w:val="0"/>
          <w:marBottom w:val="0"/>
          <w:divBdr>
            <w:top w:val="none" w:sz="0" w:space="0" w:color="auto"/>
            <w:left w:val="none" w:sz="0" w:space="0" w:color="auto"/>
            <w:bottom w:val="none" w:sz="0" w:space="0" w:color="auto"/>
            <w:right w:val="none" w:sz="0" w:space="0" w:color="auto"/>
          </w:divBdr>
        </w:div>
        <w:div w:id="617373323">
          <w:marLeft w:val="0"/>
          <w:marRight w:val="0"/>
          <w:marTop w:val="0"/>
          <w:marBottom w:val="0"/>
          <w:divBdr>
            <w:top w:val="none" w:sz="0" w:space="0" w:color="auto"/>
            <w:left w:val="none" w:sz="0" w:space="0" w:color="auto"/>
            <w:bottom w:val="none" w:sz="0" w:space="0" w:color="auto"/>
            <w:right w:val="none" w:sz="0" w:space="0" w:color="auto"/>
          </w:divBdr>
        </w:div>
        <w:div w:id="472791616">
          <w:marLeft w:val="0"/>
          <w:marRight w:val="0"/>
          <w:marTop w:val="0"/>
          <w:marBottom w:val="0"/>
          <w:divBdr>
            <w:top w:val="none" w:sz="0" w:space="0" w:color="auto"/>
            <w:left w:val="none" w:sz="0" w:space="0" w:color="auto"/>
            <w:bottom w:val="none" w:sz="0" w:space="0" w:color="auto"/>
            <w:right w:val="none" w:sz="0" w:space="0" w:color="auto"/>
          </w:divBdr>
        </w:div>
        <w:div w:id="1046757470">
          <w:marLeft w:val="0"/>
          <w:marRight w:val="0"/>
          <w:marTop w:val="0"/>
          <w:marBottom w:val="0"/>
          <w:divBdr>
            <w:top w:val="none" w:sz="0" w:space="0" w:color="auto"/>
            <w:left w:val="none" w:sz="0" w:space="0" w:color="auto"/>
            <w:bottom w:val="none" w:sz="0" w:space="0" w:color="auto"/>
            <w:right w:val="none" w:sz="0" w:space="0" w:color="auto"/>
          </w:divBdr>
        </w:div>
        <w:div w:id="1799108301">
          <w:marLeft w:val="0"/>
          <w:marRight w:val="0"/>
          <w:marTop w:val="0"/>
          <w:marBottom w:val="0"/>
          <w:divBdr>
            <w:top w:val="none" w:sz="0" w:space="0" w:color="auto"/>
            <w:left w:val="none" w:sz="0" w:space="0" w:color="auto"/>
            <w:bottom w:val="none" w:sz="0" w:space="0" w:color="auto"/>
            <w:right w:val="none" w:sz="0" w:space="0" w:color="auto"/>
          </w:divBdr>
        </w:div>
        <w:div w:id="1583030504">
          <w:marLeft w:val="0"/>
          <w:marRight w:val="0"/>
          <w:marTop w:val="0"/>
          <w:marBottom w:val="0"/>
          <w:divBdr>
            <w:top w:val="none" w:sz="0" w:space="0" w:color="auto"/>
            <w:left w:val="none" w:sz="0" w:space="0" w:color="auto"/>
            <w:bottom w:val="none" w:sz="0" w:space="0" w:color="auto"/>
            <w:right w:val="none" w:sz="0" w:space="0" w:color="auto"/>
          </w:divBdr>
        </w:div>
        <w:div w:id="44526817">
          <w:marLeft w:val="0"/>
          <w:marRight w:val="0"/>
          <w:marTop w:val="0"/>
          <w:marBottom w:val="0"/>
          <w:divBdr>
            <w:top w:val="none" w:sz="0" w:space="0" w:color="auto"/>
            <w:left w:val="none" w:sz="0" w:space="0" w:color="auto"/>
            <w:bottom w:val="none" w:sz="0" w:space="0" w:color="auto"/>
            <w:right w:val="none" w:sz="0" w:space="0" w:color="auto"/>
          </w:divBdr>
        </w:div>
        <w:div w:id="405616756">
          <w:marLeft w:val="0"/>
          <w:marRight w:val="0"/>
          <w:marTop w:val="0"/>
          <w:marBottom w:val="0"/>
          <w:divBdr>
            <w:top w:val="none" w:sz="0" w:space="0" w:color="auto"/>
            <w:left w:val="none" w:sz="0" w:space="0" w:color="auto"/>
            <w:bottom w:val="none" w:sz="0" w:space="0" w:color="auto"/>
            <w:right w:val="none" w:sz="0" w:space="0" w:color="auto"/>
          </w:divBdr>
        </w:div>
        <w:div w:id="1190414778">
          <w:marLeft w:val="0"/>
          <w:marRight w:val="0"/>
          <w:marTop w:val="0"/>
          <w:marBottom w:val="0"/>
          <w:divBdr>
            <w:top w:val="none" w:sz="0" w:space="0" w:color="auto"/>
            <w:left w:val="none" w:sz="0" w:space="0" w:color="auto"/>
            <w:bottom w:val="none" w:sz="0" w:space="0" w:color="auto"/>
            <w:right w:val="none" w:sz="0" w:space="0" w:color="auto"/>
          </w:divBdr>
        </w:div>
        <w:div w:id="2031448773">
          <w:marLeft w:val="0"/>
          <w:marRight w:val="0"/>
          <w:marTop w:val="0"/>
          <w:marBottom w:val="0"/>
          <w:divBdr>
            <w:top w:val="none" w:sz="0" w:space="0" w:color="auto"/>
            <w:left w:val="none" w:sz="0" w:space="0" w:color="auto"/>
            <w:bottom w:val="none" w:sz="0" w:space="0" w:color="auto"/>
            <w:right w:val="none" w:sz="0" w:space="0" w:color="auto"/>
          </w:divBdr>
        </w:div>
        <w:div w:id="213856356">
          <w:marLeft w:val="0"/>
          <w:marRight w:val="0"/>
          <w:marTop w:val="0"/>
          <w:marBottom w:val="0"/>
          <w:divBdr>
            <w:top w:val="none" w:sz="0" w:space="0" w:color="auto"/>
            <w:left w:val="none" w:sz="0" w:space="0" w:color="auto"/>
            <w:bottom w:val="none" w:sz="0" w:space="0" w:color="auto"/>
            <w:right w:val="none" w:sz="0" w:space="0" w:color="auto"/>
          </w:divBdr>
        </w:div>
        <w:div w:id="302736086">
          <w:marLeft w:val="0"/>
          <w:marRight w:val="0"/>
          <w:marTop w:val="0"/>
          <w:marBottom w:val="0"/>
          <w:divBdr>
            <w:top w:val="none" w:sz="0" w:space="0" w:color="auto"/>
            <w:left w:val="none" w:sz="0" w:space="0" w:color="auto"/>
            <w:bottom w:val="none" w:sz="0" w:space="0" w:color="auto"/>
            <w:right w:val="none" w:sz="0" w:space="0" w:color="auto"/>
          </w:divBdr>
        </w:div>
        <w:div w:id="1316639857">
          <w:marLeft w:val="0"/>
          <w:marRight w:val="0"/>
          <w:marTop w:val="0"/>
          <w:marBottom w:val="0"/>
          <w:divBdr>
            <w:top w:val="none" w:sz="0" w:space="0" w:color="auto"/>
            <w:left w:val="none" w:sz="0" w:space="0" w:color="auto"/>
            <w:bottom w:val="none" w:sz="0" w:space="0" w:color="auto"/>
            <w:right w:val="none" w:sz="0" w:space="0" w:color="auto"/>
          </w:divBdr>
        </w:div>
        <w:div w:id="67460848">
          <w:marLeft w:val="0"/>
          <w:marRight w:val="0"/>
          <w:marTop w:val="0"/>
          <w:marBottom w:val="0"/>
          <w:divBdr>
            <w:top w:val="none" w:sz="0" w:space="0" w:color="auto"/>
            <w:left w:val="none" w:sz="0" w:space="0" w:color="auto"/>
            <w:bottom w:val="none" w:sz="0" w:space="0" w:color="auto"/>
            <w:right w:val="none" w:sz="0" w:space="0" w:color="auto"/>
          </w:divBdr>
        </w:div>
        <w:div w:id="820460073">
          <w:marLeft w:val="0"/>
          <w:marRight w:val="0"/>
          <w:marTop w:val="0"/>
          <w:marBottom w:val="0"/>
          <w:divBdr>
            <w:top w:val="none" w:sz="0" w:space="0" w:color="auto"/>
            <w:left w:val="none" w:sz="0" w:space="0" w:color="auto"/>
            <w:bottom w:val="none" w:sz="0" w:space="0" w:color="auto"/>
            <w:right w:val="none" w:sz="0" w:space="0" w:color="auto"/>
          </w:divBdr>
        </w:div>
        <w:div w:id="1460761398">
          <w:marLeft w:val="0"/>
          <w:marRight w:val="0"/>
          <w:marTop w:val="0"/>
          <w:marBottom w:val="0"/>
          <w:divBdr>
            <w:top w:val="none" w:sz="0" w:space="0" w:color="auto"/>
            <w:left w:val="none" w:sz="0" w:space="0" w:color="auto"/>
            <w:bottom w:val="none" w:sz="0" w:space="0" w:color="auto"/>
            <w:right w:val="none" w:sz="0" w:space="0" w:color="auto"/>
          </w:divBdr>
        </w:div>
        <w:div w:id="57292988">
          <w:marLeft w:val="0"/>
          <w:marRight w:val="0"/>
          <w:marTop w:val="0"/>
          <w:marBottom w:val="0"/>
          <w:divBdr>
            <w:top w:val="none" w:sz="0" w:space="0" w:color="auto"/>
            <w:left w:val="none" w:sz="0" w:space="0" w:color="auto"/>
            <w:bottom w:val="none" w:sz="0" w:space="0" w:color="auto"/>
            <w:right w:val="none" w:sz="0" w:space="0" w:color="auto"/>
          </w:divBdr>
        </w:div>
        <w:div w:id="527181534">
          <w:marLeft w:val="0"/>
          <w:marRight w:val="0"/>
          <w:marTop w:val="0"/>
          <w:marBottom w:val="0"/>
          <w:divBdr>
            <w:top w:val="none" w:sz="0" w:space="0" w:color="auto"/>
            <w:left w:val="none" w:sz="0" w:space="0" w:color="auto"/>
            <w:bottom w:val="none" w:sz="0" w:space="0" w:color="auto"/>
            <w:right w:val="none" w:sz="0" w:space="0" w:color="auto"/>
          </w:divBdr>
        </w:div>
        <w:div w:id="633485437">
          <w:marLeft w:val="0"/>
          <w:marRight w:val="0"/>
          <w:marTop w:val="0"/>
          <w:marBottom w:val="0"/>
          <w:divBdr>
            <w:top w:val="none" w:sz="0" w:space="0" w:color="auto"/>
            <w:left w:val="none" w:sz="0" w:space="0" w:color="auto"/>
            <w:bottom w:val="none" w:sz="0" w:space="0" w:color="auto"/>
            <w:right w:val="none" w:sz="0" w:space="0" w:color="auto"/>
          </w:divBdr>
        </w:div>
        <w:div w:id="952133186">
          <w:marLeft w:val="0"/>
          <w:marRight w:val="0"/>
          <w:marTop w:val="0"/>
          <w:marBottom w:val="0"/>
          <w:divBdr>
            <w:top w:val="none" w:sz="0" w:space="0" w:color="auto"/>
            <w:left w:val="none" w:sz="0" w:space="0" w:color="auto"/>
            <w:bottom w:val="none" w:sz="0" w:space="0" w:color="auto"/>
            <w:right w:val="none" w:sz="0" w:space="0" w:color="auto"/>
          </w:divBdr>
        </w:div>
        <w:div w:id="167788688">
          <w:marLeft w:val="0"/>
          <w:marRight w:val="0"/>
          <w:marTop w:val="0"/>
          <w:marBottom w:val="0"/>
          <w:divBdr>
            <w:top w:val="none" w:sz="0" w:space="0" w:color="auto"/>
            <w:left w:val="none" w:sz="0" w:space="0" w:color="auto"/>
            <w:bottom w:val="none" w:sz="0" w:space="0" w:color="auto"/>
            <w:right w:val="none" w:sz="0" w:space="0" w:color="auto"/>
          </w:divBdr>
        </w:div>
        <w:div w:id="27340895">
          <w:marLeft w:val="0"/>
          <w:marRight w:val="0"/>
          <w:marTop w:val="0"/>
          <w:marBottom w:val="0"/>
          <w:divBdr>
            <w:top w:val="none" w:sz="0" w:space="0" w:color="auto"/>
            <w:left w:val="none" w:sz="0" w:space="0" w:color="auto"/>
            <w:bottom w:val="none" w:sz="0" w:space="0" w:color="auto"/>
            <w:right w:val="none" w:sz="0" w:space="0" w:color="auto"/>
          </w:divBdr>
        </w:div>
        <w:div w:id="1143692344">
          <w:marLeft w:val="0"/>
          <w:marRight w:val="0"/>
          <w:marTop w:val="0"/>
          <w:marBottom w:val="0"/>
          <w:divBdr>
            <w:top w:val="none" w:sz="0" w:space="0" w:color="auto"/>
            <w:left w:val="none" w:sz="0" w:space="0" w:color="auto"/>
            <w:bottom w:val="none" w:sz="0" w:space="0" w:color="auto"/>
            <w:right w:val="none" w:sz="0" w:space="0" w:color="auto"/>
          </w:divBdr>
        </w:div>
      </w:divsChild>
    </w:div>
    <w:div w:id="1989430187">
      <w:bodyDiv w:val="1"/>
      <w:marLeft w:val="0"/>
      <w:marRight w:val="0"/>
      <w:marTop w:val="0"/>
      <w:marBottom w:val="0"/>
      <w:divBdr>
        <w:top w:val="none" w:sz="0" w:space="0" w:color="auto"/>
        <w:left w:val="none" w:sz="0" w:space="0" w:color="auto"/>
        <w:bottom w:val="none" w:sz="0" w:space="0" w:color="auto"/>
        <w:right w:val="none" w:sz="0" w:space="0" w:color="auto"/>
      </w:divBdr>
    </w:div>
    <w:div w:id="2060013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pbs.twimg.com/profile_images/1027088400308940800/8loyz2gT_400x400.jpg" TargetMode="Externa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http://cd.ptu.ac.in/assets/PTU_logo.gif"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763</TotalTime>
  <Pages>50</Pages>
  <Words>12760</Words>
  <Characters>72733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cgc</dc:creator>
  <cp:lastModifiedBy>Sharanjeet Singh</cp:lastModifiedBy>
  <cp:revision>520</cp:revision>
  <cp:lastPrinted>2022-12-02T01:03:00Z</cp:lastPrinted>
  <dcterms:created xsi:type="dcterms:W3CDTF">2022-12-01T06:27:00Z</dcterms:created>
  <dcterms:modified xsi:type="dcterms:W3CDTF">2022-12-02T01:25:00Z</dcterms:modified>
</cp:coreProperties>
</file>